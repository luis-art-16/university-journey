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28F7" w14:textId="67306A4F" w:rsidR="00174FD4" w:rsidRPr="00CC54F6" w:rsidRDefault="00174FD4" w:rsidP="00174FD4">
      <w:pPr>
        <w:rPr>
          <w:rFonts w:cs="Times New Roman"/>
        </w:rPr>
      </w:pPr>
      <w:r w:rsidRPr="00CC54F6">
        <w:rPr>
          <w:rFonts w:cs="Times New Roman"/>
          <w:noProof/>
        </w:rPr>
        <w:drawing>
          <wp:anchor distT="0" distB="0" distL="114300" distR="114300" simplePos="0" relativeHeight="251658240" behindDoc="0" locked="0" layoutInCell="1" allowOverlap="1" wp14:anchorId="4A58AEAC" wp14:editId="52C4D158">
            <wp:simplePos x="0" y="0"/>
            <wp:positionH relativeFrom="margin">
              <wp:posOffset>1784985</wp:posOffset>
            </wp:positionH>
            <wp:positionV relativeFrom="paragraph">
              <wp:posOffset>0</wp:posOffset>
            </wp:positionV>
            <wp:extent cx="1767840" cy="792480"/>
            <wp:effectExtent l="0" t="0" r="3810" b="7620"/>
            <wp:wrapSquare wrapText="bothSides"/>
            <wp:docPr id="617442484" name="Image1" descr="Uma imagem com Gráficos, símbolo, design gráfico, logótipo&#10;&#10;Descrição gerada automaticamente"/>
            <wp:cNvGraphicFramePr/>
            <a:graphic xmlns:a="http://schemas.openxmlformats.org/drawingml/2006/main">
              <a:graphicData uri="http://schemas.openxmlformats.org/drawingml/2006/picture">
                <pic:pic xmlns:pic="http://schemas.openxmlformats.org/drawingml/2006/picture">
                  <pic:nvPicPr>
                    <pic:cNvPr id="617442484" name="Image1" descr="Uma imagem com Gráficos, símbolo, design gráfico, logótipo&#10;&#10;Descrição gerada automaticamente"/>
                    <pic:cNvPicPr/>
                  </pic:nvPicPr>
                  <pic:blipFill>
                    <a:blip r:embed="rId11">
                      <a:lum/>
                      <a:alphaModFix/>
                    </a:blip>
                    <a:srcRect/>
                    <a:stretch>
                      <a:fillRect/>
                    </a:stretch>
                  </pic:blipFill>
                  <pic:spPr>
                    <a:xfrm>
                      <a:off x="0" y="0"/>
                      <a:ext cx="1767840" cy="79248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8D8ADBC" w14:textId="4FE033CF" w:rsidR="009C7257" w:rsidRPr="00CC54F6" w:rsidRDefault="009C7257" w:rsidP="00174FD4">
      <w:pPr>
        <w:jc w:val="center"/>
        <w:rPr>
          <w:rFonts w:cs="Times New Roman"/>
        </w:rPr>
      </w:pPr>
    </w:p>
    <w:p w14:paraId="296FC6DE" w14:textId="77777777" w:rsidR="00174FD4" w:rsidRPr="00CC54F6" w:rsidRDefault="00174FD4" w:rsidP="00174FD4">
      <w:pPr>
        <w:rPr>
          <w:rFonts w:cs="Times New Roman"/>
        </w:rPr>
      </w:pPr>
    </w:p>
    <w:p w14:paraId="5E4C8ED8" w14:textId="15636779" w:rsidR="00174FD4" w:rsidRPr="00CC54F6" w:rsidRDefault="00A7185C" w:rsidP="00A7185C">
      <w:pPr>
        <w:jc w:val="center"/>
        <w:rPr>
          <w:rFonts w:cs="Times New Roman"/>
        </w:rPr>
      </w:pPr>
      <w:r w:rsidRPr="00CC54F6">
        <w:rPr>
          <w:rFonts w:cs="Times New Roman"/>
        </w:rPr>
        <w:t>Universidade do Minho</w:t>
      </w:r>
    </w:p>
    <w:p w14:paraId="0A226FF7" w14:textId="6B414EE7" w:rsidR="00A7185C" w:rsidRPr="00CC54F6" w:rsidRDefault="00A7185C" w:rsidP="00A7185C">
      <w:pPr>
        <w:jc w:val="center"/>
        <w:rPr>
          <w:rFonts w:cs="Times New Roman"/>
        </w:rPr>
      </w:pPr>
      <w:r w:rsidRPr="00CC54F6">
        <w:rPr>
          <w:rFonts w:cs="Times New Roman"/>
        </w:rPr>
        <w:t>Escola de Engenharia</w:t>
      </w:r>
    </w:p>
    <w:p w14:paraId="291636F9" w14:textId="77777777" w:rsidR="00174FD4" w:rsidRPr="00CC54F6" w:rsidRDefault="00174FD4" w:rsidP="00174FD4">
      <w:pPr>
        <w:pStyle w:val="Standard"/>
        <w:spacing w:line="360" w:lineRule="auto"/>
        <w:rPr>
          <w:rFonts w:ascii="Times New Roman" w:hAnsi="Times New Roman" w:cs="Times New Roman"/>
          <w:color w:val="auto"/>
        </w:rPr>
      </w:pPr>
    </w:p>
    <w:p w14:paraId="5447B497" w14:textId="4522D1CF" w:rsidR="00174FD4" w:rsidRPr="00CC54F6" w:rsidRDefault="002A6423" w:rsidP="00174FD4">
      <w:pPr>
        <w:pStyle w:val="Standard"/>
        <w:spacing w:line="360" w:lineRule="auto"/>
        <w:jc w:val="center"/>
        <w:rPr>
          <w:rFonts w:ascii="Times New Roman" w:hAnsi="Times New Roman" w:cs="Times New Roman"/>
          <w:color w:val="auto"/>
        </w:rPr>
      </w:pPr>
      <w:r w:rsidRPr="00CC54F6">
        <w:rPr>
          <w:rFonts w:ascii="Times New Roman" w:hAnsi="Times New Roman" w:cs="Times New Roman"/>
          <w:color w:val="auto"/>
        </w:rPr>
        <w:t xml:space="preserve">Mestrado </w:t>
      </w:r>
      <w:r w:rsidR="00174FD4" w:rsidRPr="00CC54F6">
        <w:rPr>
          <w:rFonts w:ascii="Times New Roman" w:hAnsi="Times New Roman" w:cs="Times New Roman"/>
          <w:color w:val="auto"/>
        </w:rPr>
        <w:t>em Engenharia de</w:t>
      </w:r>
    </w:p>
    <w:p w14:paraId="5DE7DF4B" w14:textId="77777777" w:rsidR="00174FD4" w:rsidRPr="00CC54F6" w:rsidRDefault="00174FD4" w:rsidP="00174FD4">
      <w:pPr>
        <w:pStyle w:val="Standard"/>
        <w:spacing w:line="360" w:lineRule="auto"/>
        <w:jc w:val="center"/>
        <w:rPr>
          <w:rFonts w:ascii="Times New Roman" w:hAnsi="Times New Roman" w:cs="Times New Roman"/>
          <w:color w:val="auto"/>
        </w:rPr>
      </w:pPr>
      <w:r w:rsidRPr="00CC54F6">
        <w:rPr>
          <w:rFonts w:ascii="Times New Roman" w:hAnsi="Times New Roman" w:cs="Times New Roman"/>
          <w:color w:val="auto"/>
        </w:rPr>
        <w:t>Telecomunicações e Informática</w:t>
      </w:r>
    </w:p>
    <w:p w14:paraId="10F9C261" w14:textId="706CD5E4" w:rsidR="00A7185C" w:rsidRPr="00CC54F6" w:rsidRDefault="00A7185C" w:rsidP="00174FD4">
      <w:pPr>
        <w:pStyle w:val="Standard"/>
        <w:spacing w:line="360" w:lineRule="auto"/>
        <w:jc w:val="center"/>
        <w:rPr>
          <w:rFonts w:ascii="Times New Roman" w:hAnsi="Times New Roman" w:cs="Times New Roman"/>
          <w:color w:val="auto"/>
        </w:rPr>
      </w:pPr>
      <w:r w:rsidRPr="00CC54F6">
        <w:rPr>
          <w:rFonts w:ascii="Times New Roman" w:hAnsi="Times New Roman" w:cs="Times New Roman"/>
          <w:color w:val="auto"/>
        </w:rPr>
        <w:t>Escola de Engenharia</w:t>
      </w:r>
    </w:p>
    <w:p w14:paraId="298176F9" w14:textId="77777777" w:rsidR="00174FD4" w:rsidRPr="00CC54F6" w:rsidRDefault="00174FD4" w:rsidP="00174FD4">
      <w:pPr>
        <w:pStyle w:val="Standard"/>
        <w:spacing w:line="360" w:lineRule="auto"/>
        <w:rPr>
          <w:rFonts w:ascii="Times New Roman" w:hAnsi="Times New Roman" w:cs="Times New Roman"/>
          <w:color w:val="auto"/>
        </w:rPr>
      </w:pPr>
    </w:p>
    <w:p w14:paraId="66BDEF0B" w14:textId="4DC214F7" w:rsidR="00174FD4" w:rsidRPr="00CC54F6" w:rsidRDefault="00174FD4" w:rsidP="00174FD4">
      <w:pPr>
        <w:pStyle w:val="Standard"/>
        <w:spacing w:line="360" w:lineRule="auto"/>
        <w:jc w:val="center"/>
        <w:rPr>
          <w:rFonts w:ascii="Times New Roman" w:hAnsi="Times New Roman" w:cs="Times New Roman"/>
          <w:color w:val="auto"/>
          <w:sz w:val="36"/>
          <w:szCs w:val="36"/>
        </w:rPr>
      </w:pPr>
      <w:r w:rsidRPr="00CC54F6">
        <w:rPr>
          <w:rFonts w:ascii="Times New Roman" w:hAnsi="Times New Roman" w:cs="Times New Roman"/>
          <w:color w:val="auto"/>
          <w:sz w:val="36"/>
          <w:szCs w:val="36"/>
        </w:rPr>
        <w:t xml:space="preserve">Relatório de Especificação da Fase </w:t>
      </w:r>
      <w:r w:rsidR="00BB48FE" w:rsidRPr="00CC54F6">
        <w:rPr>
          <w:rFonts w:ascii="Times New Roman" w:hAnsi="Times New Roman" w:cs="Times New Roman"/>
          <w:color w:val="auto"/>
          <w:sz w:val="36"/>
          <w:szCs w:val="36"/>
        </w:rPr>
        <w:t>C</w:t>
      </w:r>
      <w:r w:rsidRPr="00CC54F6">
        <w:rPr>
          <w:rFonts w:ascii="Times New Roman" w:hAnsi="Times New Roman" w:cs="Times New Roman"/>
          <w:color w:val="auto"/>
          <w:sz w:val="36"/>
          <w:szCs w:val="36"/>
        </w:rPr>
        <w:t xml:space="preserve"> </w:t>
      </w:r>
    </w:p>
    <w:p w14:paraId="4F2BC764" w14:textId="4E1BFBFE" w:rsidR="00174FD4" w:rsidRPr="00CC54F6" w:rsidRDefault="00123AAB" w:rsidP="00A261D1">
      <w:pPr>
        <w:pStyle w:val="Standard"/>
        <w:spacing w:line="360" w:lineRule="auto"/>
        <w:jc w:val="center"/>
        <w:rPr>
          <w:rFonts w:ascii="Times New Roman" w:hAnsi="Times New Roman" w:cs="Times New Roman"/>
          <w:color w:val="auto"/>
          <w:sz w:val="36"/>
          <w:szCs w:val="36"/>
        </w:rPr>
      </w:pPr>
      <w:r w:rsidRPr="00CC54F6">
        <w:rPr>
          <w:rFonts w:ascii="Times New Roman" w:hAnsi="Times New Roman" w:cs="Times New Roman"/>
          <w:color w:val="auto"/>
          <w:sz w:val="36"/>
          <w:szCs w:val="36"/>
        </w:rPr>
        <w:t>Emulação e Simulação de Redes de Telecomunicações</w:t>
      </w:r>
    </w:p>
    <w:p w14:paraId="2A6B5FE5" w14:textId="77777777" w:rsidR="00174FD4" w:rsidRPr="00CC54F6" w:rsidRDefault="00174FD4" w:rsidP="000150CD">
      <w:pPr>
        <w:pStyle w:val="Standard"/>
        <w:spacing w:line="360" w:lineRule="auto"/>
        <w:rPr>
          <w:rFonts w:ascii="Times New Roman" w:hAnsi="Times New Roman" w:cs="Times New Roman"/>
          <w:color w:val="auto"/>
        </w:rPr>
      </w:pPr>
    </w:p>
    <w:p w14:paraId="6B913717" w14:textId="4F41C8B4" w:rsidR="009D05CB" w:rsidRPr="00CC54F6" w:rsidRDefault="00E56721" w:rsidP="00A7185C">
      <w:pPr>
        <w:pStyle w:val="Standard"/>
        <w:spacing w:line="360" w:lineRule="auto"/>
        <w:jc w:val="center"/>
        <w:rPr>
          <w:rFonts w:ascii="Times New Roman" w:hAnsi="Times New Roman" w:cs="Times New Roman"/>
          <w:b/>
          <w:bCs/>
          <w:color w:val="auto"/>
          <w:sz w:val="64"/>
          <w:szCs w:val="64"/>
        </w:rPr>
      </w:pPr>
      <w:r w:rsidRPr="00CC54F6">
        <w:rPr>
          <w:rFonts w:ascii="Times New Roman" w:hAnsi="Times New Roman" w:cs="Times New Roman"/>
          <w:b/>
          <w:bCs/>
          <w:color w:val="auto"/>
          <w:sz w:val="64"/>
          <w:szCs w:val="64"/>
        </w:rPr>
        <w:t xml:space="preserve">Infraestrutura IoT para o campus de Azurém (Smart Parking + Monitorização Ambiental) </w:t>
      </w:r>
    </w:p>
    <w:p w14:paraId="66AF9A6D" w14:textId="4947F20E" w:rsidR="00174FD4" w:rsidRPr="00CC54F6" w:rsidRDefault="00174FD4" w:rsidP="000150CD">
      <w:pPr>
        <w:pStyle w:val="Standard"/>
        <w:spacing w:line="360" w:lineRule="auto"/>
        <w:rPr>
          <w:rFonts w:ascii="Times New Roman" w:hAnsi="Times New Roman" w:cs="Times New Roman"/>
          <w:color w:val="auto"/>
        </w:rPr>
      </w:pPr>
    </w:p>
    <w:p w14:paraId="70C2DD7F" w14:textId="2BB1E6FA" w:rsidR="000150CD" w:rsidRPr="00CC54F6" w:rsidRDefault="0055178F" w:rsidP="000150CD">
      <w:pPr>
        <w:pStyle w:val="Standard"/>
        <w:spacing w:line="360" w:lineRule="auto"/>
        <w:rPr>
          <w:rFonts w:ascii="Times New Roman" w:hAnsi="Times New Roman" w:cs="Times New Roman"/>
          <w:color w:val="auto"/>
        </w:rPr>
      </w:pPr>
      <w:r w:rsidRPr="00CC54F6">
        <w:rPr>
          <w:rFonts w:ascii="Times New Roman" w:hAnsi="Times New Roman" w:cs="Times New Roman"/>
          <w:color w:val="auto"/>
        </w:rPr>
        <w:tab/>
      </w:r>
      <w:r w:rsidRPr="00CC54F6">
        <w:rPr>
          <w:rFonts w:ascii="Times New Roman" w:hAnsi="Times New Roman" w:cs="Times New Roman"/>
          <w:color w:val="auto"/>
        </w:rPr>
        <w:tab/>
      </w:r>
      <w:r w:rsidRPr="00CC54F6">
        <w:rPr>
          <w:rFonts w:ascii="Times New Roman" w:hAnsi="Times New Roman" w:cs="Times New Roman"/>
          <w:color w:val="auto"/>
        </w:rPr>
        <w:tab/>
      </w:r>
      <w:r w:rsidRPr="00CC54F6">
        <w:rPr>
          <w:rFonts w:ascii="Times New Roman" w:hAnsi="Times New Roman" w:cs="Times New Roman"/>
          <w:color w:val="auto"/>
        </w:rPr>
        <w:tab/>
      </w:r>
      <w:r w:rsidRPr="00CC54F6">
        <w:rPr>
          <w:rFonts w:ascii="Times New Roman" w:hAnsi="Times New Roman" w:cs="Times New Roman"/>
          <w:color w:val="auto"/>
        </w:rPr>
        <w:tab/>
      </w:r>
      <w:r w:rsidRPr="00CC54F6">
        <w:rPr>
          <w:rFonts w:ascii="Times New Roman" w:hAnsi="Times New Roman" w:cs="Times New Roman"/>
          <w:color w:val="auto"/>
        </w:rPr>
        <w:tab/>
        <w:t xml:space="preserve">     Grupo </w:t>
      </w:r>
      <w:r w:rsidR="00773952" w:rsidRPr="00CC54F6">
        <w:rPr>
          <w:rFonts w:ascii="Times New Roman" w:hAnsi="Times New Roman" w:cs="Times New Roman"/>
          <w:color w:val="auto"/>
        </w:rPr>
        <w:t>3</w:t>
      </w:r>
      <w:r w:rsidRPr="00CC54F6">
        <w:rPr>
          <w:rFonts w:ascii="Times New Roman" w:hAnsi="Times New Roman" w:cs="Times New Roman"/>
          <w:color w:val="auto"/>
        </w:rPr>
        <w:t xml:space="preserve"> constituído por:</w:t>
      </w:r>
    </w:p>
    <w:p w14:paraId="79C43584" w14:textId="704DFC76" w:rsidR="00174FD4" w:rsidRPr="00CC54F6" w:rsidRDefault="001C5114" w:rsidP="00174FD4">
      <w:pPr>
        <w:pStyle w:val="Standard"/>
        <w:spacing w:line="360" w:lineRule="auto"/>
        <w:jc w:val="right"/>
        <w:rPr>
          <w:rFonts w:ascii="Times New Roman" w:hAnsi="Times New Roman" w:cs="Times New Roman"/>
          <w:color w:val="auto"/>
        </w:rPr>
      </w:pPr>
      <w:r w:rsidRPr="00CC54F6">
        <w:rPr>
          <w:rFonts w:ascii="Times New Roman" w:hAnsi="Times New Roman" w:cs="Times New Roman"/>
          <w:color w:val="auto"/>
        </w:rPr>
        <w:t xml:space="preserve"> </w:t>
      </w:r>
      <w:r w:rsidR="00174FD4" w:rsidRPr="00CC54F6">
        <w:rPr>
          <w:rFonts w:ascii="Times New Roman" w:hAnsi="Times New Roman" w:cs="Times New Roman"/>
          <w:color w:val="auto"/>
        </w:rPr>
        <w:t xml:space="preserve">Luís Pedro Cerqueira Baptista, </w:t>
      </w:r>
      <w:r w:rsidR="00A1294F" w:rsidRPr="00CC54F6">
        <w:rPr>
          <w:rFonts w:ascii="Times New Roman" w:hAnsi="Times New Roman" w:cs="Times New Roman"/>
          <w:color w:val="auto"/>
        </w:rPr>
        <w:t>PG61434</w:t>
      </w:r>
    </w:p>
    <w:p w14:paraId="7745F4B2" w14:textId="27ACC4C3" w:rsidR="00174FD4" w:rsidRPr="00CC54F6" w:rsidRDefault="001C5114" w:rsidP="001C5114">
      <w:pPr>
        <w:pStyle w:val="Standard"/>
        <w:spacing w:line="360" w:lineRule="auto"/>
        <w:jc w:val="center"/>
        <w:rPr>
          <w:rFonts w:ascii="Times New Roman" w:hAnsi="Times New Roman" w:cs="Times New Roman"/>
          <w:color w:val="auto"/>
        </w:rPr>
      </w:pPr>
      <w:r w:rsidRPr="00CC54F6">
        <w:rPr>
          <w:rFonts w:ascii="Times New Roman" w:hAnsi="Times New Roman" w:cs="Times New Roman"/>
          <w:color w:val="auto"/>
        </w:rPr>
        <w:t xml:space="preserve">                                                                         </w:t>
      </w:r>
      <w:r w:rsidR="00174FD4" w:rsidRPr="00CC54F6">
        <w:rPr>
          <w:rFonts w:ascii="Times New Roman" w:hAnsi="Times New Roman" w:cs="Times New Roman"/>
          <w:color w:val="auto"/>
        </w:rPr>
        <w:t>Bernardo</w:t>
      </w:r>
      <w:r w:rsidR="002D143B" w:rsidRPr="00CC54F6">
        <w:rPr>
          <w:rFonts w:ascii="Times New Roman" w:hAnsi="Times New Roman" w:cs="Times New Roman"/>
          <w:color w:val="auto"/>
        </w:rPr>
        <w:t xml:space="preserve"> Gualdino Salgado, </w:t>
      </w:r>
      <w:r w:rsidR="00A1294F" w:rsidRPr="00CC54F6">
        <w:rPr>
          <w:rFonts w:ascii="Times New Roman" w:hAnsi="Times New Roman" w:cs="Times New Roman"/>
          <w:color w:val="auto"/>
        </w:rPr>
        <w:t>PG59972</w:t>
      </w:r>
    </w:p>
    <w:p w14:paraId="51C958A8" w14:textId="046EBF47" w:rsidR="00174FD4" w:rsidRPr="00CC54F6" w:rsidRDefault="001C5114" w:rsidP="001C5114">
      <w:pPr>
        <w:pStyle w:val="Standard"/>
        <w:spacing w:line="360" w:lineRule="auto"/>
        <w:jc w:val="center"/>
        <w:rPr>
          <w:rFonts w:ascii="Times New Roman" w:hAnsi="Times New Roman" w:cs="Times New Roman"/>
          <w:color w:val="auto"/>
        </w:rPr>
      </w:pPr>
      <w:r w:rsidRPr="00CC54F6">
        <w:rPr>
          <w:rFonts w:ascii="Times New Roman" w:hAnsi="Times New Roman" w:cs="Times New Roman"/>
          <w:color w:val="auto"/>
        </w:rPr>
        <w:t xml:space="preserve">                                                            </w:t>
      </w:r>
      <w:r w:rsidR="00A1294F" w:rsidRPr="00CC54F6">
        <w:rPr>
          <w:rFonts w:ascii="Times New Roman" w:hAnsi="Times New Roman" w:cs="Times New Roman"/>
          <w:color w:val="auto"/>
        </w:rPr>
        <w:t>Nuno Duarte Mirra</w:t>
      </w:r>
      <w:r w:rsidR="002D143B" w:rsidRPr="00CC54F6">
        <w:rPr>
          <w:rFonts w:ascii="Times New Roman" w:hAnsi="Times New Roman" w:cs="Times New Roman"/>
          <w:color w:val="auto"/>
        </w:rPr>
        <w:t xml:space="preserve">, </w:t>
      </w:r>
      <w:r w:rsidR="00A1294F" w:rsidRPr="00CC54F6">
        <w:rPr>
          <w:rFonts w:ascii="Times New Roman" w:hAnsi="Times New Roman" w:cs="Times New Roman"/>
          <w:color w:val="auto"/>
        </w:rPr>
        <w:t>PG57594</w:t>
      </w:r>
    </w:p>
    <w:p w14:paraId="25D8D5AE" w14:textId="77777777" w:rsidR="00174FD4" w:rsidRPr="00CC54F6" w:rsidRDefault="00174FD4" w:rsidP="000150CD">
      <w:pPr>
        <w:pStyle w:val="Escritanormalcorpo"/>
        <w:jc w:val="left"/>
        <w:rPr>
          <w:rFonts w:ascii="Times New Roman" w:hAnsi="Times New Roman" w:cs="Times New Roman"/>
          <w:color w:val="auto"/>
        </w:rPr>
      </w:pPr>
    </w:p>
    <w:p w14:paraId="5DDD96E5" w14:textId="77777777" w:rsidR="00B167C8" w:rsidRPr="00CC54F6" w:rsidRDefault="00B167C8" w:rsidP="00B167C8">
      <w:pPr>
        <w:pStyle w:val="Escritanormalcorpo"/>
        <w:ind w:left="2832" w:firstLine="708"/>
        <w:jc w:val="left"/>
        <w:rPr>
          <w:rFonts w:ascii="Times New Roman" w:hAnsi="Times New Roman" w:cs="Times New Roman"/>
          <w:color w:val="auto"/>
        </w:rPr>
      </w:pPr>
    </w:p>
    <w:p w14:paraId="37D5C605" w14:textId="68BAB5CE" w:rsidR="00944D93" w:rsidRPr="00CC54F6" w:rsidRDefault="00174FD4" w:rsidP="00B167C8">
      <w:pPr>
        <w:pStyle w:val="Escritanormalcorpo"/>
        <w:ind w:left="2832" w:firstLine="708"/>
        <w:jc w:val="left"/>
        <w:rPr>
          <w:rFonts w:ascii="Times New Roman" w:hAnsi="Times New Roman" w:cs="Times New Roman"/>
          <w:color w:val="auto"/>
        </w:rPr>
      </w:pPr>
      <w:r w:rsidRPr="00CC54F6">
        <w:rPr>
          <w:rFonts w:ascii="Times New Roman" w:hAnsi="Times New Roman" w:cs="Times New Roman"/>
          <w:color w:val="auto"/>
        </w:rPr>
        <w:t>20</w:t>
      </w:r>
      <w:r w:rsidR="009D05CB" w:rsidRPr="00CC54F6">
        <w:rPr>
          <w:rFonts w:ascii="Times New Roman" w:hAnsi="Times New Roman" w:cs="Times New Roman"/>
          <w:color w:val="auto"/>
        </w:rPr>
        <w:t>2</w:t>
      </w:r>
      <w:r w:rsidR="007E549A" w:rsidRPr="00CC54F6">
        <w:rPr>
          <w:rFonts w:ascii="Times New Roman" w:hAnsi="Times New Roman" w:cs="Times New Roman"/>
          <w:color w:val="auto"/>
        </w:rPr>
        <w:t>5</w:t>
      </w:r>
      <w:r w:rsidRPr="00CC54F6">
        <w:rPr>
          <w:rFonts w:ascii="Times New Roman" w:hAnsi="Times New Roman" w:cs="Times New Roman"/>
          <w:color w:val="auto"/>
        </w:rPr>
        <w:t>/20</w:t>
      </w:r>
      <w:r w:rsidR="009D05CB" w:rsidRPr="00CC54F6">
        <w:rPr>
          <w:rFonts w:ascii="Times New Roman" w:hAnsi="Times New Roman" w:cs="Times New Roman"/>
          <w:color w:val="auto"/>
        </w:rPr>
        <w:t>2</w:t>
      </w:r>
      <w:r w:rsidR="007E549A" w:rsidRPr="00CC54F6">
        <w:rPr>
          <w:rFonts w:ascii="Times New Roman" w:hAnsi="Times New Roman" w:cs="Times New Roman"/>
          <w:color w:val="auto"/>
        </w:rPr>
        <w:t>6</w:t>
      </w:r>
    </w:p>
    <w:sdt>
      <w:sdtPr>
        <w:rPr>
          <w:rFonts w:eastAsiaTheme="minorHAnsi" w:cs="Times New Roman"/>
          <w:b w:val="0"/>
          <w:kern w:val="2"/>
          <w:sz w:val="24"/>
          <w:szCs w:val="24"/>
          <w:lang w:eastAsia="en-US"/>
          <w14:ligatures w14:val="standardContextual"/>
        </w:rPr>
        <w:id w:val="1169137898"/>
        <w:docPartObj>
          <w:docPartGallery w:val="Table of Contents"/>
          <w:docPartUnique/>
        </w:docPartObj>
      </w:sdtPr>
      <w:sdtEndPr>
        <w:rPr>
          <w:bCs/>
        </w:rPr>
      </w:sdtEndPr>
      <w:sdtContent>
        <w:p w14:paraId="41C0B24F" w14:textId="769A7C15" w:rsidR="00A7185C" w:rsidRPr="00CC54F6" w:rsidRDefault="008303E6">
          <w:pPr>
            <w:pStyle w:val="Cabealhodondice"/>
            <w:rPr>
              <w:rFonts w:cs="Times New Roman"/>
            </w:rPr>
          </w:pPr>
          <w:r w:rsidRPr="00CC54F6">
            <w:rPr>
              <w:rFonts w:cs="Times New Roman"/>
            </w:rPr>
            <w:t>Índice</w:t>
          </w:r>
        </w:p>
        <w:p w14:paraId="3F928CA4" w14:textId="10F9E324" w:rsidR="00CC54F6" w:rsidRPr="00CC54F6" w:rsidRDefault="00A7185C">
          <w:pPr>
            <w:pStyle w:val="ndice1"/>
            <w:tabs>
              <w:tab w:val="right" w:leader="dot" w:pos="8494"/>
            </w:tabs>
            <w:rPr>
              <w:rFonts w:eastAsiaTheme="minorEastAsia" w:cs="Times New Roman"/>
              <w:noProof/>
              <w:lang w:eastAsia="pt-PT"/>
            </w:rPr>
          </w:pPr>
          <w:r w:rsidRPr="00CC54F6">
            <w:rPr>
              <w:rFonts w:cs="Times New Roman"/>
            </w:rPr>
            <w:fldChar w:fldCharType="begin"/>
          </w:r>
          <w:r w:rsidRPr="00CC54F6">
            <w:rPr>
              <w:rFonts w:cs="Times New Roman"/>
            </w:rPr>
            <w:instrText xml:space="preserve"> TOC \o "1-3" \h \z \u </w:instrText>
          </w:r>
          <w:r w:rsidRPr="00CC54F6">
            <w:rPr>
              <w:rFonts w:cs="Times New Roman"/>
            </w:rPr>
            <w:fldChar w:fldCharType="separate"/>
          </w:r>
          <w:hyperlink w:anchor="_Toc215694256" w:history="1">
            <w:r w:rsidR="00CC54F6" w:rsidRPr="00CC54F6">
              <w:rPr>
                <w:rStyle w:val="Hiperligao"/>
                <w:rFonts w:cs="Times New Roman"/>
                <w:noProof/>
              </w:rPr>
              <w:t>1. Introdução</w:t>
            </w:r>
            <w:r w:rsidR="00CC54F6" w:rsidRPr="00CC54F6">
              <w:rPr>
                <w:rFonts w:cs="Times New Roman"/>
                <w:noProof/>
                <w:webHidden/>
              </w:rPr>
              <w:tab/>
            </w:r>
            <w:r w:rsidR="00CC54F6" w:rsidRPr="00CC54F6">
              <w:rPr>
                <w:rFonts w:cs="Times New Roman"/>
                <w:noProof/>
                <w:webHidden/>
              </w:rPr>
              <w:fldChar w:fldCharType="begin"/>
            </w:r>
            <w:r w:rsidR="00CC54F6" w:rsidRPr="00CC54F6">
              <w:rPr>
                <w:rFonts w:cs="Times New Roman"/>
                <w:noProof/>
                <w:webHidden/>
              </w:rPr>
              <w:instrText xml:space="preserve"> PAGEREF _Toc215694256 \h </w:instrText>
            </w:r>
            <w:r w:rsidR="00CC54F6" w:rsidRPr="00CC54F6">
              <w:rPr>
                <w:rFonts w:cs="Times New Roman"/>
                <w:noProof/>
                <w:webHidden/>
              </w:rPr>
            </w:r>
            <w:r w:rsidR="00CC54F6" w:rsidRPr="00CC54F6">
              <w:rPr>
                <w:rFonts w:cs="Times New Roman"/>
                <w:noProof/>
                <w:webHidden/>
              </w:rPr>
              <w:fldChar w:fldCharType="separate"/>
            </w:r>
            <w:r w:rsidR="007C32EA">
              <w:rPr>
                <w:rFonts w:cs="Times New Roman"/>
                <w:noProof/>
                <w:webHidden/>
              </w:rPr>
              <w:t>6</w:t>
            </w:r>
            <w:r w:rsidR="00CC54F6" w:rsidRPr="00CC54F6">
              <w:rPr>
                <w:rFonts w:cs="Times New Roman"/>
                <w:noProof/>
                <w:webHidden/>
              </w:rPr>
              <w:fldChar w:fldCharType="end"/>
            </w:r>
          </w:hyperlink>
        </w:p>
        <w:p w14:paraId="742A3B7A" w14:textId="13378FE7" w:rsidR="00CC54F6" w:rsidRPr="00CC54F6" w:rsidRDefault="00CC54F6">
          <w:pPr>
            <w:pStyle w:val="ndice1"/>
            <w:tabs>
              <w:tab w:val="right" w:leader="dot" w:pos="8494"/>
            </w:tabs>
            <w:rPr>
              <w:rFonts w:eastAsiaTheme="minorEastAsia" w:cs="Times New Roman"/>
              <w:noProof/>
              <w:lang w:eastAsia="pt-PT"/>
            </w:rPr>
          </w:pPr>
          <w:hyperlink w:anchor="_Toc215694257" w:history="1">
            <w:r w:rsidRPr="00CC54F6">
              <w:rPr>
                <w:rStyle w:val="Hiperligao"/>
                <w:rFonts w:cs="Times New Roman"/>
                <w:noProof/>
              </w:rPr>
              <w:t>2. Integração Com Fases Anteriores (A e B)</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_Toc215694257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6</w:t>
            </w:r>
            <w:r w:rsidRPr="00CC54F6">
              <w:rPr>
                <w:rFonts w:cs="Times New Roman"/>
                <w:noProof/>
                <w:webHidden/>
              </w:rPr>
              <w:fldChar w:fldCharType="end"/>
            </w:r>
          </w:hyperlink>
        </w:p>
        <w:p w14:paraId="1338B79A" w14:textId="4F7E919A" w:rsidR="00CC54F6" w:rsidRPr="00CC54F6" w:rsidRDefault="00CC54F6">
          <w:pPr>
            <w:pStyle w:val="ndice2"/>
            <w:tabs>
              <w:tab w:val="right" w:leader="dot" w:pos="8494"/>
            </w:tabs>
            <w:rPr>
              <w:rFonts w:eastAsiaTheme="minorEastAsia" w:cs="Times New Roman"/>
              <w:noProof/>
              <w:lang w:eastAsia="pt-PT"/>
            </w:rPr>
          </w:pPr>
          <w:hyperlink w:anchor="_Toc215694258" w:history="1">
            <w:r w:rsidRPr="00CC54F6">
              <w:rPr>
                <w:rStyle w:val="Hiperligao"/>
                <w:rFonts w:cs="Times New Roman"/>
                <w:noProof/>
              </w:rPr>
              <w:t>2.1. Fase A - Infraestrutura de Rede</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_Toc215694258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6</w:t>
            </w:r>
            <w:r w:rsidRPr="00CC54F6">
              <w:rPr>
                <w:rFonts w:cs="Times New Roman"/>
                <w:noProof/>
                <w:webHidden/>
              </w:rPr>
              <w:fldChar w:fldCharType="end"/>
            </w:r>
          </w:hyperlink>
        </w:p>
        <w:p w14:paraId="01E8413A" w14:textId="574B9D42" w:rsidR="00CC54F6" w:rsidRPr="00CC54F6" w:rsidRDefault="00CC54F6">
          <w:pPr>
            <w:pStyle w:val="ndice2"/>
            <w:tabs>
              <w:tab w:val="right" w:leader="dot" w:pos="8494"/>
            </w:tabs>
            <w:rPr>
              <w:rFonts w:eastAsiaTheme="minorEastAsia" w:cs="Times New Roman"/>
              <w:noProof/>
              <w:lang w:eastAsia="pt-PT"/>
            </w:rPr>
          </w:pPr>
          <w:hyperlink w:anchor="_Toc215694259" w:history="1">
            <w:r w:rsidRPr="00CC54F6">
              <w:rPr>
                <w:rStyle w:val="Hiperligao"/>
                <w:rFonts w:cs="Times New Roman"/>
                <w:noProof/>
              </w:rPr>
              <w:t>2.2. Fase B - Rede de Sensores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_Toc215694259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7</w:t>
            </w:r>
            <w:r w:rsidRPr="00CC54F6">
              <w:rPr>
                <w:rFonts w:cs="Times New Roman"/>
                <w:noProof/>
                <w:webHidden/>
              </w:rPr>
              <w:fldChar w:fldCharType="end"/>
            </w:r>
          </w:hyperlink>
        </w:p>
        <w:p w14:paraId="461AFCFA" w14:textId="5581720B" w:rsidR="00CC54F6" w:rsidRPr="00CC54F6" w:rsidRDefault="00CC54F6">
          <w:pPr>
            <w:pStyle w:val="ndice1"/>
            <w:tabs>
              <w:tab w:val="right" w:leader="dot" w:pos="8494"/>
            </w:tabs>
            <w:rPr>
              <w:rFonts w:eastAsiaTheme="minorEastAsia" w:cs="Times New Roman"/>
              <w:noProof/>
              <w:lang w:eastAsia="pt-PT"/>
            </w:rPr>
          </w:pPr>
          <w:hyperlink w:anchor="_Toc215694260" w:history="1">
            <w:r w:rsidRPr="00CC54F6">
              <w:rPr>
                <w:rStyle w:val="Hiperligao"/>
                <w:rFonts w:cs="Times New Roman"/>
                <w:noProof/>
              </w:rPr>
              <w:t>3. Requisitos e Funcionalidades do Sistema</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_Toc215694260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7</w:t>
            </w:r>
            <w:r w:rsidRPr="00CC54F6">
              <w:rPr>
                <w:rFonts w:cs="Times New Roman"/>
                <w:noProof/>
                <w:webHidden/>
              </w:rPr>
              <w:fldChar w:fldCharType="end"/>
            </w:r>
          </w:hyperlink>
        </w:p>
        <w:p w14:paraId="1467D16D" w14:textId="56CFD728" w:rsidR="00CC54F6" w:rsidRPr="00CC54F6" w:rsidRDefault="00CC54F6">
          <w:pPr>
            <w:pStyle w:val="ndice2"/>
            <w:tabs>
              <w:tab w:val="right" w:leader="dot" w:pos="8494"/>
            </w:tabs>
            <w:rPr>
              <w:rFonts w:eastAsiaTheme="minorEastAsia" w:cs="Times New Roman"/>
              <w:noProof/>
              <w:lang w:eastAsia="pt-PT"/>
            </w:rPr>
          </w:pPr>
          <w:hyperlink w:anchor="_Toc215694261" w:history="1">
            <w:r w:rsidRPr="00CC54F6">
              <w:rPr>
                <w:rStyle w:val="Hiperligao"/>
                <w:rFonts w:cs="Times New Roman"/>
                <w:noProof/>
              </w:rPr>
              <w:t>3.1. Requisitos Funcionais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_Toc215694261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7</w:t>
            </w:r>
            <w:r w:rsidRPr="00CC54F6">
              <w:rPr>
                <w:rFonts w:cs="Times New Roman"/>
                <w:noProof/>
                <w:webHidden/>
              </w:rPr>
              <w:fldChar w:fldCharType="end"/>
            </w:r>
          </w:hyperlink>
        </w:p>
        <w:p w14:paraId="6DD9FB77" w14:textId="424745AA" w:rsidR="00CC54F6" w:rsidRPr="00CC54F6" w:rsidRDefault="00CC54F6">
          <w:pPr>
            <w:pStyle w:val="ndice2"/>
            <w:tabs>
              <w:tab w:val="right" w:leader="dot" w:pos="8494"/>
            </w:tabs>
            <w:rPr>
              <w:rFonts w:eastAsiaTheme="minorEastAsia" w:cs="Times New Roman"/>
              <w:noProof/>
              <w:lang w:eastAsia="pt-PT"/>
            </w:rPr>
          </w:pPr>
          <w:hyperlink w:anchor="_Toc215694262" w:history="1">
            <w:r w:rsidRPr="00CC54F6">
              <w:rPr>
                <w:rStyle w:val="Hiperligao"/>
                <w:rFonts w:cs="Times New Roman"/>
                <w:noProof/>
              </w:rPr>
              <w:t>3.2. Requisitos Não-Funcionais (RNF)</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_Toc215694262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9</w:t>
            </w:r>
            <w:r w:rsidRPr="00CC54F6">
              <w:rPr>
                <w:rFonts w:cs="Times New Roman"/>
                <w:noProof/>
                <w:webHidden/>
              </w:rPr>
              <w:fldChar w:fldCharType="end"/>
            </w:r>
          </w:hyperlink>
        </w:p>
        <w:p w14:paraId="5E90FF43" w14:textId="4BDD8C87" w:rsidR="00CC54F6" w:rsidRPr="00CC54F6" w:rsidRDefault="00CC54F6">
          <w:pPr>
            <w:pStyle w:val="ndice2"/>
            <w:tabs>
              <w:tab w:val="right" w:leader="dot" w:pos="8494"/>
            </w:tabs>
            <w:rPr>
              <w:rFonts w:eastAsiaTheme="minorEastAsia" w:cs="Times New Roman"/>
              <w:noProof/>
              <w:lang w:eastAsia="pt-PT"/>
            </w:rPr>
          </w:pPr>
          <w:hyperlink w:anchor="_Toc215694263" w:history="1">
            <w:r w:rsidRPr="00CC54F6">
              <w:rPr>
                <w:rStyle w:val="Hiperligao"/>
                <w:rFonts w:cs="Times New Roman"/>
                <w:noProof/>
              </w:rPr>
              <w:t>3.3. Funcionalidades Básicas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_Toc215694263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10</w:t>
            </w:r>
            <w:r w:rsidRPr="00CC54F6">
              <w:rPr>
                <w:rFonts w:cs="Times New Roman"/>
                <w:noProof/>
                <w:webHidden/>
              </w:rPr>
              <w:fldChar w:fldCharType="end"/>
            </w:r>
          </w:hyperlink>
        </w:p>
        <w:p w14:paraId="7B9D9111" w14:textId="76CA0521" w:rsidR="00CC54F6" w:rsidRPr="00CC54F6" w:rsidRDefault="00CC54F6">
          <w:pPr>
            <w:pStyle w:val="ndice2"/>
            <w:tabs>
              <w:tab w:val="right" w:leader="dot" w:pos="8494"/>
            </w:tabs>
            <w:rPr>
              <w:rFonts w:eastAsiaTheme="minorEastAsia" w:cs="Times New Roman"/>
              <w:noProof/>
              <w:lang w:eastAsia="pt-PT"/>
            </w:rPr>
          </w:pPr>
          <w:hyperlink w:anchor="_Toc215694264" w:history="1">
            <w:r w:rsidRPr="00CC54F6">
              <w:rPr>
                <w:rStyle w:val="Hiperligao"/>
                <w:rFonts w:cs="Times New Roman"/>
                <w:noProof/>
              </w:rPr>
              <w:t>3.4. Funcionalidades Extras (Opcionais)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_Toc215694264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11</w:t>
            </w:r>
            <w:r w:rsidRPr="00CC54F6">
              <w:rPr>
                <w:rFonts w:cs="Times New Roman"/>
                <w:noProof/>
                <w:webHidden/>
              </w:rPr>
              <w:fldChar w:fldCharType="end"/>
            </w:r>
          </w:hyperlink>
        </w:p>
        <w:p w14:paraId="66D3304F" w14:textId="3F0509DC" w:rsidR="00CC54F6" w:rsidRPr="00CC54F6" w:rsidRDefault="00CC54F6">
          <w:pPr>
            <w:pStyle w:val="ndice1"/>
            <w:tabs>
              <w:tab w:val="right" w:leader="dot" w:pos="8494"/>
            </w:tabs>
            <w:rPr>
              <w:rFonts w:eastAsiaTheme="minorEastAsia" w:cs="Times New Roman"/>
              <w:noProof/>
              <w:lang w:eastAsia="pt-PT"/>
            </w:rPr>
          </w:pPr>
          <w:hyperlink w:anchor="_Toc215694265" w:history="1">
            <w:r w:rsidRPr="00CC54F6">
              <w:rPr>
                <w:rStyle w:val="Hiperligao"/>
                <w:rFonts w:cs="Times New Roman"/>
                <w:noProof/>
              </w:rPr>
              <w:t>4. Arquitetura do Sistema</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_Toc215694265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11</w:t>
            </w:r>
            <w:r w:rsidRPr="00CC54F6">
              <w:rPr>
                <w:rFonts w:cs="Times New Roman"/>
                <w:noProof/>
                <w:webHidden/>
              </w:rPr>
              <w:fldChar w:fldCharType="end"/>
            </w:r>
          </w:hyperlink>
        </w:p>
        <w:p w14:paraId="4EF13FB5" w14:textId="30E12EDA" w:rsidR="00CC54F6" w:rsidRPr="00CC54F6" w:rsidRDefault="00CC54F6">
          <w:pPr>
            <w:pStyle w:val="ndice2"/>
            <w:tabs>
              <w:tab w:val="right" w:leader="dot" w:pos="8494"/>
            </w:tabs>
            <w:rPr>
              <w:rFonts w:eastAsiaTheme="minorEastAsia" w:cs="Times New Roman"/>
              <w:noProof/>
              <w:lang w:eastAsia="pt-PT"/>
            </w:rPr>
          </w:pPr>
          <w:hyperlink w:anchor="_Toc215694266" w:history="1">
            <w:r w:rsidRPr="00CC54F6">
              <w:rPr>
                <w:rStyle w:val="Hiperligao"/>
                <w:rFonts w:cs="Times New Roman"/>
                <w:noProof/>
              </w:rPr>
              <w:t>4.1. Visão Geral</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_Toc215694266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11</w:t>
            </w:r>
            <w:r w:rsidRPr="00CC54F6">
              <w:rPr>
                <w:rFonts w:cs="Times New Roman"/>
                <w:noProof/>
                <w:webHidden/>
              </w:rPr>
              <w:fldChar w:fldCharType="end"/>
            </w:r>
          </w:hyperlink>
        </w:p>
        <w:p w14:paraId="1825EA02" w14:textId="29CBAB7A" w:rsidR="00CC54F6" w:rsidRPr="00CC54F6" w:rsidRDefault="00CC54F6">
          <w:pPr>
            <w:pStyle w:val="ndice2"/>
            <w:tabs>
              <w:tab w:val="right" w:leader="dot" w:pos="8494"/>
            </w:tabs>
            <w:rPr>
              <w:rFonts w:eastAsiaTheme="minorEastAsia" w:cs="Times New Roman"/>
              <w:noProof/>
              <w:lang w:eastAsia="pt-PT"/>
            </w:rPr>
          </w:pPr>
          <w:hyperlink w:anchor="_Toc215694267" w:history="1">
            <w:r w:rsidRPr="00CC54F6">
              <w:rPr>
                <w:rStyle w:val="Hiperligao"/>
                <w:rFonts w:cs="Times New Roman"/>
                <w:noProof/>
              </w:rPr>
              <w:t>4.2. Componentes Principais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_Toc215694267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13</w:t>
            </w:r>
            <w:r w:rsidRPr="00CC54F6">
              <w:rPr>
                <w:rFonts w:cs="Times New Roman"/>
                <w:noProof/>
                <w:webHidden/>
              </w:rPr>
              <w:fldChar w:fldCharType="end"/>
            </w:r>
          </w:hyperlink>
        </w:p>
        <w:p w14:paraId="018F0DBF" w14:textId="52976D1E" w:rsidR="00CC54F6" w:rsidRPr="00CC54F6" w:rsidRDefault="00CC54F6">
          <w:pPr>
            <w:pStyle w:val="ndice2"/>
            <w:tabs>
              <w:tab w:val="right" w:leader="dot" w:pos="8494"/>
            </w:tabs>
            <w:rPr>
              <w:rFonts w:eastAsiaTheme="minorEastAsia" w:cs="Times New Roman"/>
              <w:noProof/>
              <w:lang w:eastAsia="pt-PT"/>
            </w:rPr>
          </w:pPr>
          <w:hyperlink w:anchor="_Toc215694268" w:history="1">
            <w:r w:rsidRPr="00CC54F6">
              <w:rPr>
                <w:rStyle w:val="Hiperligao"/>
                <w:rFonts w:cs="Times New Roman"/>
                <w:noProof/>
              </w:rPr>
              <w:t>4.3. Fluxos de Comunicação</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_Toc215694268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14</w:t>
            </w:r>
            <w:r w:rsidRPr="00CC54F6">
              <w:rPr>
                <w:rFonts w:cs="Times New Roman"/>
                <w:noProof/>
                <w:webHidden/>
              </w:rPr>
              <w:fldChar w:fldCharType="end"/>
            </w:r>
          </w:hyperlink>
        </w:p>
        <w:p w14:paraId="680F02A5" w14:textId="79B01F2B" w:rsidR="00CC54F6" w:rsidRPr="00CC54F6" w:rsidRDefault="00CC54F6">
          <w:pPr>
            <w:pStyle w:val="ndice1"/>
            <w:tabs>
              <w:tab w:val="right" w:leader="dot" w:pos="8494"/>
            </w:tabs>
            <w:rPr>
              <w:rFonts w:eastAsiaTheme="minorEastAsia" w:cs="Times New Roman"/>
              <w:noProof/>
              <w:lang w:eastAsia="pt-PT"/>
            </w:rPr>
          </w:pPr>
          <w:hyperlink w:anchor="_Toc215694269" w:history="1">
            <w:r w:rsidRPr="00CC54F6">
              <w:rPr>
                <w:rStyle w:val="Hiperligao"/>
                <w:rFonts w:cs="Times New Roman"/>
                <w:noProof/>
              </w:rPr>
              <w:t>5. Componentes da Plataforma</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_Toc215694269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17</w:t>
            </w:r>
            <w:r w:rsidRPr="00CC54F6">
              <w:rPr>
                <w:rFonts w:cs="Times New Roman"/>
                <w:noProof/>
                <w:webHidden/>
              </w:rPr>
              <w:fldChar w:fldCharType="end"/>
            </w:r>
          </w:hyperlink>
        </w:p>
        <w:p w14:paraId="22E55EDE" w14:textId="043416C0" w:rsidR="00CC54F6" w:rsidRPr="00CC54F6" w:rsidRDefault="00CC54F6">
          <w:pPr>
            <w:pStyle w:val="ndice2"/>
            <w:tabs>
              <w:tab w:val="right" w:leader="dot" w:pos="8494"/>
            </w:tabs>
            <w:rPr>
              <w:rFonts w:eastAsiaTheme="minorEastAsia" w:cs="Times New Roman"/>
              <w:noProof/>
              <w:lang w:eastAsia="pt-PT"/>
            </w:rPr>
          </w:pPr>
          <w:hyperlink w:anchor="_Toc215694270" w:history="1">
            <w:r w:rsidRPr="00CC54F6">
              <w:rPr>
                <w:rStyle w:val="Hiperligao"/>
                <w:rFonts w:cs="Times New Roman"/>
                <w:noProof/>
              </w:rPr>
              <w:t>5.1. Serviço de Aquisição de Dados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_Toc215694270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17</w:t>
            </w:r>
            <w:r w:rsidRPr="00CC54F6">
              <w:rPr>
                <w:rFonts w:cs="Times New Roman"/>
                <w:noProof/>
                <w:webHidden/>
              </w:rPr>
              <w:fldChar w:fldCharType="end"/>
            </w:r>
          </w:hyperlink>
        </w:p>
        <w:p w14:paraId="5475314E" w14:textId="4B3749A4" w:rsidR="00CC54F6" w:rsidRPr="00CC54F6" w:rsidRDefault="00CC54F6">
          <w:pPr>
            <w:pStyle w:val="ndice3"/>
            <w:tabs>
              <w:tab w:val="right" w:leader="dot" w:pos="8494"/>
            </w:tabs>
            <w:rPr>
              <w:rFonts w:eastAsiaTheme="minorEastAsia" w:cs="Times New Roman"/>
              <w:noProof/>
              <w:lang w:eastAsia="pt-PT"/>
            </w:rPr>
          </w:pPr>
          <w:hyperlink w:anchor="_Toc215694271" w:history="1">
            <w:r w:rsidRPr="00CC54F6">
              <w:rPr>
                <w:rStyle w:val="Hiperligao"/>
                <w:rFonts w:cs="Times New Roman"/>
                <w:noProof/>
              </w:rPr>
              <w:t>5.1.1. API R</w:t>
            </w:r>
            <w:r w:rsidRPr="00CC54F6">
              <w:rPr>
                <w:rStyle w:val="Hiperligao"/>
                <w:rFonts w:cs="Times New Roman"/>
                <w:noProof/>
              </w:rPr>
              <w:t>E</w:t>
            </w:r>
            <w:r w:rsidRPr="00CC54F6">
              <w:rPr>
                <w:rStyle w:val="Hiperligao"/>
                <w:rFonts w:cs="Times New Roman"/>
                <w:noProof/>
              </w:rPr>
              <w:t>ST (HTTP)</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_Toc215694271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17</w:t>
            </w:r>
            <w:r w:rsidRPr="00CC54F6">
              <w:rPr>
                <w:rFonts w:cs="Times New Roman"/>
                <w:noProof/>
                <w:webHidden/>
              </w:rPr>
              <w:fldChar w:fldCharType="end"/>
            </w:r>
          </w:hyperlink>
        </w:p>
        <w:p w14:paraId="2EF16231" w14:textId="5B730D14" w:rsidR="00CC54F6" w:rsidRPr="00CC54F6" w:rsidRDefault="00CC54F6">
          <w:pPr>
            <w:pStyle w:val="ndice3"/>
            <w:tabs>
              <w:tab w:val="right" w:leader="dot" w:pos="8494"/>
            </w:tabs>
            <w:rPr>
              <w:rFonts w:eastAsiaTheme="minorEastAsia" w:cs="Times New Roman"/>
              <w:noProof/>
              <w:lang w:eastAsia="pt-PT"/>
            </w:rPr>
          </w:pPr>
          <w:hyperlink w:anchor="_Toc215694272" w:history="1">
            <w:r w:rsidRPr="00CC54F6">
              <w:rPr>
                <w:rStyle w:val="Hiperligao"/>
                <w:rFonts w:cs="Times New Roman"/>
                <w:noProof/>
              </w:rPr>
              <w:t>5.1.2. MQTT Broker</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_Toc215694272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18</w:t>
            </w:r>
            <w:r w:rsidRPr="00CC54F6">
              <w:rPr>
                <w:rFonts w:cs="Times New Roman"/>
                <w:noProof/>
                <w:webHidden/>
              </w:rPr>
              <w:fldChar w:fldCharType="end"/>
            </w:r>
          </w:hyperlink>
        </w:p>
        <w:p w14:paraId="7D50B801" w14:textId="3B69E24F" w:rsidR="00CC54F6" w:rsidRPr="00CC54F6" w:rsidRDefault="00CC54F6">
          <w:pPr>
            <w:pStyle w:val="ndice3"/>
            <w:tabs>
              <w:tab w:val="right" w:leader="dot" w:pos="8494"/>
            </w:tabs>
            <w:rPr>
              <w:rFonts w:eastAsiaTheme="minorEastAsia" w:cs="Times New Roman"/>
              <w:noProof/>
              <w:lang w:eastAsia="pt-PT"/>
            </w:rPr>
          </w:pPr>
          <w:hyperlink w:anchor="_Toc215694273" w:history="1">
            <w:r w:rsidRPr="00CC54F6">
              <w:rPr>
                <w:rStyle w:val="Hiperligao"/>
                <w:rFonts w:cs="Times New Roman"/>
                <w:noProof/>
              </w:rPr>
              <w:t>5.1.3. Subscriber MQTT</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_Toc215694273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19</w:t>
            </w:r>
            <w:r w:rsidRPr="00CC54F6">
              <w:rPr>
                <w:rFonts w:cs="Times New Roman"/>
                <w:noProof/>
                <w:webHidden/>
              </w:rPr>
              <w:fldChar w:fldCharType="end"/>
            </w:r>
          </w:hyperlink>
        </w:p>
        <w:p w14:paraId="1CB00623" w14:textId="0B6FB63E" w:rsidR="00CC54F6" w:rsidRPr="00CC54F6" w:rsidRDefault="00CC54F6">
          <w:pPr>
            <w:pStyle w:val="ndice2"/>
            <w:tabs>
              <w:tab w:val="right" w:leader="dot" w:pos="8494"/>
            </w:tabs>
            <w:rPr>
              <w:rFonts w:eastAsiaTheme="minorEastAsia" w:cs="Times New Roman"/>
              <w:noProof/>
              <w:lang w:eastAsia="pt-PT"/>
            </w:rPr>
          </w:pPr>
          <w:hyperlink w:anchor="_Toc215694274" w:history="1">
            <w:r w:rsidRPr="00CC54F6">
              <w:rPr>
                <w:rStyle w:val="Hiperligao"/>
                <w:rFonts w:cs="Times New Roman"/>
                <w:noProof/>
              </w:rPr>
              <w:t>5.2. Base de Dados MySQL</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_Toc215694274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19</w:t>
            </w:r>
            <w:r w:rsidRPr="00CC54F6">
              <w:rPr>
                <w:rFonts w:cs="Times New Roman"/>
                <w:noProof/>
                <w:webHidden/>
              </w:rPr>
              <w:fldChar w:fldCharType="end"/>
            </w:r>
          </w:hyperlink>
        </w:p>
        <w:p w14:paraId="27E8254A" w14:textId="73988041" w:rsidR="00CC54F6" w:rsidRPr="00CC54F6" w:rsidRDefault="00CC54F6">
          <w:pPr>
            <w:pStyle w:val="ndice3"/>
            <w:tabs>
              <w:tab w:val="right" w:leader="dot" w:pos="8494"/>
            </w:tabs>
            <w:rPr>
              <w:rFonts w:eastAsiaTheme="minorEastAsia" w:cs="Times New Roman"/>
              <w:noProof/>
              <w:lang w:eastAsia="pt-PT"/>
            </w:rPr>
          </w:pPr>
          <w:hyperlink w:anchor="_Toc215694275" w:history="1">
            <w:r w:rsidRPr="00CC54F6">
              <w:rPr>
                <w:rStyle w:val="Hiperligao"/>
                <w:rFonts w:cs="Times New Roman"/>
                <w:noProof/>
              </w:rPr>
              <w:t>5.2.1. Estrutura de Tabelas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_Toc215694275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19</w:t>
            </w:r>
            <w:r w:rsidRPr="00CC54F6">
              <w:rPr>
                <w:rFonts w:cs="Times New Roman"/>
                <w:noProof/>
                <w:webHidden/>
              </w:rPr>
              <w:fldChar w:fldCharType="end"/>
            </w:r>
          </w:hyperlink>
        </w:p>
        <w:p w14:paraId="0FEB40AF" w14:textId="2C82839F" w:rsidR="00CC54F6" w:rsidRPr="00CC54F6" w:rsidRDefault="00CC54F6">
          <w:pPr>
            <w:pStyle w:val="ndice3"/>
            <w:tabs>
              <w:tab w:val="right" w:leader="dot" w:pos="8494"/>
            </w:tabs>
            <w:rPr>
              <w:rFonts w:eastAsiaTheme="minorEastAsia" w:cs="Times New Roman"/>
              <w:noProof/>
              <w:lang w:eastAsia="pt-PT"/>
            </w:rPr>
          </w:pPr>
          <w:hyperlink w:anchor="_Toc215694276" w:history="1">
            <w:r w:rsidRPr="00CC54F6">
              <w:rPr>
                <w:rStyle w:val="Hiperligao"/>
                <w:rFonts w:cs="Times New Roman"/>
                <w:noProof/>
              </w:rPr>
              <w:t>5.2.2. Schema SQL Detalhado</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_Toc215694276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20</w:t>
            </w:r>
            <w:r w:rsidRPr="00CC54F6">
              <w:rPr>
                <w:rFonts w:cs="Times New Roman"/>
                <w:noProof/>
                <w:webHidden/>
              </w:rPr>
              <w:fldChar w:fldCharType="end"/>
            </w:r>
          </w:hyperlink>
        </w:p>
        <w:p w14:paraId="4F1D20E9" w14:textId="715210C4" w:rsidR="00CC54F6" w:rsidRPr="00CC54F6" w:rsidRDefault="00CC54F6">
          <w:pPr>
            <w:pStyle w:val="ndice3"/>
            <w:tabs>
              <w:tab w:val="right" w:leader="dot" w:pos="8494"/>
            </w:tabs>
            <w:rPr>
              <w:rFonts w:eastAsiaTheme="minorEastAsia" w:cs="Times New Roman"/>
              <w:noProof/>
              <w:lang w:eastAsia="pt-PT"/>
            </w:rPr>
          </w:pPr>
          <w:hyperlink w:anchor="_Toc215694277" w:history="1">
            <w:r w:rsidRPr="00CC54F6">
              <w:rPr>
                <w:rStyle w:val="Hiperligao"/>
                <w:rFonts w:cs="Times New Roman"/>
                <w:noProof/>
              </w:rPr>
              <w:t>5.2.3. Estratégia de Armazenamento Time-Series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_Toc215694277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20</w:t>
            </w:r>
            <w:r w:rsidRPr="00CC54F6">
              <w:rPr>
                <w:rFonts w:cs="Times New Roman"/>
                <w:noProof/>
                <w:webHidden/>
              </w:rPr>
              <w:fldChar w:fldCharType="end"/>
            </w:r>
          </w:hyperlink>
        </w:p>
        <w:p w14:paraId="2B847259" w14:textId="3E58CE77" w:rsidR="00CC54F6" w:rsidRPr="00CC54F6" w:rsidRDefault="00CC54F6">
          <w:pPr>
            <w:pStyle w:val="ndice2"/>
            <w:tabs>
              <w:tab w:val="right" w:leader="dot" w:pos="8494"/>
            </w:tabs>
            <w:rPr>
              <w:rFonts w:eastAsiaTheme="minorEastAsia" w:cs="Times New Roman"/>
              <w:noProof/>
              <w:lang w:eastAsia="pt-PT"/>
            </w:rPr>
          </w:pPr>
          <w:hyperlink w:anchor="_Toc215694278" w:history="1">
            <w:r w:rsidRPr="00CC54F6">
              <w:rPr>
                <w:rStyle w:val="Hiperligao"/>
                <w:rFonts w:cs="Times New Roman"/>
                <w:noProof/>
              </w:rPr>
              <w:t>5.3. Serviço de Autenticação</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_Toc215694278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21</w:t>
            </w:r>
            <w:r w:rsidRPr="00CC54F6">
              <w:rPr>
                <w:rFonts w:cs="Times New Roman"/>
                <w:noProof/>
                <w:webHidden/>
              </w:rPr>
              <w:fldChar w:fldCharType="end"/>
            </w:r>
          </w:hyperlink>
        </w:p>
        <w:p w14:paraId="132382CC" w14:textId="35B77AFA" w:rsidR="00CC54F6" w:rsidRPr="00CC54F6" w:rsidRDefault="00CC54F6">
          <w:pPr>
            <w:pStyle w:val="ndice3"/>
            <w:tabs>
              <w:tab w:val="right" w:leader="dot" w:pos="8494"/>
            </w:tabs>
            <w:rPr>
              <w:rFonts w:eastAsiaTheme="minorEastAsia" w:cs="Times New Roman"/>
              <w:noProof/>
              <w:lang w:eastAsia="pt-PT"/>
            </w:rPr>
          </w:pPr>
          <w:hyperlink w:anchor="_Toc215694279" w:history="1">
            <w:r w:rsidRPr="00CC54F6">
              <w:rPr>
                <w:rStyle w:val="Hiperligao"/>
                <w:rFonts w:cs="Times New Roman"/>
                <w:noProof/>
              </w:rPr>
              <w:t>5.3.1. Autenticação de Dispositivos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_Toc215694279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21</w:t>
            </w:r>
            <w:r w:rsidRPr="00CC54F6">
              <w:rPr>
                <w:rFonts w:cs="Times New Roman"/>
                <w:noProof/>
                <w:webHidden/>
              </w:rPr>
              <w:fldChar w:fldCharType="end"/>
            </w:r>
          </w:hyperlink>
        </w:p>
        <w:p w14:paraId="545D8401" w14:textId="18BF297D" w:rsidR="00CC54F6" w:rsidRPr="00CC54F6" w:rsidRDefault="00CC54F6">
          <w:pPr>
            <w:pStyle w:val="ndice3"/>
            <w:tabs>
              <w:tab w:val="right" w:leader="dot" w:pos="8494"/>
            </w:tabs>
            <w:rPr>
              <w:rFonts w:eastAsiaTheme="minorEastAsia" w:cs="Times New Roman"/>
              <w:noProof/>
              <w:lang w:eastAsia="pt-PT"/>
            </w:rPr>
          </w:pPr>
          <w:hyperlink w:anchor="_Toc215694280" w:history="1">
            <w:r w:rsidRPr="00CC54F6">
              <w:rPr>
                <w:rStyle w:val="Hiperligao"/>
                <w:rFonts w:cs="Times New Roman"/>
                <w:noProof/>
              </w:rPr>
              <w:t>5.3.2. Autenticação de Utilizadores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_Toc215694280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21</w:t>
            </w:r>
            <w:r w:rsidRPr="00CC54F6">
              <w:rPr>
                <w:rFonts w:cs="Times New Roman"/>
                <w:noProof/>
                <w:webHidden/>
              </w:rPr>
              <w:fldChar w:fldCharType="end"/>
            </w:r>
          </w:hyperlink>
        </w:p>
        <w:p w14:paraId="229E0789" w14:textId="4791AE65" w:rsidR="00CC54F6" w:rsidRPr="00CC54F6" w:rsidRDefault="00CC54F6">
          <w:pPr>
            <w:pStyle w:val="ndice2"/>
            <w:tabs>
              <w:tab w:val="right" w:leader="dot" w:pos="8494"/>
            </w:tabs>
            <w:rPr>
              <w:rFonts w:eastAsiaTheme="minorEastAsia" w:cs="Times New Roman"/>
              <w:noProof/>
              <w:lang w:eastAsia="pt-PT"/>
            </w:rPr>
          </w:pPr>
          <w:hyperlink w:anchor="_Toc215694281" w:history="1">
            <w:r w:rsidRPr="00CC54F6">
              <w:rPr>
                <w:rStyle w:val="Hiperligao"/>
                <w:rFonts w:cs="Times New Roman"/>
                <w:noProof/>
              </w:rPr>
              <w:t>5.4. Gestão de Utilizadores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_Toc215694281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21</w:t>
            </w:r>
            <w:r w:rsidRPr="00CC54F6">
              <w:rPr>
                <w:rFonts w:cs="Times New Roman"/>
                <w:noProof/>
                <w:webHidden/>
              </w:rPr>
              <w:fldChar w:fldCharType="end"/>
            </w:r>
          </w:hyperlink>
        </w:p>
        <w:p w14:paraId="2393DF33" w14:textId="2B0FEE27" w:rsidR="00CC54F6" w:rsidRPr="00CC54F6" w:rsidRDefault="00CC54F6">
          <w:pPr>
            <w:pStyle w:val="ndice2"/>
            <w:tabs>
              <w:tab w:val="right" w:leader="dot" w:pos="8494"/>
            </w:tabs>
            <w:rPr>
              <w:rFonts w:eastAsiaTheme="minorEastAsia" w:cs="Times New Roman"/>
              <w:noProof/>
              <w:lang w:eastAsia="pt-PT"/>
            </w:rPr>
          </w:pPr>
          <w:hyperlink w:anchor="_Toc215694282" w:history="1">
            <w:r w:rsidRPr="00CC54F6">
              <w:rPr>
                <w:rStyle w:val="Hiperligao"/>
                <w:rFonts w:cs="Times New Roman"/>
                <w:noProof/>
              </w:rPr>
              <w:t>5.5. Interface Gráfica (Dashboard)</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_Toc215694282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22</w:t>
            </w:r>
            <w:r w:rsidRPr="00CC54F6">
              <w:rPr>
                <w:rFonts w:cs="Times New Roman"/>
                <w:noProof/>
                <w:webHidden/>
              </w:rPr>
              <w:fldChar w:fldCharType="end"/>
            </w:r>
          </w:hyperlink>
        </w:p>
        <w:p w14:paraId="7AE6657D" w14:textId="56B31D7D" w:rsidR="00CC54F6" w:rsidRPr="00CC54F6" w:rsidRDefault="00CC54F6">
          <w:pPr>
            <w:pStyle w:val="ndice2"/>
            <w:tabs>
              <w:tab w:val="right" w:leader="dot" w:pos="8494"/>
            </w:tabs>
            <w:rPr>
              <w:rFonts w:eastAsiaTheme="minorEastAsia" w:cs="Times New Roman"/>
              <w:noProof/>
              <w:lang w:eastAsia="pt-PT"/>
            </w:rPr>
          </w:pPr>
          <w:hyperlink w:anchor="_Toc215694283" w:history="1">
            <w:r w:rsidRPr="00CC54F6">
              <w:rPr>
                <w:rStyle w:val="Hiperligao"/>
                <w:rFonts w:cs="Times New Roman"/>
                <w:noProof/>
              </w:rPr>
              <w:t>5.6. Load Balancer (NGINX)</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_Toc215694283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23</w:t>
            </w:r>
            <w:r w:rsidRPr="00CC54F6">
              <w:rPr>
                <w:rFonts w:cs="Times New Roman"/>
                <w:noProof/>
                <w:webHidden/>
              </w:rPr>
              <w:fldChar w:fldCharType="end"/>
            </w:r>
          </w:hyperlink>
        </w:p>
        <w:p w14:paraId="73D074ED" w14:textId="1C081D43" w:rsidR="00CC54F6" w:rsidRPr="00CC54F6" w:rsidRDefault="00CC54F6">
          <w:pPr>
            <w:pStyle w:val="ndice1"/>
            <w:tabs>
              <w:tab w:val="right" w:leader="dot" w:pos="8494"/>
            </w:tabs>
            <w:rPr>
              <w:rFonts w:eastAsiaTheme="minorEastAsia" w:cs="Times New Roman"/>
              <w:noProof/>
              <w:lang w:eastAsia="pt-PT"/>
            </w:rPr>
          </w:pPr>
          <w:hyperlink w:anchor="_Toc215694284" w:history="1">
            <w:r w:rsidRPr="00CC54F6">
              <w:rPr>
                <w:rStyle w:val="Hiperligao"/>
                <w:rFonts w:cs="Times New Roman"/>
                <w:noProof/>
              </w:rPr>
              <w:t>6. TECNOLO</w:t>
            </w:r>
            <w:r w:rsidRPr="00CC54F6">
              <w:rPr>
                <w:rStyle w:val="Hiperligao"/>
                <w:rFonts w:cs="Times New Roman"/>
                <w:noProof/>
              </w:rPr>
              <w:t>G</w:t>
            </w:r>
            <w:r w:rsidRPr="00CC54F6">
              <w:rPr>
                <w:rStyle w:val="Hiperligao"/>
                <w:rFonts w:cs="Times New Roman"/>
                <w:noProof/>
              </w:rPr>
              <w:t>IAS E RECURSOS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_Toc215694284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24</w:t>
            </w:r>
            <w:r w:rsidRPr="00CC54F6">
              <w:rPr>
                <w:rFonts w:cs="Times New Roman"/>
                <w:noProof/>
                <w:webHidden/>
              </w:rPr>
              <w:fldChar w:fldCharType="end"/>
            </w:r>
          </w:hyperlink>
        </w:p>
        <w:p w14:paraId="1F22A681" w14:textId="798320B6" w:rsidR="00CC54F6" w:rsidRPr="00CC54F6" w:rsidRDefault="00CC54F6">
          <w:pPr>
            <w:pStyle w:val="ndice2"/>
            <w:tabs>
              <w:tab w:val="right" w:leader="dot" w:pos="8494"/>
            </w:tabs>
            <w:rPr>
              <w:rFonts w:eastAsiaTheme="minorEastAsia" w:cs="Times New Roman"/>
              <w:noProof/>
              <w:lang w:eastAsia="pt-PT"/>
            </w:rPr>
          </w:pPr>
          <w:hyperlink w:anchor="_Toc215694285" w:history="1">
            <w:r w:rsidRPr="00CC54F6">
              <w:rPr>
                <w:rStyle w:val="Hiperligao"/>
                <w:rFonts w:cs="Times New Roman"/>
                <w:noProof/>
              </w:rPr>
              <w:t>6.1. Hardware Virtual</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_Toc215694285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24</w:t>
            </w:r>
            <w:r w:rsidRPr="00CC54F6">
              <w:rPr>
                <w:rFonts w:cs="Times New Roman"/>
                <w:noProof/>
                <w:webHidden/>
              </w:rPr>
              <w:fldChar w:fldCharType="end"/>
            </w:r>
          </w:hyperlink>
        </w:p>
        <w:p w14:paraId="0F5A66D4" w14:textId="06265268" w:rsidR="00CC54F6" w:rsidRPr="00CC54F6" w:rsidRDefault="00CC54F6">
          <w:pPr>
            <w:pStyle w:val="ndice2"/>
            <w:tabs>
              <w:tab w:val="right" w:leader="dot" w:pos="8494"/>
            </w:tabs>
            <w:rPr>
              <w:rFonts w:eastAsiaTheme="minorEastAsia" w:cs="Times New Roman"/>
              <w:noProof/>
              <w:lang w:eastAsia="pt-PT"/>
            </w:rPr>
          </w:pPr>
          <w:hyperlink w:anchor="_Toc215694286" w:history="1">
            <w:r w:rsidRPr="00CC54F6">
              <w:rPr>
                <w:rStyle w:val="Hiperligao"/>
                <w:rFonts w:cs="Times New Roman"/>
                <w:noProof/>
              </w:rPr>
              <w:t>6.2. Software e Tecnologias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_Toc215694286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24</w:t>
            </w:r>
            <w:r w:rsidRPr="00CC54F6">
              <w:rPr>
                <w:rFonts w:cs="Times New Roman"/>
                <w:noProof/>
                <w:webHidden/>
              </w:rPr>
              <w:fldChar w:fldCharType="end"/>
            </w:r>
          </w:hyperlink>
        </w:p>
        <w:p w14:paraId="1A277CD4" w14:textId="747D3504" w:rsidR="00CC54F6" w:rsidRPr="00CC54F6" w:rsidRDefault="00CC54F6">
          <w:pPr>
            <w:pStyle w:val="ndice1"/>
            <w:tabs>
              <w:tab w:val="right" w:leader="dot" w:pos="8494"/>
            </w:tabs>
            <w:rPr>
              <w:rFonts w:eastAsiaTheme="minorEastAsia" w:cs="Times New Roman"/>
              <w:noProof/>
              <w:lang w:eastAsia="pt-PT"/>
            </w:rPr>
          </w:pPr>
          <w:hyperlink w:anchor="_Toc215694287" w:history="1">
            <w:r w:rsidRPr="00CC54F6">
              <w:rPr>
                <w:rStyle w:val="Hiperligao"/>
                <w:rFonts w:cs="Times New Roman"/>
                <w:noProof/>
              </w:rPr>
              <w:t>7. Protocolos De Comunicação</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_Toc215694287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25</w:t>
            </w:r>
            <w:r w:rsidRPr="00CC54F6">
              <w:rPr>
                <w:rFonts w:cs="Times New Roman"/>
                <w:noProof/>
                <w:webHidden/>
              </w:rPr>
              <w:fldChar w:fldCharType="end"/>
            </w:r>
          </w:hyperlink>
        </w:p>
        <w:p w14:paraId="77EC9220" w14:textId="6339A7DA" w:rsidR="00CC54F6" w:rsidRPr="00CC54F6" w:rsidRDefault="00CC54F6">
          <w:pPr>
            <w:pStyle w:val="ndice2"/>
            <w:tabs>
              <w:tab w:val="right" w:leader="dot" w:pos="8494"/>
            </w:tabs>
            <w:rPr>
              <w:rFonts w:eastAsiaTheme="minorEastAsia" w:cs="Times New Roman"/>
              <w:noProof/>
              <w:lang w:eastAsia="pt-PT"/>
            </w:rPr>
          </w:pPr>
          <w:hyperlink w:anchor="_Toc215694288" w:history="1">
            <w:r w:rsidRPr="00CC54F6">
              <w:rPr>
                <w:rStyle w:val="Hiperligao"/>
                <w:rFonts w:cs="Times New Roman"/>
                <w:noProof/>
              </w:rPr>
              <w:t>7.1. HTTP/REST</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_Toc215694288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25</w:t>
            </w:r>
            <w:r w:rsidRPr="00CC54F6">
              <w:rPr>
                <w:rFonts w:cs="Times New Roman"/>
                <w:noProof/>
                <w:webHidden/>
              </w:rPr>
              <w:fldChar w:fldCharType="end"/>
            </w:r>
          </w:hyperlink>
        </w:p>
        <w:p w14:paraId="49AECFE8" w14:textId="4F23C397" w:rsidR="00CC54F6" w:rsidRPr="00CC54F6" w:rsidRDefault="00CC54F6">
          <w:pPr>
            <w:pStyle w:val="ndice2"/>
            <w:tabs>
              <w:tab w:val="right" w:leader="dot" w:pos="8494"/>
            </w:tabs>
            <w:rPr>
              <w:rFonts w:eastAsiaTheme="minorEastAsia" w:cs="Times New Roman"/>
              <w:noProof/>
              <w:lang w:eastAsia="pt-PT"/>
            </w:rPr>
          </w:pPr>
          <w:hyperlink w:anchor="_Toc215694289" w:history="1">
            <w:r w:rsidRPr="00CC54F6">
              <w:rPr>
                <w:rStyle w:val="Hiperligao"/>
                <w:rFonts w:cs="Times New Roman"/>
                <w:noProof/>
              </w:rPr>
              <w:t>7.2. MQTT</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_Toc215694289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26</w:t>
            </w:r>
            <w:r w:rsidRPr="00CC54F6">
              <w:rPr>
                <w:rFonts w:cs="Times New Roman"/>
                <w:noProof/>
                <w:webHidden/>
              </w:rPr>
              <w:fldChar w:fldCharType="end"/>
            </w:r>
          </w:hyperlink>
        </w:p>
        <w:p w14:paraId="526AE1E7" w14:textId="4134F6B8" w:rsidR="00CC54F6" w:rsidRPr="00CC54F6" w:rsidRDefault="00CC54F6">
          <w:pPr>
            <w:pStyle w:val="ndice1"/>
            <w:tabs>
              <w:tab w:val="right" w:leader="dot" w:pos="8494"/>
            </w:tabs>
            <w:rPr>
              <w:rFonts w:eastAsiaTheme="minorEastAsia" w:cs="Times New Roman"/>
              <w:noProof/>
              <w:lang w:eastAsia="pt-PT"/>
            </w:rPr>
          </w:pPr>
          <w:hyperlink w:anchor="_Toc215694290" w:history="1">
            <w:r w:rsidRPr="00CC54F6">
              <w:rPr>
                <w:rStyle w:val="Hiperligao"/>
                <w:rFonts w:cs="Times New Roman"/>
                <w:noProof/>
              </w:rPr>
              <w:t>8. Segurança e Autenticação</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_Toc215694290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27</w:t>
            </w:r>
            <w:r w:rsidRPr="00CC54F6">
              <w:rPr>
                <w:rFonts w:cs="Times New Roman"/>
                <w:noProof/>
                <w:webHidden/>
              </w:rPr>
              <w:fldChar w:fldCharType="end"/>
            </w:r>
          </w:hyperlink>
        </w:p>
        <w:p w14:paraId="696946F6" w14:textId="4BDB523C" w:rsidR="00CC54F6" w:rsidRPr="00CC54F6" w:rsidRDefault="00CC54F6">
          <w:pPr>
            <w:pStyle w:val="ndice2"/>
            <w:tabs>
              <w:tab w:val="right" w:leader="dot" w:pos="8494"/>
            </w:tabs>
            <w:rPr>
              <w:rFonts w:eastAsiaTheme="minorEastAsia" w:cs="Times New Roman"/>
              <w:noProof/>
              <w:lang w:eastAsia="pt-PT"/>
            </w:rPr>
          </w:pPr>
          <w:hyperlink w:anchor="_Toc215694291" w:history="1">
            <w:r w:rsidRPr="00CC54F6">
              <w:rPr>
                <w:rStyle w:val="Hiperligao"/>
                <w:rFonts w:cs="Times New Roman"/>
                <w:noProof/>
              </w:rPr>
              <w:t>8.1. Autenticação de Dispositivos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_Toc215694291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27</w:t>
            </w:r>
            <w:r w:rsidRPr="00CC54F6">
              <w:rPr>
                <w:rFonts w:cs="Times New Roman"/>
                <w:noProof/>
                <w:webHidden/>
              </w:rPr>
              <w:fldChar w:fldCharType="end"/>
            </w:r>
          </w:hyperlink>
        </w:p>
        <w:p w14:paraId="06D448BA" w14:textId="57124F07" w:rsidR="00CC54F6" w:rsidRPr="00CC54F6" w:rsidRDefault="00CC54F6">
          <w:pPr>
            <w:pStyle w:val="ndice2"/>
            <w:tabs>
              <w:tab w:val="right" w:leader="dot" w:pos="8494"/>
            </w:tabs>
            <w:rPr>
              <w:rFonts w:eastAsiaTheme="minorEastAsia" w:cs="Times New Roman"/>
              <w:noProof/>
              <w:lang w:eastAsia="pt-PT"/>
            </w:rPr>
          </w:pPr>
          <w:hyperlink w:anchor="_Toc215694292" w:history="1">
            <w:r w:rsidRPr="00CC54F6">
              <w:rPr>
                <w:rStyle w:val="Hiperligao"/>
                <w:rFonts w:cs="Times New Roman"/>
                <w:noProof/>
              </w:rPr>
              <w:t>8.2. Autenticação de Utilizadores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_Toc215694292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27</w:t>
            </w:r>
            <w:r w:rsidRPr="00CC54F6">
              <w:rPr>
                <w:rFonts w:cs="Times New Roman"/>
                <w:noProof/>
                <w:webHidden/>
              </w:rPr>
              <w:fldChar w:fldCharType="end"/>
            </w:r>
          </w:hyperlink>
        </w:p>
        <w:p w14:paraId="18F6B6A1" w14:textId="51585DC6" w:rsidR="00CC54F6" w:rsidRPr="00CC54F6" w:rsidRDefault="00CC54F6">
          <w:pPr>
            <w:pStyle w:val="ndice1"/>
            <w:tabs>
              <w:tab w:val="right" w:leader="dot" w:pos="8494"/>
            </w:tabs>
            <w:rPr>
              <w:rFonts w:eastAsiaTheme="minorEastAsia" w:cs="Times New Roman"/>
              <w:noProof/>
              <w:lang w:eastAsia="pt-PT"/>
            </w:rPr>
          </w:pPr>
          <w:hyperlink w:anchor="_Toc215694293" w:history="1">
            <w:r w:rsidRPr="00CC54F6">
              <w:rPr>
                <w:rStyle w:val="Hiperligao"/>
                <w:rFonts w:cs="Times New Roman"/>
                <w:noProof/>
              </w:rPr>
              <w:t>9. Funcionalidades Avançadas (Extras)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_Toc215694293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28</w:t>
            </w:r>
            <w:r w:rsidRPr="00CC54F6">
              <w:rPr>
                <w:rFonts w:cs="Times New Roman"/>
                <w:noProof/>
                <w:webHidden/>
              </w:rPr>
              <w:fldChar w:fldCharType="end"/>
            </w:r>
          </w:hyperlink>
        </w:p>
        <w:p w14:paraId="4BC8F4A9" w14:textId="48A69EC1" w:rsidR="00CC54F6" w:rsidRPr="00CC54F6" w:rsidRDefault="00CC54F6">
          <w:pPr>
            <w:pStyle w:val="ndice2"/>
            <w:tabs>
              <w:tab w:val="right" w:leader="dot" w:pos="8494"/>
            </w:tabs>
            <w:rPr>
              <w:rFonts w:eastAsiaTheme="minorEastAsia" w:cs="Times New Roman"/>
              <w:noProof/>
              <w:lang w:eastAsia="pt-PT"/>
            </w:rPr>
          </w:pPr>
          <w:hyperlink w:anchor="_Toc215694294" w:history="1">
            <w:r w:rsidRPr="00CC54F6">
              <w:rPr>
                <w:rStyle w:val="Hiperligao"/>
                <w:rFonts w:cs="Times New Roman"/>
                <w:noProof/>
              </w:rPr>
              <w:t>9.1 Extra 1: Replicação da Plataforma</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_Toc215694294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28</w:t>
            </w:r>
            <w:r w:rsidRPr="00CC54F6">
              <w:rPr>
                <w:rFonts w:cs="Times New Roman"/>
                <w:noProof/>
                <w:webHidden/>
              </w:rPr>
              <w:fldChar w:fldCharType="end"/>
            </w:r>
          </w:hyperlink>
        </w:p>
        <w:p w14:paraId="775EDDBE" w14:textId="1BD4C429" w:rsidR="00CC54F6" w:rsidRPr="00CC54F6" w:rsidRDefault="00CC54F6">
          <w:pPr>
            <w:pStyle w:val="ndice2"/>
            <w:tabs>
              <w:tab w:val="right" w:leader="dot" w:pos="8494"/>
            </w:tabs>
            <w:rPr>
              <w:rFonts w:eastAsiaTheme="minorEastAsia" w:cs="Times New Roman"/>
              <w:noProof/>
              <w:lang w:eastAsia="pt-PT"/>
            </w:rPr>
          </w:pPr>
          <w:hyperlink w:anchor="_Toc215694295" w:history="1">
            <w:r w:rsidRPr="00CC54F6">
              <w:rPr>
                <w:rStyle w:val="Hiperligao"/>
                <w:rFonts w:cs="Times New Roman"/>
                <w:noProof/>
              </w:rPr>
              <w:t>9.2 Extra 2: Replicação MySQL Master-Slave</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_Toc215694295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28</w:t>
            </w:r>
            <w:r w:rsidRPr="00CC54F6">
              <w:rPr>
                <w:rFonts w:cs="Times New Roman"/>
                <w:noProof/>
                <w:webHidden/>
              </w:rPr>
              <w:fldChar w:fldCharType="end"/>
            </w:r>
          </w:hyperlink>
        </w:p>
        <w:p w14:paraId="0D6DC6E0" w14:textId="69CAD2E7" w:rsidR="00CC54F6" w:rsidRPr="00CC54F6" w:rsidRDefault="00CC54F6">
          <w:pPr>
            <w:pStyle w:val="ndice2"/>
            <w:tabs>
              <w:tab w:val="right" w:leader="dot" w:pos="8494"/>
            </w:tabs>
            <w:rPr>
              <w:rFonts w:eastAsiaTheme="minorEastAsia" w:cs="Times New Roman"/>
              <w:noProof/>
              <w:lang w:eastAsia="pt-PT"/>
            </w:rPr>
          </w:pPr>
          <w:hyperlink w:anchor="_Toc215694296" w:history="1">
            <w:r w:rsidRPr="00CC54F6">
              <w:rPr>
                <w:rStyle w:val="Hiperligao"/>
                <w:rFonts w:cs="Times New Roman"/>
                <w:noProof/>
              </w:rPr>
              <w:t>9.3 Extra 3: Partilha de Dispositivos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_Toc215694296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28</w:t>
            </w:r>
            <w:r w:rsidRPr="00CC54F6">
              <w:rPr>
                <w:rFonts w:cs="Times New Roman"/>
                <w:noProof/>
                <w:webHidden/>
              </w:rPr>
              <w:fldChar w:fldCharType="end"/>
            </w:r>
          </w:hyperlink>
        </w:p>
        <w:p w14:paraId="477334CC" w14:textId="061B15F5" w:rsidR="00CC54F6" w:rsidRPr="00CC54F6" w:rsidRDefault="00CC54F6">
          <w:pPr>
            <w:pStyle w:val="ndice2"/>
            <w:tabs>
              <w:tab w:val="right" w:leader="dot" w:pos="8494"/>
            </w:tabs>
            <w:rPr>
              <w:rFonts w:eastAsiaTheme="minorEastAsia" w:cs="Times New Roman"/>
              <w:noProof/>
              <w:lang w:eastAsia="pt-PT"/>
            </w:rPr>
          </w:pPr>
          <w:hyperlink w:anchor="_Toc215694297" w:history="1">
            <w:r w:rsidRPr="00CC54F6">
              <w:rPr>
                <w:rStyle w:val="Hiperligao"/>
                <w:rFonts w:cs="Times New Roman"/>
                <w:noProof/>
              </w:rPr>
              <w:t>9.4 Extra 4: Autenticação via OAuth (Google, Facebook)</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_Toc215694297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29</w:t>
            </w:r>
            <w:r w:rsidRPr="00CC54F6">
              <w:rPr>
                <w:rFonts w:cs="Times New Roman"/>
                <w:noProof/>
                <w:webHidden/>
              </w:rPr>
              <w:fldChar w:fldCharType="end"/>
            </w:r>
          </w:hyperlink>
        </w:p>
        <w:p w14:paraId="29BD6382" w14:textId="4734381D" w:rsidR="00CC54F6" w:rsidRPr="00CC54F6" w:rsidRDefault="00CC54F6">
          <w:pPr>
            <w:pStyle w:val="ndice1"/>
            <w:tabs>
              <w:tab w:val="right" w:leader="dot" w:pos="8494"/>
            </w:tabs>
            <w:rPr>
              <w:rFonts w:eastAsiaTheme="minorEastAsia" w:cs="Times New Roman"/>
              <w:noProof/>
              <w:lang w:eastAsia="pt-PT"/>
            </w:rPr>
          </w:pPr>
          <w:hyperlink w:anchor="_Toc215694298" w:history="1">
            <w:r w:rsidRPr="00CC54F6">
              <w:rPr>
                <w:rStyle w:val="Hiperligao"/>
                <w:rFonts w:cs="Times New Roman"/>
                <w:noProof/>
              </w:rPr>
              <w:t>10. Competências Necessárias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_Toc215694298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29</w:t>
            </w:r>
            <w:r w:rsidRPr="00CC54F6">
              <w:rPr>
                <w:rFonts w:cs="Times New Roman"/>
                <w:noProof/>
                <w:webHidden/>
              </w:rPr>
              <w:fldChar w:fldCharType="end"/>
            </w:r>
          </w:hyperlink>
        </w:p>
        <w:p w14:paraId="619F2D32" w14:textId="3AF6185C" w:rsidR="00CC54F6" w:rsidRPr="00CC54F6" w:rsidRDefault="00CC54F6">
          <w:pPr>
            <w:pStyle w:val="ndice1"/>
            <w:tabs>
              <w:tab w:val="right" w:leader="dot" w:pos="8494"/>
            </w:tabs>
            <w:rPr>
              <w:rFonts w:eastAsiaTheme="minorEastAsia" w:cs="Times New Roman"/>
              <w:noProof/>
              <w:lang w:eastAsia="pt-PT"/>
            </w:rPr>
          </w:pPr>
          <w:hyperlink w:anchor="_Toc215694299" w:history="1">
            <w:r w:rsidRPr="00CC54F6">
              <w:rPr>
                <w:rStyle w:val="Hiperligao"/>
                <w:rFonts w:cs="Times New Roman"/>
                <w:noProof/>
              </w:rPr>
              <w:t>11. Planeamento Temporal</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_Toc215694299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30</w:t>
            </w:r>
            <w:r w:rsidRPr="00CC54F6">
              <w:rPr>
                <w:rFonts w:cs="Times New Roman"/>
                <w:noProof/>
                <w:webHidden/>
              </w:rPr>
              <w:fldChar w:fldCharType="end"/>
            </w:r>
          </w:hyperlink>
        </w:p>
        <w:p w14:paraId="3295AF22" w14:textId="47FB8CA3" w:rsidR="00CC54F6" w:rsidRPr="00CC54F6" w:rsidRDefault="00CC54F6">
          <w:pPr>
            <w:pStyle w:val="ndice1"/>
            <w:tabs>
              <w:tab w:val="right" w:leader="dot" w:pos="8494"/>
            </w:tabs>
            <w:rPr>
              <w:rFonts w:eastAsiaTheme="minorEastAsia" w:cs="Times New Roman"/>
              <w:noProof/>
              <w:lang w:eastAsia="pt-PT"/>
            </w:rPr>
          </w:pPr>
          <w:hyperlink w:anchor="_Toc215694300" w:history="1">
            <w:r w:rsidRPr="00CC54F6">
              <w:rPr>
                <w:rStyle w:val="Hiperligao"/>
                <w:rFonts w:cs="Times New Roman"/>
                <w:noProof/>
              </w:rPr>
              <w:t>12. Conclusão</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_Toc215694300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32</w:t>
            </w:r>
            <w:r w:rsidRPr="00CC54F6">
              <w:rPr>
                <w:rFonts w:cs="Times New Roman"/>
                <w:noProof/>
                <w:webHidden/>
              </w:rPr>
              <w:fldChar w:fldCharType="end"/>
            </w:r>
          </w:hyperlink>
        </w:p>
        <w:p w14:paraId="336C6845" w14:textId="2E87E731" w:rsidR="00CC54F6" w:rsidRPr="00CC54F6" w:rsidRDefault="00CC54F6">
          <w:pPr>
            <w:pStyle w:val="ndice1"/>
            <w:tabs>
              <w:tab w:val="right" w:leader="dot" w:pos="8494"/>
            </w:tabs>
            <w:rPr>
              <w:rFonts w:eastAsiaTheme="minorEastAsia" w:cs="Times New Roman"/>
              <w:noProof/>
              <w:lang w:eastAsia="pt-PT"/>
            </w:rPr>
          </w:pPr>
          <w:hyperlink w:anchor="_Toc215694301" w:history="1">
            <w:r w:rsidRPr="00CC54F6">
              <w:rPr>
                <w:rStyle w:val="Hiperligao"/>
                <w:rFonts w:cs="Times New Roman"/>
                <w:noProof/>
              </w:rPr>
              <w:t>13. Referências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_Toc215694301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34</w:t>
            </w:r>
            <w:r w:rsidRPr="00CC54F6">
              <w:rPr>
                <w:rFonts w:cs="Times New Roman"/>
                <w:noProof/>
                <w:webHidden/>
              </w:rPr>
              <w:fldChar w:fldCharType="end"/>
            </w:r>
          </w:hyperlink>
        </w:p>
        <w:p w14:paraId="1885596B" w14:textId="60E8EC64" w:rsidR="00A7185C" w:rsidRPr="00CC54F6" w:rsidRDefault="00A7185C">
          <w:pPr>
            <w:rPr>
              <w:rFonts w:cs="Times New Roman"/>
            </w:rPr>
          </w:pPr>
          <w:r w:rsidRPr="00CC54F6">
            <w:rPr>
              <w:rFonts w:cs="Times New Roman"/>
              <w:b/>
              <w:bCs/>
            </w:rPr>
            <w:fldChar w:fldCharType="end"/>
          </w:r>
        </w:p>
      </w:sdtContent>
    </w:sdt>
    <w:p w14:paraId="323A7933" w14:textId="77777777" w:rsidR="00174FD4" w:rsidRPr="00CC54F6" w:rsidRDefault="00174FD4" w:rsidP="00174FD4">
      <w:pPr>
        <w:ind w:firstLine="708"/>
        <w:rPr>
          <w:rFonts w:cs="Times New Roman"/>
        </w:rPr>
      </w:pPr>
    </w:p>
    <w:p w14:paraId="5CB88341" w14:textId="77777777" w:rsidR="00174FD4" w:rsidRPr="00CC54F6" w:rsidRDefault="00174FD4" w:rsidP="00174FD4">
      <w:pPr>
        <w:ind w:firstLine="708"/>
        <w:rPr>
          <w:rFonts w:cs="Times New Roman"/>
        </w:rPr>
      </w:pPr>
    </w:p>
    <w:p w14:paraId="0F196C67" w14:textId="77777777" w:rsidR="00174FD4" w:rsidRPr="00CC54F6" w:rsidRDefault="00174FD4" w:rsidP="00174FD4">
      <w:pPr>
        <w:ind w:firstLine="708"/>
        <w:rPr>
          <w:rFonts w:cs="Times New Roman"/>
        </w:rPr>
      </w:pPr>
    </w:p>
    <w:p w14:paraId="55EE7FCF" w14:textId="77777777" w:rsidR="00174FD4" w:rsidRPr="00CC54F6" w:rsidRDefault="00174FD4" w:rsidP="00174FD4">
      <w:pPr>
        <w:ind w:firstLine="708"/>
        <w:rPr>
          <w:rFonts w:cs="Times New Roman"/>
        </w:rPr>
      </w:pPr>
    </w:p>
    <w:p w14:paraId="4CCEEC44" w14:textId="77777777" w:rsidR="00174FD4" w:rsidRPr="00CC54F6" w:rsidRDefault="00174FD4" w:rsidP="00174FD4">
      <w:pPr>
        <w:ind w:firstLine="708"/>
        <w:rPr>
          <w:rFonts w:cs="Times New Roman"/>
        </w:rPr>
      </w:pPr>
    </w:p>
    <w:p w14:paraId="78E13A40" w14:textId="77777777" w:rsidR="001F3952" w:rsidRPr="00CC54F6" w:rsidRDefault="001F3952" w:rsidP="00174FD4">
      <w:pPr>
        <w:ind w:firstLine="708"/>
        <w:rPr>
          <w:rFonts w:cs="Times New Roman"/>
        </w:rPr>
      </w:pPr>
    </w:p>
    <w:p w14:paraId="386FF417" w14:textId="77777777" w:rsidR="006E1522" w:rsidRPr="00CC54F6" w:rsidRDefault="006E1522" w:rsidP="00C6398E">
      <w:pPr>
        <w:rPr>
          <w:rFonts w:cs="Times New Roman"/>
        </w:rPr>
      </w:pPr>
    </w:p>
    <w:p w14:paraId="119C59C8" w14:textId="77777777" w:rsidR="00A60288" w:rsidRPr="00CC54F6" w:rsidRDefault="00A60288" w:rsidP="00174FD4">
      <w:pPr>
        <w:ind w:firstLine="708"/>
        <w:rPr>
          <w:rFonts w:cs="Times New Roman"/>
        </w:rPr>
      </w:pPr>
    </w:p>
    <w:p w14:paraId="6F4631FF" w14:textId="72F8F60D" w:rsidR="00945892" w:rsidRPr="00CC54F6" w:rsidRDefault="0063081E" w:rsidP="0063081E">
      <w:pPr>
        <w:rPr>
          <w:rFonts w:cs="Times New Roman"/>
          <w:sz w:val="32"/>
          <w:szCs w:val="32"/>
        </w:rPr>
      </w:pPr>
      <w:r w:rsidRPr="00CC54F6">
        <w:rPr>
          <w:rFonts w:cs="Times New Roman"/>
          <w:sz w:val="32"/>
          <w:szCs w:val="32"/>
        </w:rPr>
        <w:br w:type="page"/>
      </w:r>
    </w:p>
    <w:p w14:paraId="4762BD7E" w14:textId="230D0EA3" w:rsidR="00A5283C" w:rsidRPr="00CC54F6" w:rsidRDefault="00A5283C">
      <w:pPr>
        <w:pStyle w:val="ndicedeilustraes"/>
        <w:tabs>
          <w:tab w:val="right" w:leader="dot" w:pos="8494"/>
        </w:tabs>
        <w:rPr>
          <w:rFonts w:cs="Times New Roman"/>
          <w:sz w:val="32"/>
          <w:szCs w:val="32"/>
        </w:rPr>
      </w:pPr>
      <w:r w:rsidRPr="00CC54F6">
        <w:rPr>
          <w:rFonts w:cs="Times New Roman"/>
          <w:sz w:val="32"/>
          <w:szCs w:val="32"/>
        </w:rPr>
        <w:lastRenderedPageBreak/>
        <w:t xml:space="preserve">Índice de </w:t>
      </w:r>
      <w:r w:rsidR="00A37F32" w:rsidRPr="00CC54F6">
        <w:rPr>
          <w:rFonts w:cs="Times New Roman"/>
          <w:sz w:val="32"/>
          <w:szCs w:val="32"/>
        </w:rPr>
        <w:t>Figuras</w:t>
      </w:r>
    </w:p>
    <w:p w14:paraId="7D270A33" w14:textId="2E570E6B" w:rsidR="00CC54F6" w:rsidRPr="00CC54F6" w:rsidRDefault="00A7185C">
      <w:pPr>
        <w:pStyle w:val="ndicedeilustraes"/>
        <w:tabs>
          <w:tab w:val="right" w:leader="dot" w:pos="8494"/>
        </w:tabs>
        <w:rPr>
          <w:rFonts w:eastAsiaTheme="minorEastAsia" w:cs="Times New Roman"/>
          <w:noProof/>
          <w:lang w:eastAsia="pt-PT"/>
        </w:rPr>
      </w:pPr>
      <w:r w:rsidRPr="00CC54F6">
        <w:rPr>
          <w:rFonts w:cs="Times New Roman"/>
        </w:rPr>
        <w:fldChar w:fldCharType="begin"/>
      </w:r>
      <w:r w:rsidRPr="00CC54F6">
        <w:rPr>
          <w:rFonts w:cs="Times New Roman"/>
        </w:rPr>
        <w:instrText xml:space="preserve"> TOC \h \z \c "Figura" </w:instrText>
      </w:r>
      <w:r w:rsidRPr="00CC54F6">
        <w:rPr>
          <w:rFonts w:cs="Times New Roman"/>
        </w:rPr>
        <w:fldChar w:fldCharType="separate"/>
      </w:r>
      <w:hyperlink w:anchor="_Toc215694245" w:history="1">
        <w:r w:rsidR="00CC54F6" w:rsidRPr="00CC54F6">
          <w:rPr>
            <w:rStyle w:val="Hiperligao"/>
            <w:rFonts w:cs="Times New Roman"/>
            <w:b/>
            <w:bCs/>
            <w:noProof/>
          </w:rPr>
          <w:t>Figura 1 -</w:t>
        </w:r>
        <w:r w:rsidR="00CC54F6" w:rsidRPr="00CC54F6">
          <w:rPr>
            <w:rStyle w:val="Hiperligao"/>
            <w:rFonts w:cs="Times New Roman"/>
            <w:noProof/>
          </w:rPr>
          <w:t xml:space="preserve"> Arquitetura Geral da Plataforma IoT</w:t>
        </w:r>
        <w:r w:rsidR="00CC54F6" w:rsidRPr="00CC54F6">
          <w:rPr>
            <w:rFonts w:cs="Times New Roman"/>
            <w:noProof/>
            <w:webHidden/>
          </w:rPr>
          <w:tab/>
        </w:r>
        <w:r w:rsidR="00CC54F6" w:rsidRPr="00CC54F6">
          <w:rPr>
            <w:rFonts w:cs="Times New Roman"/>
            <w:noProof/>
            <w:webHidden/>
          </w:rPr>
          <w:fldChar w:fldCharType="begin"/>
        </w:r>
        <w:r w:rsidR="00CC54F6" w:rsidRPr="00CC54F6">
          <w:rPr>
            <w:rFonts w:cs="Times New Roman"/>
            <w:noProof/>
            <w:webHidden/>
          </w:rPr>
          <w:instrText xml:space="preserve"> PAGEREF _Toc215694245 \h </w:instrText>
        </w:r>
        <w:r w:rsidR="00CC54F6" w:rsidRPr="00CC54F6">
          <w:rPr>
            <w:rFonts w:cs="Times New Roman"/>
            <w:noProof/>
            <w:webHidden/>
          </w:rPr>
        </w:r>
        <w:r w:rsidR="00CC54F6" w:rsidRPr="00CC54F6">
          <w:rPr>
            <w:rFonts w:cs="Times New Roman"/>
            <w:noProof/>
            <w:webHidden/>
          </w:rPr>
          <w:fldChar w:fldCharType="separate"/>
        </w:r>
        <w:r w:rsidR="007C32EA">
          <w:rPr>
            <w:rFonts w:cs="Times New Roman"/>
            <w:noProof/>
            <w:webHidden/>
          </w:rPr>
          <w:t>12</w:t>
        </w:r>
        <w:r w:rsidR="00CC54F6" w:rsidRPr="00CC54F6">
          <w:rPr>
            <w:rFonts w:cs="Times New Roman"/>
            <w:noProof/>
            <w:webHidden/>
          </w:rPr>
          <w:fldChar w:fldCharType="end"/>
        </w:r>
      </w:hyperlink>
    </w:p>
    <w:p w14:paraId="5DBF3E56" w14:textId="57B151FD" w:rsidR="00CC54F6" w:rsidRPr="00CC54F6" w:rsidRDefault="00CC54F6">
      <w:pPr>
        <w:pStyle w:val="ndicedeilustraes"/>
        <w:tabs>
          <w:tab w:val="right" w:leader="dot" w:pos="8494"/>
        </w:tabs>
        <w:rPr>
          <w:rFonts w:eastAsiaTheme="minorEastAsia" w:cs="Times New Roman"/>
          <w:noProof/>
          <w:lang w:eastAsia="pt-PT"/>
        </w:rPr>
      </w:pPr>
      <w:hyperlink w:anchor="_Toc215694246" w:history="1">
        <w:r w:rsidRPr="00CC54F6">
          <w:rPr>
            <w:rStyle w:val="Hiperligao"/>
            <w:rFonts w:cs="Times New Roman"/>
            <w:b/>
            <w:bCs/>
            <w:noProof/>
          </w:rPr>
          <w:t>Figura 2 -</w:t>
        </w:r>
        <w:r w:rsidRPr="00CC54F6">
          <w:rPr>
            <w:rStyle w:val="Hiperligao"/>
            <w:rFonts w:cs="Times New Roman"/>
            <w:noProof/>
          </w:rPr>
          <w:t xml:space="preserve"> Diagrama de Blocos Detalhado dos Componentes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_Toc215694246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13</w:t>
        </w:r>
        <w:r w:rsidRPr="00CC54F6">
          <w:rPr>
            <w:rFonts w:cs="Times New Roman"/>
            <w:noProof/>
            <w:webHidden/>
          </w:rPr>
          <w:fldChar w:fldCharType="end"/>
        </w:r>
      </w:hyperlink>
    </w:p>
    <w:p w14:paraId="0CC7542B" w14:textId="3680F3B5" w:rsidR="00CC54F6" w:rsidRPr="00CC54F6" w:rsidRDefault="00CC54F6">
      <w:pPr>
        <w:pStyle w:val="ndicedeilustraes"/>
        <w:tabs>
          <w:tab w:val="right" w:leader="dot" w:pos="8494"/>
        </w:tabs>
        <w:rPr>
          <w:rFonts w:eastAsiaTheme="minorEastAsia" w:cs="Times New Roman"/>
          <w:noProof/>
          <w:lang w:eastAsia="pt-PT"/>
        </w:rPr>
      </w:pPr>
      <w:hyperlink w:anchor="_Toc215694247" w:history="1">
        <w:r w:rsidRPr="00CC54F6">
          <w:rPr>
            <w:rStyle w:val="Hiperligao"/>
            <w:rFonts w:cs="Times New Roman"/>
            <w:b/>
            <w:bCs/>
            <w:noProof/>
          </w:rPr>
          <w:t>Figura 3 -</w:t>
        </w:r>
        <w:r w:rsidRPr="00CC54F6">
          <w:rPr>
            <w:rStyle w:val="Hiperligao"/>
            <w:rFonts w:cs="Times New Roman"/>
            <w:noProof/>
          </w:rPr>
          <w:t xml:space="preserve"> Diagrama de Sequência - Fluxo HTTP/REST</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_Toc215694247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15</w:t>
        </w:r>
        <w:r w:rsidRPr="00CC54F6">
          <w:rPr>
            <w:rFonts w:cs="Times New Roman"/>
            <w:noProof/>
            <w:webHidden/>
          </w:rPr>
          <w:fldChar w:fldCharType="end"/>
        </w:r>
      </w:hyperlink>
    </w:p>
    <w:p w14:paraId="55F4B0D0" w14:textId="34616C17" w:rsidR="00CC54F6" w:rsidRPr="00CC54F6" w:rsidRDefault="00CC54F6">
      <w:pPr>
        <w:pStyle w:val="ndicedeilustraes"/>
        <w:tabs>
          <w:tab w:val="right" w:leader="dot" w:pos="8494"/>
        </w:tabs>
        <w:rPr>
          <w:rFonts w:eastAsiaTheme="minorEastAsia" w:cs="Times New Roman"/>
          <w:noProof/>
          <w:lang w:eastAsia="pt-PT"/>
        </w:rPr>
      </w:pPr>
      <w:hyperlink w:anchor="_Toc215694248" w:history="1">
        <w:r w:rsidRPr="00CC54F6">
          <w:rPr>
            <w:rStyle w:val="Hiperligao"/>
            <w:rFonts w:cs="Times New Roman"/>
            <w:b/>
            <w:bCs/>
            <w:noProof/>
          </w:rPr>
          <w:t>Figura 4 -</w:t>
        </w:r>
        <w:r w:rsidRPr="00CC54F6">
          <w:rPr>
            <w:rStyle w:val="Hiperligao"/>
            <w:rFonts w:cs="Times New Roman"/>
            <w:noProof/>
          </w:rPr>
          <w:t xml:space="preserve"> Diagrama de Sequência - Fluxo MQTT</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_Toc215694248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16</w:t>
        </w:r>
        <w:r w:rsidRPr="00CC54F6">
          <w:rPr>
            <w:rFonts w:cs="Times New Roman"/>
            <w:noProof/>
            <w:webHidden/>
          </w:rPr>
          <w:fldChar w:fldCharType="end"/>
        </w:r>
      </w:hyperlink>
    </w:p>
    <w:p w14:paraId="2730086F" w14:textId="78CA42A4" w:rsidR="00CC54F6" w:rsidRPr="00CC54F6" w:rsidRDefault="00CC54F6">
      <w:pPr>
        <w:pStyle w:val="ndicedeilustraes"/>
        <w:tabs>
          <w:tab w:val="right" w:leader="dot" w:pos="8494"/>
        </w:tabs>
        <w:rPr>
          <w:rFonts w:eastAsiaTheme="minorEastAsia" w:cs="Times New Roman"/>
          <w:noProof/>
          <w:lang w:eastAsia="pt-PT"/>
        </w:rPr>
      </w:pPr>
      <w:hyperlink w:anchor="_Toc215694249" w:history="1">
        <w:r w:rsidRPr="00CC54F6">
          <w:rPr>
            <w:rStyle w:val="Hiperligao"/>
            <w:rFonts w:cs="Times New Roman"/>
            <w:b/>
            <w:bCs/>
            <w:noProof/>
          </w:rPr>
          <w:t>Figura 5 -</w:t>
        </w:r>
        <w:r w:rsidRPr="00CC54F6">
          <w:rPr>
            <w:rStyle w:val="Hiperligao"/>
            <w:rFonts w:cs="Times New Roman"/>
            <w:noProof/>
          </w:rPr>
          <w:t xml:space="preserve"> Diagrama de Gantt</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_Toc215694249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32</w:t>
        </w:r>
        <w:r w:rsidRPr="00CC54F6">
          <w:rPr>
            <w:rFonts w:cs="Times New Roman"/>
            <w:noProof/>
            <w:webHidden/>
          </w:rPr>
          <w:fldChar w:fldCharType="end"/>
        </w:r>
      </w:hyperlink>
    </w:p>
    <w:p w14:paraId="1590878F" w14:textId="78C0613D" w:rsidR="00174FD4" w:rsidRPr="00CC54F6" w:rsidRDefault="00A7185C" w:rsidP="003475ED">
      <w:pPr>
        <w:rPr>
          <w:rFonts w:cs="Times New Roman"/>
        </w:rPr>
      </w:pPr>
      <w:r w:rsidRPr="00CC54F6">
        <w:rPr>
          <w:rFonts w:cs="Times New Roman"/>
        </w:rPr>
        <w:fldChar w:fldCharType="end"/>
      </w:r>
    </w:p>
    <w:p w14:paraId="0A465603" w14:textId="0FC5AD67" w:rsidR="003475ED" w:rsidRPr="00CC54F6" w:rsidRDefault="003475ED" w:rsidP="003475ED">
      <w:pPr>
        <w:rPr>
          <w:rFonts w:cs="Times New Roman"/>
        </w:rPr>
      </w:pPr>
      <w:r w:rsidRPr="00CC54F6">
        <w:rPr>
          <w:rFonts w:cs="Times New Roman"/>
          <w:sz w:val="32"/>
          <w:szCs w:val="32"/>
        </w:rPr>
        <w:t>Índice de Tabelas</w:t>
      </w:r>
    </w:p>
    <w:p w14:paraId="11B33174" w14:textId="708D419C" w:rsidR="00CC54F6" w:rsidRPr="00CC54F6" w:rsidRDefault="001E1D04">
      <w:pPr>
        <w:pStyle w:val="ndicedeilustraes"/>
        <w:tabs>
          <w:tab w:val="right" w:leader="dot" w:pos="8494"/>
        </w:tabs>
        <w:rPr>
          <w:rFonts w:eastAsiaTheme="minorEastAsia" w:cs="Times New Roman"/>
          <w:noProof/>
          <w:lang w:eastAsia="pt-PT"/>
        </w:rPr>
      </w:pPr>
      <w:r w:rsidRPr="00CC54F6">
        <w:rPr>
          <w:rFonts w:cs="Times New Roman"/>
        </w:rPr>
        <w:fldChar w:fldCharType="begin"/>
      </w:r>
      <w:r w:rsidRPr="00CC54F6">
        <w:rPr>
          <w:rFonts w:cs="Times New Roman"/>
        </w:rPr>
        <w:instrText xml:space="preserve"> TOC \h \z \c "Tabela" </w:instrText>
      </w:r>
      <w:r w:rsidRPr="00CC54F6">
        <w:rPr>
          <w:rFonts w:cs="Times New Roman"/>
        </w:rPr>
        <w:fldChar w:fldCharType="separate"/>
      </w:r>
      <w:hyperlink w:anchor="_Toc215694250" w:history="1">
        <w:r w:rsidR="00CC54F6" w:rsidRPr="00CC54F6">
          <w:rPr>
            <w:rStyle w:val="Hiperligao"/>
            <w:rFonts w:cs="Times New Roman"/>
            <w:b/>
            <w:bCs/>
            <w:noProof/>
          </w:rPr>
          <w:t>Tabela 1 -</w:t>
        </w:r>
        <w:r w:rsidR="00CC54F6" w:rsidRPr="00CC54F6">
          <w:rPr>
            <w:rStyle w:val="Hiperligao"/>
            <w:rFonts w:cs="Times New Roman"/>
            <w:noProof/>
          </w:rPr>
          <w:t xml:space="preserve"> Endpoints da API REST</w:t>
        </w:r>
        <w:r w:rsidR="00CC54F6" w:rsidRPr="00CC54F6">
          <w:rPr>
            <w:rFonts w:cs="Times New Roman"/>
            <w:noProof/>
            <w:webHidden/>
          </w:rPr>
          <w:tab/>
        </w:r>
        <w:r w:rsidR="00CC54F6" w:rsidRPr="00CC54F6">
          <w:rPr>
            <w:rFonts w:cs="Times New Roman"/>
            <w:noProof/>
            <w:webHidden/>
          </w:rPr>
          <w:fldChar w:fldCharType="begin"/>
        </w:r>
        <w:r w:rsidR="00CC54F6" w:rsidRPr="00CC54F6">
          <w:rPr>
            <w:rFonts w:cs="Times New Roman"/>
            <w:noProof/>
            <w:webHidden/>
          </w:rPr>
          <w:instrText xml:space="preserve"> PAGEREF _Toc215694250 \h </w:instrText>
        </w:r>
        <w:r w:rsidR="00CC54F6" w:rsidRPr="00CC54F6">
          <w:rPr>
            <w:rFonts w:cs="Times New Roman"/>
            <w:noProof/>
            <w:webHidden/>
          </w:rPr>
        </w:r>
        <w:r w:rsidR="00CC54F6" w:rsidRPr="00CC54F6">
          <w:rPr>
            <w:rFonts w:cs="Times New Roman"/>
            <w:noProof/>
            <w:webHidden/>
          </w:rPr>
          <w:fldChar w:fldCharType="separate"/>
        </w:r>
        <w:r w:rsidR="007C32EA">
          <w:rPr>
            <w:rFonts w:cs="Times New Roman"/>
            <w:noProof/>
            <w:webHidden/>
          </w:rPr>
          <w:t>17</w:t>
        </w:r>
        <w:r w:rsidR="00CC54F6" w:rsidRPr="00CC54F6">
          <w:rPr>
            <w:rFonts w:cs="Times New Roman"/>
            <w:noProof/>
            <w:webHidden/>
          </w:rPr>
          <w:fldChar w:fldCharType="end"/>
        </w:r>
      </w:hyperlink>
    </w:p>
    <w:p w14:paraId="227CEAA3" w14:textId="00FB2C20" w:rsidR="00CC54F6" w:rsidRPr="00CC54F6" w:rsidRDefault="00CC54F6">
      <w:pPr>
        <w:pStyle w:val="ndicedeilustraes"/>
        <w:tabs>
          <w:tab w:val="right" w:leader="dot" w:pos="8494"/>
        </w:tabs>
        <w:rPr>
          <w:rFonts w:eastAsiaTheme="minorEastAsia" w:cs="Times New Roman"/>
          <w:noProof/>
          <w:lang w:eastAsia="pt-PT"/>
        </w:rPr>
      </w:pPr>
      <w:hyperlink w:anchor="_Toc215694251" w:history="1">
        <w:r w:rsidRPr="00CC54F6">
          <w:rPr>
            <w:rStyle w:val="Hiperligao"/>
            <w:rFonts w:cs="Times New Roman"/>
            <w:b/>
            <w:bCs/>
            <w:noProof/>
          </w:rPr>
          <w:t>Tabela 2 -</w:t>
        </w:r>
        <w:r w:rsidRPr="00CC54F6">
          <w:rPr>
            <w:rStyle w:val="Hiperligao"/>
            <w:rFonts w:cs="Times New Roman"/>
            <w:noProof/>
          </w:rPr>
          <w:t xml:space="preserve"> Tópicos MQTT</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_Toc215694251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18</w:t>
        </w:r>
        <w:r w:rsidRPr="00CC54F6">
          <w:rPr>
            <w:rFonts w:cs="Times New Roman"/>
            <w:noProof/>
            <w:webHidden/>
          </w:rPr>
          <w:fldChar w:fldCharType="end"/>
        </w:r>
      </w:hyperlink>
    </w:p>
    <w:p w14:paraId="2D422B3C" w14:textId="11E626E6" w:rsidR="00CC54F6" w:rsidRPr="00CC54F6" w:rsidRDefault="00CC54F6">
      <w:pPr>
        <w:pStyle w:val="ndicedeilustraes"/>
        <w:tabs>
          <w:tab w:val="right" w:leader="dot" w:pos="8494"/>
        </w:tabs>
        <w:rPr>
          <w:rFonts w:eastAsiaTheme="minorEastAsia" w:cs="Times New Roman"/>
          <w:noProof/>
          <w:lang w:eastAsia="pt-PT"/>
        </w:rPr>
      </w:pPr>
      <w:hyperlink w:anchor="_Toc215694252" w:history="1">
        <w:r w:rsidRPr="00CC54F6">
          <w:rPr>
            <w:rStyle w:val="Hiperligao"/>
            <w:rFonts w:cs="Times New Roman"/>
            <w:b/>
            <w:bCs/>
            <w:noProof/>
          </w:rPr>
          <w:t>Tabela 3</w:t>
        </w:r>
        <w:r w:rsidRPr="00CC54F6">
          <w:rPr>
            <w:rStyle w:val="Hiperligao"/>
            <w:rFonts w:cs="Times New Roman"/>
            <w:noProof/>
          </w:rPr>
          <w:t xml:space="preserve"> - Estrutura de Tabelas MySQL</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_Toc215694252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19</w:t>
        </w:r>
        <w:r w:rsidRPr="00CC54F6">
          <w:rPr>
            <w:rFonts w:cs="Times New Roman"/>
            <w:noProof/>
            <w:webHidden/>
          </w:rPr>
          <w:fldChar w:fldCharType="end"/>
        </w:r>
      </w:hyperlink>
    </w:p>
    <w:p w14:paraId="5E81633A" w14:textId="4CEFDE1B" w:rsidR="00CC54F6" w:rsidRPr="00CC54F6" w:rsidRDefault="00CC54F6">
      <w:pPr>
        <w:pStyle w:val="ndicedeilustraes"/>
        <w:tabs>
          <w:tab w:val="right" w:leader="dot" w:pos="8494"/>
        </w:tabs>
        <w:rPr>
          <w:rFonts w:eastAsiaTheme="minorEastAsia" w:cs="Times New Roman"/>
          <w:noProof/>
          <w:lang w:eastAsia="pt-PT"/>
        </w:rPr>
      </w:pPr>
      <w:hyperlink w:anchor="_Toc215694253" w:history="1">
        <w:r w:rsidRPr="00CC54F6">
          <w:rPr>
            <w:rStyle w:val="Hiperligao"/>
            <w:rFonts w:cs="Times New Roman"/>
            <w:b/>
            <w:bCs/>
            <w:noProof/>
          </w:rPr>
          <w:t>Tabela 4 -</w:t>
        </w:r>
        <w:r w:rsidRPr="00CC54F6">
          <w:rPr>
            <w:rStyle w:val="Hiperligao"/>
            <w:rFonts w:cs="Times New Roman"/>
            <w:noProof/>
          </w:rPr>
          <w:t xml:space="preserve"> Hardware Virtual Necessário</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_Toc215694253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24</w:t>
        </w:r>
        <w:r w:rsidRPr="00CC54F6">
          <w:rPr>
            <w:rFonts w:cs="Times New Roman"/>
            <w:noProof/>
            <w:webHidden/>
          </w:rPr>
          <w:fldChar w:fldCharType="end"/>
        </w:r>
      </w:hyperlink>
    </w:p>
    <w:p w14:paraId="24C89E62" w14:textId="120F61AA" w:rsidR="00CC54F6" w:rsidRPr="00CC54F6" w:rsidRDefault="00CC54F6">
      <w:pPr>
        <w:pStyle w:val="ndicedeilustraes"/>
        <w:tabs>
          <w:tab w:val="right" w:leader="dot" w:pos="8494"/>
        </w:tabs>
        <w:rPr>
          <w:rFonts w:eastAsiaTheme="minorEastAsia" w:cs="Times New Roman"/>
          <w:noProof/>
          <w:lang w:eastAsia="pt-PT"/>
        </w:rPr>
      </w:pPr>
      <w:hyperlink w:anchor="_Toc215694254" w:history="1">
        <w:r w:rsidRPr="00CC54F6">
          <w:rPr>
            <w:rStyle w:val="Hiperligao"/>
            <w:rFonts w:cs="Times New Roman"/>
            <w:b/>
            <w:bCs/>
            <w:noProof/>
          </w:rPr>
          <w:t>Tabela 5 –</w:t>
        </w:r>
        <w:r w:rsidRPr="00CC54F6">
          <w:rPr>
            <w:rStyle w:val="Hiperligao"/>
            <w:rFonts w:cs="Times New Roman"/>
            <w:noProof/>
          </w:rPr>
          <w:t xml:space="preserve"> Software e Tecnologias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_Toc215694254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24</w:t>
        </w:r>
        <w:r w:rsidRPr="00CC54F6">
          <w:rPr>
            <w:rFonts w:cs="Times New Roman"/>
            <w:noProof/>
            <w:webHidden/>
          </w:rPr>
          <w:fldChar w:fldCharType="end"/>
        </w:r>
      </w:hyperlink>
    </w:p>
    <w:p w14:paraId="3F70E82C" w14:textId="096F3BB0" w:rsidR="00CC54F6" w:rsidRPr="00CC54F6" w:rsidRDefault="00CC54F6">
      <w:pPr>
        <w:pStyle w:val="ndicedeilustraes"/>
        <w:tabs>
          <w:tab w:val="right" w:leader="dot" w:pos="8494"/>
        </w:tabs>
        <w:rPr>
          <w:rFonts w:eastAsiaTheme="minorEastAsia" w:cs="Times New Roman"/>
          <w:noProof/>
          <w:lang w:eastAsia="pt-PT"/>
        </w:rPr>
      </w:pPr>
      <w:hyperlink w:anchor="_Toc215694255" w:history="1">
        <w:r w:rsidRPr="00CC54F6">
          <w:rPr>
            <w:rStyle w:val="Hiperligao"/>
            <w:rFonts w:cs="Times New Roman"/>
            <w:b/>
            <w:bCs/>
            <w:noProof/>
          </w:rPr>
          <w:t>Tabela 6 -</w:t>
        </w:r>
        <w:r w:rsidRPr="00CC54F6">
          <w:rPr>
            <w:rStyle w:val="Hiperligao"/>
            <w:rFonts w:cs="Times New Roman"/>
            <w:noProof/>
          </w:rPr>
          <w:t xml:space="preserve"> Descrição detalhada das tarefas</w:t>
        </w:r>
        <w:r w:rsidRPr="00CC54F6">
          <w:rPr>
            <w:rFonts w:cs="Times New Roman"/>
            <w:noProof/>
            <w:webHidden/>
          </w:rPr>
          <w:tab/>
        </w:r>
        <w:r w:rsidRPr="00CC54F6">
          <w:rPr>
            <w:rFonts w:cs="Times New Roman"/>
            <w:noProof/>
            <w:webHidden/>
          </w:rPr>
          <w:fldChar w:fldCharType="begin"/>
        </w:r>
        <w:r w:rsidRPr="00CC54F6">
          <w:rPr>
            <w:rFonts w:cs="Times New Roman"/>
            <w:noProof/>
            <w:webHidden/>
          </w:rPr>
          <w:instrText xml:space="preserve"> PAGEREF _Toc215694255 \h </w:instrText>
        </w:r>
        <w:r w:rsidRPr="00CC54F6">
          <w:rPr>
            <w:rFonts w:cs="Times New Roman"/>
            <w:noProof/>
            <w:webHidden/>
          </w:rPr>
        </w:r>
        <w:r w:rsidRPr="00CC54F6">
          <w:rPr>
            <w:rFonts w:cs="Times New Roman"/>
            <w:noProof/>
            <w:webHidden/>
          </w:rPr>
          <w:fldChar w:fldCharType="separate"/>
        </w:r>
        <w:r w:rsidR="007C32EA">
          <w:rPr>
            <w:rFonts w:cs="Times New Roman"/>
            <w:noProof/>
            <w:webHidden/>
          </w:rPr>
          <w:t>30</w:t>
        </w:r>
        <w:r w:rsidRPr="00CC54F6">
          <w:rPr>
            <w:rFonts w:cs="Times New Roman"/>
            <w:noProof/>
            <w:webHidden/>
          </w:rPr>
          <w:fldChar w:fldCharType="end"/>
        </w:r>
      </w:hyperlink>
    </w:p>
    <w:p w14:paraId="657981A5" w14:textId="6987C044" w:rsidR="00174FD4" w:rsidRPr="00CC54F6" w:rsidRDefault="001E1D04" w:rsidP="001E1D04">
      <w:pPr>
        <w:rPr>
          <w:rFonts w:cs="Times New Roman"/>
        </w:rPr>
      </w:pPr>
      <w:r w:rsidRPr="00CC54F6">
        <w:rPr>
          <w:rFonts w:cs="Times New Roman"/>
        </w:rPr>
        <w:fldChar w:fldCharType="end"/>
      </w:r>
    </w:p>
    <w:p w14:paraId="2B9CB673" w14:textId="77777777" w:rsidR="00174FD4" w:rsidRPr="00CC54F6" w:rsidRDefault="00174FD4" w:rsidP="00174FD4">
      <w:pPr>
        <w:ind w:firstLine="708"/>
        <w:rPr>
          <w:rFonts w:cs="Times New Roman"/>
        </w:rPr>
      </w:pPr>
    </w:p>
    <w:p w14:paraId="4B83648B" w14:textId="77777777" w:rsidR="00174FD4" w:rsidRPr="00CC54F6" w:rsidRDefault="00174FD4" w:rsidP="004E6FDD">
      <w:pPr>
        <w:rPr>
          <w:rFonts w:cs="Times New Roman"/>
        </w:rPr>
      </w:pPr>
    </w:p>
    <w:p w14:paraId="5F9732D9" w14:textId="77777777" w:rsidR="00174FD4" w:rsidRPr="00CC54F6" w:rsidRDefault="00174FD4" w:rsidP="00174FD4">
      <w:pPr>
        <w:ind w:firstLine="708"/>
        <w:rPr>
          <w:rFonts w:cs="Times New Roman"/>
        </w:rPr>
      </w:pPr>
    </w:p>
    <w:p w14:paraId="361B7348" w14:textId="77777777" w:rsidR="00174FD4" w:rsidRPr="00CC54F6" w:rsidRDefault="00174FD4" w:rsidP="00174FD4">
      <w:pPr>
        <w:ind w:firstLine="708"/>
        <w:rPr>
          <w:rFonts w:cs="Times New Roman"/>
        </w:rPr>
      </w:pPr>
    </w:p>
    <w:p w14:paraId="7FC8FD51" w14:textId="77777777" w:rsidR="00174FD4" w:rsidRPr="00CC54F6" w:rsidRDefault="00174FD4" w:rsidP="00174FD4">
      <w:pPr>
        <w:ind w:firstLine="708"/>
        <w:rPr>
          <w:rFonts w:cs="Times New Roman"/>
        </w:rPr>
      </w:pPr>
    </w:p>
    <w:p w14:paraId="27CB7CED" w14:textId="77777777" w:rsidR="00174FD4" w:rsidRPr="00CC54F6" w:rsidRDefault="00174FD4" w:rsidP="00174FD4">
      <w:pPr>
        <w:ind w:firstLine="708"/>
        <w:rPr>
          <w:rFonts w:cs="Times New Roman"/>
        </w:rPr>
      </w:pPr>
    </w:p>
    <w:p w14:paraId="23F2AF9E" w14:textId="77777777" w:rsidR="00174FD4" w:rsidRPr="00CC54F6" w:rsidRDefault="00174FD4" w:rsidP="00174FD4">
      <w:pPr>
        <w:ind w:firstLine="708"/>
        <w:rPr>
          <w:rFonts w:cs="Times New Roman"/>
        </w:rPr>
      </w:pPr>
    </w:p>
    <w:p w14:paraId="5389085D" w14:textId="77777777" w:rsidR="00174FD4" w:rsidRPr="00CC54F6" w:rsidRDefault="00174FD4" w:rsidP="00174FD4">
      <w:pPr>
        <w:ind w:firstLine="708"/>
        <w:rPr>
          <w:rFonts w:cs="Times New Roman"/>
        </w:rPr>
      </w:pPr>
    </w:p>
    <w:p w14:paraId="2A9C119D" w14:textId="77777777" w:rsidR="00174FD4" w:rsidRPr="00CC54F6" w:rsidRDefault="00174FD4" w:rsidP="00174FD4">
      <w:pPr>
        <w:ind w:firstLine="708"/>
        <w:rPr>
          <w:rFonts w:cs="Times New Roman"/>
        </w:rPr>
      </w:pPr>
    </w:p>
    <w:p w14:paraId="3682A12A" w14:textId="77777777" w:rsidR="00174FD4" w:rsidRPr="00CC54F6" w:rsidRDefault="00174FD4" w:rsidP="00174FD4">
      <w:pPr>
        <w:ind w:firstLine="708"/>
        <w:rPr>
          <w:rFonts w:cs="Times New Roman"/>
        </w:rPr>
      </w:pPr>
    </w:p>
    <w:p w14:paraId="23E516C9" w14:textId="77777777" w:rsidR="00174FD4" w:rsidRPr="00CC54F6" w:rsidRDefault="00174FD4" w:rsidP="00174FD4">
      <w:pPr>
        <w:ind w:firstLine="708"/>
        <w:rPr>
          <w:rFonts w:cs="Times New Roman"/>
        </w:rPr>
      </w:pPr>
    </w:p>
    <w:p w14:paraId="0ED6CB3C" w14:textId="77777777" w:rsidR="00174FD4" w:rsidRPr="00CC54F6" w:rsidRDefault="00174FD4" w:rsidP="00174FD4">
      <w:pPr>
        <w:ind w:firstLine="708"/>
        <w:rPr>
          <w:rFonts w:cs="Times New Roman"/>
        </w:rPr>
      </w:pPr>
    </w:p>
    <w:p w14:paraId="5ABD13D9" w14:textId="77777777" w:rsidR="00174FD4" w:rsidRPr="00CC54F6" w:rsidRDefault="00174FD4" w:rsidP="00174FD4">
      <w:pPr>
        <w:ind w:firstLine="708"/>
        <w:rPr>
          <w:rFonts w:cs="Times New Roman"/>
        </w:rPr>
      </w:pPr>
    </w:p>
    <w:p w14:paraId="3CC25E9C" w14:textId="77777777" w:rsidR="00174FD4" w:rsidRPr="00CC54F6" w:rsidRDefault="00174FD4" w:rsidP="00174FD4">
      <w:pPr>
        <w:ind w:firstLine="708"/>
        <w:rPr>
          <w:rFonts w:cs="Times New Roman"/>
        </w:rPr>
      </w:pPr>
    </w:p>
    <w:p w14:paraId="2BDF0AAC" w14:textId="77777777" w:rsidR="00174FD4" w:rsidRPr="00CC54F6" w:rsidRDefault="00174FD4" w:rsidP="00174FD4">
      <w:pPr>
        <w:ind w:firstLine="708"/>
        <w:rPr>
          <w:rFonts w:cs="Times New Roman"/>
        </w:rPr>
      </w:pPr>
    </w:p>
    <w:p w14:paraId="431DC175" w14:textId="77777777" w:rsidR="00174FD4" w:rsidRPr="00CC54F6" w:rsidRDefault="00174FD4" w:rsidP="00174FD4">
      <w:pPr>
        <w:ind w:firstLine="708"/>
        <w:rPr>
          <w:rFonts w:cs="Times New Roman"/>
        </w:rPr>
      </w:pPr>
    </w:p>
    <w:p w14:paraId="62FB8A76" w14:textId="77777777" w:rsidR="00174FD4" w:rsidRPr="00CC54F6" w:rsidRDefault="00174FD4" w:rsidP="00A309BD">
      <w:pPr>
        <w:rPr>
          <w:rFonts w:cs="Times New Roman"/>
        </w:rPr>
      </w:pPr>
    </w:p>
    <w:p w14:paraId="4EF03CDF" w14:textId="715C0755" w:rsidR="00F46153" w:rsidRPr="00CC54F6" w:rsidRDefault="0063081E" w:rsidP="00D00EA8">
      <w:pPr>
        <w:rPr>
          <w:rFonts w:cs="Times New Roman"/>
        </w:rPr>
      </w:pPr>
      <w:r w:rsidRPr="00CC54F6">
        <w:rPr>
          <w:rFonts w:cs="Times New Roman"/>
        </w:rPr>
        <w:br w:type="page"/>
      </w:r>
    </w:p>
    <w:p w14:paraId="2CDF4116" w14:textId="720926B4" w:rsidR="007B668A" w:rsidRPr="00CC54F6" w:rsidRDefault="006654C6" w:rsidP="00D00EA8">
      <w:pPr>
        <w:rPr>
          <w:rFonts w:cs="Times New Roman"/>
        </w:rPr>
      </w:pPr>
      <w:r w:rsidRPr="00CC54F6">
        <w:rPr>
          <w:rFonts w:cs="Times New Roman"/>
        </w:rPr>
        <w:lastRenderedPageBreak/>
        <w:t>S</w:t>
      </w:r>
      <w:r w:rsidR="007B668A" w:rsidRPr="00CC54F6">
        <w:rPr>
          <w:rFonts w:cs="Times New Roman"/>
        </w:rPr>
        <w:t>IGLAS</w:t>
      </w:r>
    </w:p>
    <w:p w14:paraId="7037AEC8" w14:textId="77777777" w:rsidR="005941A1" w:rsidRPr="00CC54F6" w:rsidRDefault="00E15B75">
      <w:pPr>
        <w:pStyle w:val="PargrafodaLista"/>
        <w:numPr>
          <w:ilvl w:val="0"/>
          <w:numId w:val="10"/>
        </w:numPr>
        <w:spacing w:line="360" w:lineRule="auto"/>
        <w:jc w:val="both"/>
        <w:rPr>
          <w:rFonts w:cs="Times New Roman"/>
          <w:bCs/>
        </w:rPr>
      </w:pPr>
      <w:r w:rsidRPr="00CC54F6">
        <w:rPr>
          <w:rFonts w:cs="Times New Roman"/>
          <w:bCs/>
        </w:rPr>
        <w:t>API: Application Programming Interface</w:t>
      </w:r>
    </w:p>
    <w:p w14:paraId="393B640B" w14:textId="328661FF" w:rsidR="005941A1" w:rsidRPr="00CC54F6" w:rsidRDefault="00E15B75">
      <w:pPr>
        <w:pStyle w:val="PargrafodaLista"/>
        <w:numPr>
          <w:ilvl w:val="0"/>
          <w:numId w:val="10"/>
        </w:numPr>
        <w:spacing w:line="360" w:lineRule="auto"/>
        <w:jc w:val="both"/>
        <w:rPr>
          <w:rFonts w:cs="Times New Roman"/>
          <w:bCs/>
        </w:rPr>
      </w:pPr>
      <w:r w:rsidRPr="00CC54F6">
        <w:rPr>
          <w:rFonts w:cs="Times New Roman"/>
          <w:bCs/>
        </w:rPr>
        <w:t>CO</w:t>
      </w:r>
      <w:r w:rsidR="001E618E" w:rsidRPr="00CC54F6">
        <w:rPr>
          <w:rFonts w:cs="Times New Roman"/>
          <w:bCs/>
        </w:rPr>
        <w:t>2</w:t>
      </w:r>
      <w:r w:rsidRPr="00CC54F6">
        <w:rPr>
          <w:rFonts w:cs="Times New Roman"/>
          <w:bCs/>
        </w:rPr>
        <w:t>: Dióxido de Carbono</w:t>
      </w:r>
    </w:p>
    <w:p w14:paraId="41A93B7D" w14:textId="77777777" w:rsidR="005941A1" w:rsidRPr="00CC54F6" w:rsidRDefault="00E15B75">
      <w:pPr>
        <w:pStyle w:val="PargrafodaLista"/>
        <w:numPr>
          <w:ilvl w:val="0"/>
          <w:numId w:val="10"/>
        </w:numPr>
        <w:spacing w:line="360" w:lineRule="auto"/>
        <w:jc w:val="both"/>
        <w:rPr>
          <w:rFonts w:cs="Times New Roman"/>
          <w:bCs/>
        </w:rPr>
      </w:pPr>
      <w:r w:rsidRPr="00CC54F6">
        <w:rPr>
          <w:rFonts w:cs="Times New Roman"/>
          <w:bCs/>
        </w:rPr>
        <w:t>CPU: Central Processing Unit</w:t>
      </w:r>
    </w:p>
    <w:p w14:paraId="459F59E9"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lang w:val="en-US"/>
        </w:rPr>
        <w:t>CRUD: Create, Read, Update, Delete</w:t>
      </w:r>
    </w:p>
    <w:p w14:paraId="0521FB33"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DNS: Domain Name System</w:t>
      </w:r>
    </w:p>
    <w:p w14:paraId="5305D68D"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Docker: Plataforma de Containers</w:t>
      </w:r>
    </w:p>
    <w:p w14:paraId="1DE6F5CC"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GNS3: Graphical Network Simulator-3</w:t>
      </w:r>
    </w:p>
    <w:p w14:paraId="66F1F7A9"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HTTP: HyperText Transfer Protocol</w:t>
      </w:r>
    </w:p>
    <w:p w14:paraId="23AC9BEE"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HTTPS: HTTP Secure</w:t>
      </w:r>
    </w:p>
    <w:p w14:paraId="677695B6"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lang w:val="en-US"/>
        </w:rPr>
        <w:t>IoT: Internet of Things (Internet das Coisas)</w:t>
      </w:r>
    </w:p>
    <w:p w14:paraId="3DADA3FE"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JSON: JavaScript Object Notation</w:t>
      </w:r>
    </w:p>
    <w:p w14:paraId="306A8CB6"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JWT: JSON Web Token</w:t>
      </w:r>
    </w:p>
    <w:p w14:paraId="1BF9F821"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LED: Light-Emitting Diode</w:t>
      </w:r>
    </w:p>
    <w:p w14:paraId="11EB5D4B"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LoRa: Long Range</w:t>
      </w:r>
    </w:p>
    <w:p w14:paraId="3BDA44D9"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MAC: Medium Access Control</w:t>
      </w:r>
    </w:p>
    <w:p w14:paraId="668656A2"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lang w:val="en-US"/>
        </w:rPr>
        <w:t>MQTT: Message Queuing Telemetry Transport</w:t>
      </w:r>
    </w:p>
    <w:p w14:paraId="51ADD8DB" w14:textId="77777777" w:rsidR="005941A1" w:rsidRPr="00CC54F6" w:rsidRDefault="00E15B75">
      <w:pPr>
        <w:pStyle w:val="PargrafodaLista"/>
        <w:numPr>
          <w:ilvl w:val="0"/>
          <w:numId w:val="10"/>
        </w:numPr>
        <w:spacing w:line="360" w:lineRule="auto"/>
        <w:jc w:val="both"/>
        <w:rPr>
          <w:rFonts w:cs="Times New Roman"/>
          <w:bCs/>
        </w:rPr>
      </w:pPr>
      <w:r w:rsidRPr="00CC54F6">
        <w:rPr>
          <w:rFonts w:cs="Times New Roman"/>
          <w:bCs/>
        </w:rPr>
        <w:t>MySQL: Sistema de Gestão de Base de Dados Relacional</w:t>
      </w:r>
    </w:p>
    <w:p w14:paraId="14AADA9B" w14:textId="77777777" w:rsidR="005941A1" w:rsidRPr="00CC54F6" w:rsidRDefault="00E15B75">
      <w:pPr>
        <w:pStyle w:val="PargrafodaLista"/>
        <w:numPr>
          <w:ilvl w:val="0"/>
          <w:numId w:val="10"/>
        </w:numPr>
        <w:spacing w:line="360" w:lineRule="auto"/>
        <w:jc w:val="both"/>
        <w:rPr>
          <w:rFonts w:cs="Times New Roman"/>
          <w:bCs/>
        </w:rPr>
      </w:pPr>
      <w:r w:rsidRPr="00CC54F6">
        <w:rPr>
          <w:rFonts w:cs="Times New Roman"/>
          <w:bCs/>
        </w:rPr>
        <w:t>NGINX: Motor de servidor web e proxy reverso</w:t>
      </w:r>
    </w:p>
    <w:p w14:paraId="31A8FB98" w14:textId="77777777" w:rsidR="005941A1" w:rsidRPr="00CC54F6" w:rsidRDefault="00E15B75">
      <w:pPr>
        <w:pStyle w:val="PargrafodaLista"/>
        <w:numPr>
          <w:ilvl w:val="0"/>
          <w:numId w:val="10"/>
        </w:numPr>
        <w:spacing w:line="360" w:lineRule="auto"/>
        <w:jc w:val="both"/>
        <w:rPr>
          <w:rFonts w:cs="Times New Roman"/>
          <w:bCs/>
        </w:rPr>
      </w:pPr>
      <w:r w:rsidRPr="00CC54F6">
        <w:rPr>
          <w:rFonts w:cs="Times New Roman"/>
          <w:bCs/>
        </w:rPr>
        <w:t>PM10: Material Particulado ≤ 10 µm</w:t>
      </w:r>
    </w:p>
    <w:p w14:paraId="371374E0" w14:textId="77777777" w:rsidR="005941A1" w:rsidRPr="00CC54F6" w:rsidRDefault="00E15B75">
      <w:pPr>
        <w:pStyle w:val="PargrafodaLista"/>
        <w:numPr>
          <w:ilvl w:val="0"/>
          <w:numId w:val="10"/>
        </w:numPr>
        <w:spacing w:line="360" w:lineRule="auto"/>
        <w:jc w:val="both"/>
        <w:rPr>
          <w:rFonts w:cs="Times New Roman"/>
          <w:bCs/>
        </w:rPr>
      </w:pPr>
      <w:r w:rsidRPr="00CC54F6">
        <w:rPr>
          <w:rFonts w:cs="Times New Roman"/>
          <w:bCs/>
        </w:rPr>
        <w:t>QoS: Quality of Service</w:t>
      </w:r>
    </w:p>
    <w:p w14:paraId="2B2B4FB1"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lang w:val="en-US"/>
        </w:rPr>
        <w:t>RAM: Random Access Memory</w:t>
      </w:r>
    </w:p>
    <w:p w14:paraId="14234A93"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lang w:val="en-US"/>
        </w:rPr>
        <w:t>REST: Representational State Transfer</w:t>
      </w:r>
    </w:p>
    <w:p w14:paraId="6EA0843B"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SQL: Structured Query Language</w:t>
      </w:r>
    </w:p>
    <w:p w14:paraId="46DE96A1"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lang w:val="en-US"/>
        </w:rPr>
        <w:t>SSL/TLS: Secure Sockets Layer / Transport Layer Security</w:t>
      </w:r>
    </w:p>
    <w:p w14:paraId="69C1C0D4"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UI: User Interface</w:t>
      </w:r>
    </w:p>
    <w:p w14:paraId="0584184E" w14:textId="77777777" w:rsidR="005941A1" w:rsidRPr="00CC54F6" w:rsidRDefault="00E15B75">
      <w:pPr>
        <w:pStyle w:val="PargrafodaLista"/>
        <w:numPr>
          <w:ilvl w:val="0"/>
          <w:numId w:val="10"/>
        </w:numPr>
        <w:spacing w:line="360" w:lineRule="auto"/>
        <w:jc w:val="both"/>
        <w:rPr>
          <w:rFonts w:cs="Times New Roman"/>
          <w:bCs/>
          <w:lang w:val="en-US"/>
        </w:rPr>
      </w:pPr>
      <w:r w:rsidRPr="00CC54F6">
        <w:rPr>
          <w:rFonts w:cs="Times New Roman"/>
          <w:bCs/>
        </w:rPr>
        <w:t>WSN: Wireless Sensor Network</w:t>
      </w:r>
    </w:p>
    <w:p w14:paraId="193F3C36" w14:textId="0DBF78A5" w:rsidR="00E15B75" w:rsidRPr="00CC54F6" w:rsidRDefault="00E15B75">
      <w:pPr>
        <w:pStyle w:val="PargrafodaLista"/>
        <w:numPr>
          <w:ilvl w:val="0"/>
          <w:numId w:val="10"/>
        </w:numPr>
        <w:spacing w:line="360" w:lineRule="auto"/>
        <w:jc w:val="both"/>
        <w:rPr>
          <w:rFonts w:cs="Times New Roman"/>
          <w:bCs/>
        </w:rPr>
      </w:pPr>
      <w:r w:rsidRPr="00CC54F6">
        <w:rPr>
          <w:rFonts w:cs="Times New Roman"/>
          <w:bCs/>
        </w:rPr>
        <w:t>Zigbee: Padrão de rede sem fios de baixa potência</w:t>
      </w:r>
    </w:p>
    <w:p w14:paraId="45E89312" w14:textId="6C4548D4" w:rsidR="0038119A" w:rsidRPr="00CC54F6" w:rsidRDefault="0038119A" w:rsidP="00D00EA8">
      <w:pPr>
        <w:rPr>
          <w:rFonts w:cs="Times New Roman"/>
        </w:rPr>
      </w:pPr>
      <w:r w:rsidRPr="00CC54F6">
        <w:rPr>
          <w:rFonts w:cs="Times New Roman"/>
        </w:rPr>
        <w:br w:type="page"/>
      </w:r>
    </w:p>
    <w:p w14:paraId="2B3B2D96" w14:textId="010B7998" w:rsidR="00915C34" w:rsidRPr="00CC54F6" w:rsidRDefault="00D00EA8" w:rsidP="00BD5B3A">
      <w:pPr>
        <w:pStyle w:val="Ttulo1"/>
        <w:rPr>
          <w:rFonts w:eastAsiaTheme="minorHAnsi" w:cs="Times New Roman"/>
          <w:sz w:val="24"/>
          <w:szCs w:val="24"/>
        </w:rPr>
      </w:pPr>
      <w:bookmarkStart w:id="0" w:name="_Toc215694256"/>
      <w:r w:rsidRPr="00CC54F6">
        <w:rPr>
          <w:rFonts w:cs="Times New Roman"/>
        </w:rPr>
        <w:lastRenderedPageBreak/>
        <w:t>1. Introdução</w:t>
      </w:r>
      <w:bookmarkEnd w:id="0"/>
    </w:p>
    <w:p w14:paraId="39AF58CA" w14:textId="2A8A1A79" w:rsidR="00791260" w:rsidRPr="00CC54F6" w:rsidRDefault="00791260" w:rsidP="00791260">
      <w:pPr>
        <w:spacing w:after="0" w:line="360" w:lineRule="auto"/>
        <w:ind w:firstLine="708"/>
        <w:jc w:val="both"/>
        <w:rPr>
          <w:rFonts w:cs="Times New Roman"/>
        </w:rPr>
      </w:pPr>
      <w:r w:rsidRPr="00CC54F6">
        <w:rPr>
          <w:rFonts w:cs="Times New Roman"/>
        </w:rPr>
        <w:t>A Fase C do projeto constitui a etapa final e mais abrangente do desenvolvimento da infraestrutura IoT para o campus de Azurém, focando-se na criação e implementação de uma plataforma de IoT na cloud. Esta fase integra e consolida o trabalho desenvolvido nas etapas anteriores, nomeadamente a infraestrutura de rede com conectividade à Internet configurada no GNS3 (Fase A) e a rede de sensores sem fios para Smart Parking e monitorização ambiental simulada no CupCarbon (Fase B).</w:t>
      </w:r>
    </w:p>
    <w:p w14:paraId="16EE1307" w14:textId="0CBF4DC1" w:rsidR="00791260" w:rsidRPr="00CC54F6" w:rsidRDefault="00791260" w:rsidP="00791260">
      <w:pPr>
        <w:spacing w:after="0" w:line="360" w:lineRule="auto"/>
        <w:ind w:firstLine="708"/>
        <w:jc w:val="both"/>
        <w:rPr>
          <w:rFonts w:cs="Times New Roman"/>
        </w:rPr>
      </w:pPr>
      <w:r w:rsidRPr="00CC54F6">
        <w:rPr>
          <w:rFonts w:cs="Times New Roman"/>
        </w:rPr>
        <w:t>O objetivo principal desta fase é estabelecer uma plataforma cloud robusta, escalável e segura, desenhada para assegurar a receção e o armazenamento eficiente dos dados provenientes dos sensores IoT, bem como a gestão centralizada de utilizadores e dispositivos. O sistema prevê a visualização de dados em tempo real através de dashboards interativos, apoiados por mecanismos de autenticação e segurança.</w:t>
      </w:r>
    </w:p>
    <w:p w14:paraId="51D80F5C" w14:textId="3D1C9051" w:rsidR="000943D1" w:rsidRPr="00CC54F6" w:rsidRDefault="00791260" w:rsidP="00791260">
      <w:pPr>
        <w:spacing w:after="0" w:line="360" w:lineRule="auto"/>
        <w:ind w:firstLine="708"/>
        <w:jc w:val="both"/>
        <w:rPr>
          <w:rFonts w:cs="Times New Roman"/>
        </w:rPr>
      </w:pPr>
      <w:r w:rsidRPr="00CC54F6">
        <w:rPr>
          <w:rFonts w:cs="Times New Roman"/>
        </w:rPr>
        <w:t>Para garantir a alta disponibilidade e a tolerância a falhas, a arquitetura incorpora funcionalidades de distribuição de carga (load balancing) e replicação de serviços. A implementação técnica recorre a contentores Docker em ambiente GNS3, criando uma infraestrutura distribuída que integra múltiplos protocolos de comunicação, como HTTP/REST e MQTT, e disponibiliza uma interface web para a gestão e monitorização integral do sistema.</w:t>
      </w:r>
    </w:p>
    <w:p w14:paraId="6064A639" w14:textId="3555DEFE" w:rsidR="000943D1" w:rsidRPr="00CC54F6" w:rsidRDefault="000943D1" w:rsidP="000943D1">
      <w:pPr>
        <w:pStyle w:val="Ttulo1"/>
        <w:rPr>
          <w:rFonts w:cs="Times New Roman"/>
        </w:rPr>
      </w:pPr>
      <w:bookmarkStart w:id="1" w:name="_Toc215694257"/>
      <w:r w:rsidRPr="00CC54F6">
        <w:rPr>
          <w:rFonts w:cs="Times New Roman"/>
        </w:rPr>
        <w:t xml:space="preserve">2. </w:t>
      </w:r>
      <w:r w:rsidR="00BD5B3A" w:rsidRPr="00CC54F6">
        <w:rPr>
          <w:rFonts w:cs="Times New Roman"/>
        </w:rPr>
        <w:t xml:space="preserve">Integração Com Fases Anteriores (A </w:t>
      </w:r>
      <w:r w:rsidR="00F35896" w:rsidRPr="00CC54F6">
        <w:rPr>
          <w:rFonts w:cs="Times New Roman"/>
        </w:rPr>
        <w:t>e</w:t>
      </w:r>
      <w:r w:rsidR="00BD5B3A" w:rsidRPr="00CC54F6">
        <w:rPr>
          <w:rFonts w:cs="Times New Roman"/>
        </w:rPr>
        <w:t xml:space="preserve"> B)</w:t>
      </w:r>
      <w:bookmarkEnd w:id="1"/>
    </w:p>
    <w:p w14:paraId="5746CB3F" w14:textId="77777777" w:rsidR="00F35896" w:rsidRPr="00CC54F6" w:rsidRDefault="00F35896" w:rsidP="00F35896">
      <w:pPr>
        <w:pStyle w:val="Ttulo2"/>
        <w:rPr>
          <w:rFonts w:cs="Times New Roman"/>
        </w:rPr>
      </w:pPr>
      <w:bookmarkStart w:id="2" w:name="_Toc215694258"/>
      <w:r w:rsidRPr="00CC54F6">
        <w:rPr>
          <w:rFonts w:cs="Times New Roman"/>
        </w:rPr>
        <w:t>2.1. Fase A - Infraestrutura de Rede</w:t>
      </w:r>
      <w:bookmarkEnd w:id="2"/>
    </w:p>
    <w:p w14:paraId="51F00EBF" w14:textId="77777777" w:rsidR="00F35896" w:rsidRPr="00CC54F6" w:rsidRDefault="00F35896" w:rsidP="00125AAB">
      <w:pPr>
        <w:spacing w:line="360" w:lineRule="auto"/>
        <w:ind w:firstLine="360"/>
        <w:jc w:val="both"/>
        <w:rPr>
          <w:rFonts w:cs="Times New Roman"/>
        </w:rPr>
      </w:pPr>
      <w:r w:rsidRPr="00CC54F6">
        <w:rPr>
          <w:rFonts w:cs="Times New Roman"/>
        </w:rPr>
        <w:t>A infraestrutura de rede desenvolvida na Fase A fornece a base de conectividade para a plataforma IoT:</w:t>
      </w:r>
    </w:p>
    <w:p w14:paraId="1DEB0747" w14:textId="711C370E" w:rsidR="00C81138" w:rsidRPr="00CC54F6" w:rsidRDefault="00F35896">
      <w:pPr>
        <w:pStyle w:val="PargrafodaLista"/>
        <w:numPr>
          <w:ilvl w:val="0"/>
          <w:numId w:val="2"/>
        </w:numPr>
        <w:spacing w:line="360" w:lineRule="auto"/>
        <w:jc w:val="both"/>
        <w:rPr>
          <w:rFonts w:cs="Times New Roman"/>
          <w:bCs/>
        </w:rPr>
      </w:pPr>
      <w:r w:rsidRPr="00CC54F6">
        <w:rPr>
          <w:rFonts w:cs="Times New Roman"/>
          <w:bCs/>
        </w:rPr>
        <w:t>Rede em malha com 4 routers</w:t>
      </w:r>
      <w:r w:rsidR="00837EB9" w:rsidRPr="00CC54F6">
        <w:rPr>
          <w:rFonts w:cs="Times New Roman"/>
          <w:bCs/>
        </w:rPr>
        <w:t>, p</w:t>
      </w:r>
      <w:r w:rsidRPr="00CC54F6">
        <w:rPr>
          <w:rFonts w:cs="Times New Roman"/>
          <w:bCs/>
        </w:rPr>
        <w:t>roporciona</w:t>
      </w:r>
      <w:r w:rsidR="00837EB9" w:rsidRPr="00CC54F6">
        <w:rPr>
          <w:rFonts w:cs="Times New Roman"/>
          <w:bCs/>
        </w:rPr>
        <w:t>ndo</w:t>
      </w:r>
      <w:r w:rsidRPr="00CC54F6">
        <w:rPr>
          <w:rFonts w:cs="Times New Roman"/>
          <w:bCs/>
        </w:rPr>
        <w:t xml:space="preserve"> redundância e rotas alternativas.</w:t>
      </w:r>
    </w:p>
    <w:p w14:paraId="0B354256" w14:textId="2178C375" w:rsidR="00C81138" w:rsidRPr="00CC54F6" w:rsidRDefault="00F35896">
      <w:pPr>
        <w:pStyle w:val="PargrafodaLista"/>
        <w:numPr>
          <w:ilvl w:val="0"/>
          <w:numId w:val="2"/>
        </w:numPr>
        <w:spacing w:line="360" w:lineRule="auto"/>
        <w:jc w:val="both"/>
        <w:rPr>
          <w:rFonts w:cs="Times New Roman"/>
          <w:bCs/>
        </w:rPr>
      </w:pPr>
      <w:r w:rsidRPr="00CC54F6">
        <w:rPr>
          <w:rFonts w:cs="Times New Roman"/>
          <w:bCs/>
        </w:rPr>
        <w:t>Servidor DNS</w:t>
      </w:r>
      <w:r w:rsidR="00213FE8" w:rsidRPr="00CC54F6">
        <w:rPr>
          <w:rFonts w:cs="Times New Roman"/>
          <w:bCs/>
        </w:rPr>
        <w:t xml:space="preserve">, permitindo </w:t>
      </w:r>
      <w:r w:rsidRPr="00CC54F6">
        <w:rPr>
          <w:rFonts w:cs="Times New Roman"/>
          <w:bCs/>
        </w:rPr>
        <w:t>o acesso à plataforma através de nomes de domínio (</w:t>
      </w:r>
      <w:r w:rsidR="00044C91" w:rsidRPr="00CC54F6">
        <w:rPr>
          <w:rFonts w:cs="Times New Roman"/>
          <w:bCs/>
        </w:rPr>
        <w:t xml:space="preserve">por exemplo, </w:t>
      </w:r>
      <w:r w:rsidR="00A713C1" w:rsidRPr="00CC54F6">
        <w:rPr>
          <w:rStyle w:val="InlineCode"/>
          <w:rFonts w:ascii="Times New Roman" w:hAnsi="Times New Roman" w:cs="Times New Roman"/>
          <w:bCs/>
          <w:color w:val="auto"/>
          <w:sz w:val="24"/>
          <w:szCs w:val="24"/>
          <w:highlight w:val="none"/>
        </w:rPr>
        <w:t>g3</w:t>
      </w:r>
      <w:r w:rsidRPr="00CC54F6">
        <w:rPr>
          <w:rStyle w:val="InlineCode"/>
          <w:rFonts w:ascii="Times New Roman" w:hAnsi="Times New Roman" w:cs="Times New Roman"/>
          <w:bCs/>
          <w:color w:val="auto"/>
          <w:sz w:val="24"/>
          <w:szCs w:val="24"/>
          <w:highlight w:val="none"/>
        </w:rPr>
        <w:t>.</w:t>
      </w:r>
      <w:r w:rsidR="00A713C1" w:rsidRPr="00CC54F6">
        <w:rPr>
          <w:rStyle w:val="InlineCode"/>
          <w:rFonts w:ascii="Times New Roman" w:hAnsi="Times New Roman" w:cs="Times New Roman"/>
          <w:bCs/>
          <w:color w:val="auto"/>
          <w:sz w:val="24"/>
          <w:szCs w:val="24"/>
          <w:highlight w:val="none"/>
        </w:rPr>
        <w:t>uminho</w:t>
      </w:r>
      <w:r w:rsidRPr="00CC54F6">
        <w:rPr>
          <w:rStyle w:val="InlineCode"/>
          <w:rFonts w:ascii="Times New Roman" w:hAnsi="Times New Roman" w:cs="Times New Roman"/>
          <w:bCs/>
          <w:color w:val="auto"/>
          <w:sz w:val="24"/>
          <w:szCs w:val="24"/>
          <w:highlight w:val="none"/>
        </w:rPr>
        <w:t>.pt</w:t>
      </w:r>
      <w:r w:rsidRPr="00CC54F6">
        <w:rPr>
          <w:rFonts w:cs="Times New Roman"/>
          <w:bCs/>
        </w:rPr>
        <w:t>).</w:t>
      </w:r>
    </w:p>
    <w:p w14:paraId="74254314" w14:textId="65BB0798" w:rsidR="00C81138" w:rsidRPr="00CC54F6" w:rsidRDefault="00F35896">
      <w:pPr>
        <w:pStyle w:val="PargrafodaLista"/>
        <w:numPr>
          <w:ilvl w:val="0"/>
          <w:numId w:val="2"/>
        </w:numPr>
        <w:spacing w:line="360" w:lineRule="auto"/>
        <w:jc w:val="both"/>
        <w:rPr>
          <w:rFonts w:cs="Times New Roman"/>
          <w:bCs/>
        </w:rPr>
      </w:pPr>
      <w:r w:rsidRPr="00CC54F6">
        <w:rPr>
          <w:rFonts w:cs="Times New Roman"/>
          <w:bCs/>
        </w:rPr>
        <w:t>Conectividade à Internet</w:t>
      </w:r>
      <w:r w:rsidR="00837EB9" w:rsidRPr="00CC54F6">
        <w:rPr>
          <w:rFonts w:cs="Times New Roman"/>
          <w:bCs/>
        </w:rPr>
        <w:t>, p</w:t>
      </w:r>
      <w:r w:rsidRPr="00CC54F6">
        <w:rPr>
          <w:rFonts w:cs="Times New Roman"/>
          <w:bCs/>
        </w:rPr>
        <w:t>ermit</w:t>
      </w:r>
      <w:r w:rsidR="00837EB9" w:rsidRPr="00CC54F6">
        <w:rPr>
          <w:rFonts w:cs="Times New Roman"/>
          <w:bCs/>
        </w:rPr>
        <w:t>indo</w:t>
      </w:r>
      <w:r w:rsidRPr="00CC54F6">
        <w:rPr>
          <w:rFonts w:cs="Times New Roman"/>
          <w:bCs/>
        </w:rPr>
        <w:t xml:space="preserve"> acesso externo à plataforma e aos serviços cloud.</w:t>
      </w:r>
    </w:p>
    <w:p w14:paraId="598E7EC6" w14:textId="47563F0A" w:rsidR="00F35896" w:rsidRPr="00CC54F6" w:rsidRDefault="00F35896">
      <w:pPr>
        <w:pStyle w:val="PargrafodaLista"/>
        <w:numPr>
          <w:ilvl w:val="0"/>
          <w:numId w:val="2"/>
        </w:numPr>
        <w:spacing w:line="360" w:lineRule="auto"/>
        <w:jc w:val="both"/>
        <w:rPr>
          <w:rFonts w:cs="Times New Roman"/>
          <w:bCs/>
        </w:rPr>
      </w:pPr>
      <w:r w:rsidRPr="00CC54F6">
        <w:rPr>
          <w:rFonts w:cs="Times New Roman"/>
          <w:bCs/>
        </w:rPr>
        <w:t>Switch</w:t>
      </w:r>
      <w:r w:rsidR="0010042C" w:rsidRPr="00CC54F6">
        <w:rPr>
          <w:rFonts w:cs="Times New Roman"/>
          <w:bCs/>
        </w:rPr>
        <w:t>, f</w:t>
      </w:r>
      <w:r w:rsidRPr="00CC54F6">
        <w:rPr>
          <w:rFonts w:cs="Times New Roman"/>
          <w:bCs/>
        </w:rPr>
        <w:t>acilita</w:t>
      </w:r>
      <w:r w:rsidR="0010042C" w:rsidRPr="00CC54F6">
        <w:rPr>
          <w:rFonts w:cs="Times New Roman"/>
          <w:bCs/>
        </w:rPr>
        <w:t>ndo</w:t>
      </w:r>
      <w:r w:rsidRPr="00CC54F6">
        <w:rPr>
          <w:rFonts w:cs="Times New Roman"/>
          <w:bCs/>
        </w:rPr>
        <w:t xml:space="preserve"> a ligação dos servidores da plataforma IoT à rede.</w:t>
      </w:r>
    </w:p>
    <w:p w14:paraId="4AA24D14" w14:textId="77777777" w:rsidR="00F35896" w:rsidRPr="00CC54F6" w:rsidRDefault="00F35896" w:rsidP="00125AAB">
      <w:pPr>
        <w:spacing w:line="360" w:lineRule="auto"/>
        <w:ind w:firstLine="360"/>
        <w:jc w:val="both"/>
        <w:rPr>
          <w:rFonts w:cs="Times New Roman"/>
          <w:bCs/>
        </w:rPr>
      </w:pPr>
      <w:r w:rsidRPr="00CC54F6">
        <w:rPr>
          <w:rFonts w:cs="Times New Roman"/>
          <w:bCs/>
        </w:rPr>
        <w:t>A Fase C utilizará esta infraestrutura para:</w:t>
      </w:r>
    </w:p>
    <w:p w14:paraId="6601CC19" w14:textId="325C67B0" w:rsidR="00C81138" w:rsidRPr="00CC54F6" w:rsidRDefault="00F35896">
      <w:pPr>
        <w:pStyle w:val="PargrafodaLista"/>
        <w:numPr>
          <w:ilvl w:val="0"/>
          <w:numId w:val="3"/>
        </w:numPr>
        <w:spacing w:line="360" w:lineRule="auto"/>
        <w:jc w:val="both"/>
        <w:rPr>
          <w:rFonts w:cs="Times New Roman"/>
          <w:bCs/>
        </w:rPr>
      </w:pPr>
      <w:r w:rsidRPr="00CC54F6">
        <w:rPr>
          <w:rFonts w:cs="Times New Roman"/>
          <w:bCs/>
        </w:rPr>
        <w:t>Alo</w:t>
      </w:r>
      <w:r w:rsidR="0010042C" w:rsidRPr="00CC54F6">
        <w:rPr>
          <w:rFonts w:cs="Times New Roman"/>
          <w:bCs/>
        </w:rPr>
        <w:t>jar</w:t>
      </w:r>
      <w:r w:rsidRPr="00CC54F6">
        <w:rPr>
          <w:rFonts w:cs="Times New Roman"/>
          <w:bCs/>
        </w:rPr>
        <w:t xml:space="preserve"> os containers Docker dos serviços da plataforma.</w:t>
      </w:r>
    </w:p>
    <w:p w14:paraId="7D5BB84A" w14:textId="77777777" w:rsidR="00C81138" w:rsidRPr="00CC54F6" w:rsidRDefault="00F35896">
      <w:pPr>
        <w:pStyle w:val="PargrafodaLista"/>
        <w:numPr>
          <w:ilvl w:val="0"/>
          <w:numId w:val="3"/>
        </w:numPr>
        <w:spacing w:line="360" w:lineRule="auto"/>
        <w:jc w:val="both"/>
        <w:rPr>
          <w:rFonts w:cs="Times New Roman"/>
          <w:bCs/>
        </w:rPr>
      </w:pPr>
      <w:r w:rsidRPr="00CC54F6">
        <w:rPr>
          <w:rFonts w:cs="Times New Roman"/>
          <w:bCs/>
        </w:rPr>
        <w:lastRenderedPageBreak/>
        <w:t>Registar o endereço da plataforma no servidor DNS.</w:t>
      </w:r>
    </w:p>
    <w:p w14:paraId="76C44EF0" w14:textId="663AEB24" w:rsidR="00F35896" w:rsidRPr="00CC54F6" w:rsidRDefault="00F35896">
      <w:pPr>
        <w:pStyle w:val="PargrafodaLista"/>
        <w:numPr>
          <w:ilvl w:val="0"/>
          <w:numId w:val="3"/>
        </w:numPr>
        <w:spacing w:line="360" w:lineRule="auto"/>
        <w:jc w:val="both"/>
        <w:rPr>
          <w:rFonts w:cs="Times New Roman"/>
          <w:bCs/>
        </w:rPr>
      </w:pPr>
      <w:r w:rsidRPr="00CC54F6">
        <w:rPr>
          <w:rFonts w:cs="Times New Roman"/>
          <w:bCs/>
        </w:rPr>
        <w:t>Permitir comunicação entre os sensores (CupCarbon) e a cloud.</w:t>
      </w:r>
    </w:p>
    <w:p w14:paraId="64154E96" w14:textId="77777777" w:rsidR="00F35896" w:rsidRPr="00CC54F6" w:rsidRDefault="00F35896" w:rsidP="002A754F">
      <w:pPr>
        <w:pStyle w:val="Ttulo2"/>
        <w:rPr>
          <w:rFonts w:cs="Times New Roman"/>
        </w:rPr>
      </w:pPr>
      <w:bookmarkStart w:id="3" w:name="_Toc215694259"/>
      <w:r w:rsidRPr="00CC54F6">
        <w:rPr>
          <w:rFonts w:cs="Times New Roman"/>
        </w:rPr>
        <w:t>2.2. Fase B - Rede de Sensores</w:t>
      </w:r>
      <w:bookmarkEnd w:id="3"/>
    </w:p>
    <w:p w14:paraId="2074C502" w14:textId="77777777" w:rsidR="00F35896" w:rsidRPr="00CC54F6" w:rsidRDefault="00F35896" w:rsidP="00DD76D5">
      <w:pPr>
        <w:spacing w:line="360" w:lineRule="auto"/>
        <w:ind w:firstLine="708"/>
        <w:jc w:val="both"/>
        <w:rPr>
          <w:rFonts w:cs="Times New Roman"/>
        </w:rPr>
      </w:pPr>
      <w:r w:rsidRPr="00CC54F6">
        <w:rPr>
          <w:rFonts w:cs="Times New Roman"/>
        </w:rPr>
        <w:t>A rede de sensores implementada na Fase B gera os dados que serão consumidos pela plataforma IoT:</w:t>
      </w:r>
    </w:p>
    <w:p w14:paraId="3AB6A283" w14:textId="77777777" w:rsidR="00F35896" w:rsidRPr="00CC54F6" w:rsidRDefault="00F35896" w:rsidP="004B5FDE">
      <w:pPr>
        <w:spacing w:line="360" w:lineRule="auto"/>
        <w:ind w:firstLine="360"/>
        <w:jc w:val="both"/>
        <w:rPr>
          <w:rFonts w:cs="Times New Roman"/>
        </w:rPr>
      </w:pPr>
      <w:r w:rsidRPr="00CC54F6">
        <w:rPr>
          <w:rFonts w:cs="Times New Roman"/>
        </w:rPr>
        <w:t>Sistema de Smart Parking:</w:t>
      </w:r>
    </w:p>
    <w:p w14:paraId="6157C03A" w14:textId="77777777" w:rsidR="002A754F" w:rsidRPr="00CC54F6" w:rsidRDefault="00F35896">
      <w:pPr>
        <w:pStyle w:val="PargrafodaLista"/>
        <w:numPr>
          <w:ilvl w:val="0"/>
          <w:numId w:val="4"/>
        </w:numPr>
        <w:spacing w:line="360" w:lineRule="auto"/>
        <w:jc w:val="both"/>
        <w:rPr>
          <w:rFonts w:cs="Times New Roman"/>
        </w:rPr>
      </w:pPr>
      <w:r w:rsidRPr="00CC54F6">
        <w:rPr>
          <w:rFonts w:cs="Times New Roman"/>
        </w:rPr>
        <w:t>20 sensores ultrassónicos (deteção de ocupação de vagas).</w:t>
      </w:r>
    </w:p>
    <w:p w14:paraId="083477DA" w14:textId="73469C99" w:rsidR="002A754F" w:rsidRPr="00CC54F6" w:rsidRDefault="00F35896">
      <w:pPr>
        <w:pStyle w:val="PargrafodaLista"/>
        <w:numPr>
          <w:ilvl w:val="0"/>
          <w:numId w:val="4"/>
        </w:numPr>
        <w:spacing w:line="360" w:lineRule="auto"/>
        <w:jc w:val="both"/>
        <w:rPr>
          <w:rFonts w:cs="Times New Roman"/>
        </w:rPr>
      </w:pPr>
      <w:r w:rsidRPr="00CC54F6">
        <w:rPr>
          <w:rFonts w:cs="Times New Roman"/>
        </w:rPr>
        <w:t>20 atuadores LED</w:t>
      </w:r>
      <w:r w:rsidR="00B43BB9" w:rsidRPr="00CC54F6">
        <w:rPr>
          <w:rFonts w:cs="Times New Roman"/>
        </w:rPr>
        <w:t xml:space="preserve"> integrados nos sensores</w:t>
      </w:r>
      <w:r w:rsidRPr="00CC54F6">
        <w:rPr>
          <w:rFonts w:cs="Times New Roman"/>
        </w:rPr>
        <w:t xml:space="preserve"> (sinalização visual).</w:t>
      </w:r>
    </w:p>
    <w:p w14:paraId="34E71075" w14:textId="670A10D4" w:rsidR="00F35896" w:rsidRPr="00CC54F6" w:rsidRDefault="00F35896">
      <w:pPr>
        <w:pStyle w:val="PargrafodaLista"/>
        <w:numPr>
          <w:ilvl w:val="0"/>
          <w:numId w:val="4"/>
        </w:numPr>
        <w:spacing w:line="360" w:lineRule="auto"/>
        <w:jc w:val="both"/>
        <w:rPr>
          <w:rFonts w:cs="Times New Roman"/>
        </w:rPr>
      </w:pPr>
      <w:r w:rsidRPr="00CC54F6">
        <w:rPr>
          <w:rFonts w:cs="Times New Roman"/>
        </w:rPr>
        <w:t>Protocolo Zigbee para comunicação.</w:t>
      </w:r>
    </w:p>
    <w:p w14:paraId="1F6F1C64" w14:textId="77777777" w:rsidR="00F35896" w:rsidRPr="00CC54F6" w:rsidRDefault="00F35896" w:rsidP="004B5FDE">
      <w:pPr>
        <w:spacing w:line="360" w:lineRule="auto"/>
        <w:ind w:firstLine="360"/>
        <w:jc w:val="both"/>
        <w:rPr>
          <w:rFonts w:cs="Times New Roman"/>
        </w:rPr>
      </w:pPr>
      <w:r w:rsidRPr="00CC54F6">
        <w:rPr>
          <w:rFonts w:cs="Times New Roman"/>
        </w:rPr>
        <w:t>Sistema de Monitorização Ambiental:</w:t>
      </w:r>
    </w:p>
    <w:p w14:paraId="5404BD8D" w14:textId="77777777" w:rsidR="002A754F" w:rsidRPr="00CC54F6" w:rsidRDefault="00F35896">
      <w:pPr>
        <w:pStyle w:val="PargrafodaLista"/>
        <w:numPr>
          <w:ilvl w:val="0"/>
          <w:numId w:val="5"/>
        </w:numPr>
        <w:spacing w:line="360" w:lineRule="auto"/>
        <w:jc w:val="both"/>
        <w:rPr>
          <w:rFonts w:cs="Times New Roman"/>
        </w:rPr>
      </w:pPr>
      <w:r w:rsidRPr="00CC54F6">
        <w:rPr>
          <w:rFonts w:cs="Times New Roman"/>
        </w:rPr>
        <w:t>2 sensores de CO₂ e PM10.</w:t>
      </w:r>
    </w:p>
    <w:p w14:paraId="203263BD" w14:textId="77777777" w:rsidR="002A754F" w:rsidRPr="00CC54F6" w:rsidRDefault="00F35896">
      <w:pPr>
        <w:pStyle w:val="PargrafodaLista"/>
        <w:numPr>
          <w:ilvl w:val="0"/>
          <w:numId w:val="5"/>
        </w:numPr>
        <w:spacing w:line="360" w:lineRule="auto"/>
        <w:jc w:val="both"/>
        <w:rPr>
          <w:rFonts w:cs="Times New Roman"/>
        </w:rPr>
      </w:pPr>
      <w:r w:rsidRPr="00CC54F6">
        <w:rPr>
          <w:rFonts w:cs="Times New Roman"/>
        </w:rPr>
        <w:t>2 sensores de temperatura e humidade.</w:t>
      </w:r>
    </w:p>
    <w:p w14:paraId="4BE95490" w14:textId="77777777" w:rsidR="002A754F" w:rsidRPr="00CC54F6" w:rsidRDefault="00F35896">
      <w:pPr>
        <w:pStyle w:val="PargrafodaLista"/>
        <w:numPr>
          <w:ilvl w:val="0"/>
          <w:numId w:val="5"/>
        </w:numPr>
        <w:spacing w:line="360" w:lineRule="auto"/>
        <w:jc w:val="both"/>
        <w:rPr>
          <w:rFonts w:cs="Times New Roman"/>
        </w:rPr>
      </w:pPr>
      <w:r w:rsidRPr="00CC54F6">
        <w:rPr>
          <w:rFonts w:cs="Times New Roman"/>
        </w:rPr>
        <w:t>2 atuadores (ventiladores).</w:t>
      </w:r>
    </w:p>
    <w:p w14:paraId="2847516D" w14:textId="2DBDA1DB" w:rsidR="00F35896" w:rsidRPr="00CC54F6" w:rsidRDefault="00F35896">
      <w:pPr>
        <w:pStyle w:val="PargrafodaLista"/>
        <w:numPr>
          <w:ilvl w:val="0"/>
          <w:numId w:val="5"/>
        </w:numPr>
        <w:spacing w:line="360" w:lineRule="auto"/>
        <w:jc w:val="both"/>
        <w:rPr>
          <w:rFonts w:cs="Times New Roman"/>
        </w:rPr>
      </w:pPr>
      <w:r w:rsidRPr="00CC54F6">
        <w:rPr>
          <w:rFonts w:cs="Times New Roman"/>
        </w:rPr>
        <w:t xml:space="preserve">Protocolo </w:t>
      </w:r>
      <w:r w:rsidR="002A754F" w:rsidRPr="00CC54F6">
        <w:rPr>
          <w:rFonts w:cs="Times New Roman"/>
        </w:rPr>
        <w:t>ZigBee</w:t>
      </w:r>
      <w:r w:rsidRPr="00CC54F6">
        <w:rPr>
          <w:rFonts w:cs="Times New Roman"/>
        </w:rPr>
        <w:t xml:space="preserve"> para comunicação.</w:t>
      </w:r>
    </w:p>
    <w:p w14:paraId="530B9CE3" w14:textId="77777777" w:rsidR="00F35896" w:rsidRPr="00CC54F6" w:rsidRDefault="00F35896" w:rsidP="004B5FDE">
      <w:pPr>
        <w:spacing w:line="360" w:lineRule="auto"/>
        <w:ind w:firstLine="360"/>
        <w:jc w:val="both"/>
        <w:rPr>
          <w:rFonts w:cs="Times New Roman"/>
        </w:rPr>
      </w:pPr>
      <w:r w:rsidRPr="00CC54F6">
        <w:rPr>
          <w:rFonts w:cs="Times New Roman"/>
        </w:rPr>
        <w:t>Gateway:</w:t>
      </w:r>
    </w:p>
    <w:p w14:paraId="7F8E8594" w14:textId="77777777" w:rsidR="00F35896" w:rsidRPr="00CC54F6" w:rsidRDefault="00F35896">
      <w:pPr>
        <w:pStyle w:val="PargrafodaLista"/>
        <w:numPr>
          <w:ilvl w:val="0"/>
          <w:numId w:val="6"/>
        </w:numPr>
        <w:spacing w:line="360" w:lineRule="auto"/>
        <w:jc w:val="both"/>
        <w:rPr>
          <w:rFonts w:cs="Times New Roman"/>
        </w:rPr>
      </w:pPr>
      <w:r w:rsidRPr="00CC54F6">
        <w:rPr>
          <w:rFonts w:cs="Times New Roman"/>
        </w:rPr>
        <w:t>Agrega dados dos sensores.</w:t>
      </w:r>
    </w:p>
    <w:p w14:paraId="7248E1EB" w14:textId="007D088E" w:rsidR="00A00919" w:rsidRPr="00CC54F6" w:rsidRDefault="00F35896">
      <w:pPr>
        <w:pStyle w:val="PargrafodaLista"/>
        <w:numPr>
          <w:ilvl w:val="0"/>
          <w:numId w:val="6"/>
        </w:numPr>
        <w:spacing w:line="360" w:lineRule="auto"/>
        <w:jc w:val="both"/>
        <w:rPr>
          <w:rFonts w:cs="Times New Roman"/>
        </w:rPr>
      </w:pPr>
      <w:r w:rsidRPr="00CC54F6">
        <w:rPr>
          <w:rFonts w:cs="Times New Roman"/>
        </w:rPr>
        <w:t>Converte protocolos Zigbee</w:t>
      </w:r>
      <w:r w:rsidR="0010042C" w:rsidRPr="00CC54F6">
        <w:rPr>
          <w:rFonts w:cs="Times New Roman"/>
        </w:rPr>
        <w:t xml:space="preserve"> </w:t>
      </w:r>
      <w:r w:rsidRPr="00CC54F6">
        <w:rPr>
          <w:rFonts w:cs="Times New Roman"/>
        </w:rPr>
        <w:t>para IP.</w:t>
      </w:r>
    </w:p>
    <w:p w14:paraId="4BB8AB14" w14:textId="752D9F65" w:rsidR="00F35896" w:rsidRPr="00CC54F6" w:rsidRDefault="00F35896">
      <w:pPr>
        <w:pStyle w:val="PargrafodaLista"/>
        <w:numPr>
          <w:ilvl w:val="0"/>
          <w:numId w:val="6"/>
        </w:numPr>
        <w:spacing w:line="360" w:lineRule="auto"/>
        <w:jc w:val="both"/>
        <w:rPr>
          <w:rFonts w:cs="Times New Roman"/>
        </w:rPr>
      </w:pPr>
      <w:r w:rsidRPr="00CC54F6">
        <w:rPr>
          <w:rFonts w:cs="Times New Roman"/>
        </w:rPr>
        <w:t>Envia dados para a plataforma cloud via HTTP/REST ou MQTT.</w:t>
      </w:r>
    </w:p>
    <w:p w14:paraId="3866AD42" w14:textId="19DFF16F" w:rsidR="007B7397" w:rsidRPr="00CC54F6" w:rsidRDefault="00F35896" w:rsidP="002A540C">
      <w:pPr>
        <w:spacing w:line="360" w:lineRule="auto"/>
        <w:ind w:firstLine="360"/>
        <w:jc w:val="both"/>
        <w:rPr>
          <w:rFonts w:cs="Times New Roman"/>
        </w:rPr>
      </w:pPr>
      <w:r w:rsidRPr="00CC54F6">
        <w:rPr>
          <w:rFonts w:cs="Times New Roman"/>
        </w:rPr>
        <w:t>A Fase C receberá estes dados, processá-los-á, armazená-los-á e disponibilizá-los-á através da interface gráfica.</w:t>
      </w:r>
    </w:p>
    <w:p w14:paraId="4FDFC5AE" w14:textId="74FF4729" w:rsidR="008F653B" w:rsidRPr="00CC54F6" w:rsidRDefault="000943D1" w:rsidP="0048352C">
      <w:pPr>
        <w:pStyle w:val="Ttulo1"/>
        <w:spacing w:after="0" w:line="360" w:lineRule="auto"/>
        <w:rPr>
          <w:rFonts w:cs="Times New Roman"/>
        </w:rPr>
      </w:pPr>
      <w:bookmarkStart w:id="4" w:name="_Toc215694260"/>
      <w:r w:rsidRPr="00CC54F6">
        <w:rPr>
          <w:rFonts w:cs="Times New Roman"/>
        </w:rPr>
        <w:t>3</w:t>
      </w:r>
      <w:r w:rsidR="00D00EA8" w:rsidRPr="00CC54F6">
        <w:rPr>
          <w:rFonts w:cs="Times New Roman"/>
        </w:rPr>
        <w:t xml:space="preserve">. </w:t>
      </w:r>
      <w:r w:rsidR="002F0748" w:rsidRPr="00CC54F6">
        <w:rPr>
          <w:rFonts w:cs="Times New Roman"/>
        </w:rPr>
        <w:t xml:space="preserve">Requisitos </w:t>
      </w:r>
      <w:r w:rsidR="008F653B" w:rsidRPr="00CC54F6">
        <w:rPr>
          <w:rFonts w:cs="Times New Roman"/>
        </w:rPr>
        <w:t xml:space="preserve">e Funcionalidades </w:t>
      </w:r>
      <w:r w:rsidR="00D00EA8" w:rsidRPr="00CC54F6">
        <w:rPr>
          <w:rFonts w:cs="Times New Roman"/>
        </w:rPr>
        <w:t>do Sistema</w:t>
      </w:r>
      <w:bookmarkEnd w:id="4"/>
    </w:p>
    <w:p w14:paraId="63D6D34E" w14:textId="0250F87F" w:rsidR="00364EAC" w:rsidRPr="00CC54F6" w:rsidRDefault="00364EAC" w:rsidP="00364EAC">
      <w:pPr>
        <w:spacing w:line="360" w:lineRule="auto"/>
        <w:ind w:firstLine="708"/>
        <w:jc w:val="both"/>
        <w:rPr>
          <w:rFonts w:cs="Times New Roman"/>
        </w:rPr>
      </w:pPr>
      <w:r w:rsidRPr="00CC54F6">
        <w:rPr>
          <w:rFonts w:cs="Times New Roman"/>
        </w:rPr>
        <w:t>Este capítulo estabelece os requisitos técnicos e funcionais que orientam o desenvolvimento da Fase C, bem como as funcionalidades a implementar para garantir o cumprimento dos objetivos do projeto.</w:t>
      </w:r>
    </w:p>
    <w:p w14:paraId="3A2F6F28" w14:textId="2D355089" w:rsidR="005279A5" w:rsidRPr="00CC54F6" w:rsidRDefault="005279A5" w:rsidP="005279A5">
      <w:pPr>
        <w:pStyle w:val="Ttulo2"/>
        <w:rPr>
          <w:rFonts w:cs="Times New Roman"/>
        </w:rPr>
      </w:pPr>
      <w:bookmarkStart w:id="5" w:name="_Toc215694261"/>
      <w:r w:rsidRPr="00CC54F6">
        <w:rPr>
          <w:rFonts w:cs="Times New Roman"/>
        </w:rPr>
        <w:t>3.1. Requisitos Funcionais</w:t>
      </w:r>
      <w:bookmarkEnd w:id="5"/>
    </w:p>
    <w:p w14:paraId="794F72E2" w14:textId="4949E117" w:rsidR="00364EAC" w:rsidRPr="00CC54F6" w:rsidRDefault="00364EAC" w:rsidP="00364EAC">
      <w:pPr>
        <w:spacing w:line="360" w:lineRule="auto"/>
        <w:ind w:firstLine="708"/>
        <w:jc w:val="both"/>
        <w:rPr>
          <w:rFonts w:cs="Times New Roman"/>
        </w:rPr>
      </w:pPr>
      <w:r w:rsidRPr="00CC54F6">
        <w:rPr>
          <w:rFonts w:cs="Times New Roman"/>
        </w:rPr>
        <w:t>Os requisitos funcionais descrevem os comportamentos e serviços específicos que o sistema deve disponibilizar.</w:t>
      </w:r>
    </w:p>
    <w:p w14:paraId="77F72F20" w14:textId="4E74C670" w:rsidR="00364EAC" w:rsidRPr="00CC54F6" w:rsidRDefault="00364EAC">
      <w:pPr>
        <w:numPr>
          <w:ilvl w:val="0"/>
          <w:numId w:val="11"/>
        </w:numPr>
        <w:spacing w:line="360" w:lineRule="auto"/>
        <w:jc w:val="both"/>
        <w:rPr>
          <w:rFonts w:cs="Times New Roman"/>
        </w:rPr>
      </w:pPr>
      <w:r w:rsidRPr="00CC54F6">
        <w:rPr>
          <w:rFonts w:cs="Times New Roman"/>
        </w:rPr>
        <w:lastRenderedPageBreak/>
        <w:t xml:space="preserve">RF1. Receção de Dados: O sistema deve possuir capacidade para receber dados de sensores através de dois protocolos distintos: HTTP/REST (para comunicações standard) e MQTT (para </w:t>
      </w:r>
      <w:r w:rsidR="006B4A0B" w:rsidRPr="00CC54F6">
        <w:rPr>
          <w:rFonts w:cs="Times New Roman"/>
        </w:rPr>
        <w:t xml:space="preserve">monotorização </w:t>
      </w:r>
      <w:r w:rsidRPr="00CC54F6">
        <w:rPr>
          <w:rFonts w:cs="Times New Roman"/>
        </w:rPr>
        <w:t>em tempo real).</w:t>
      </w:r>
    </w:p>
    <w:p w14:paraId="60D7D589" w14:textId="77777777" w:rsidR="00364EAC" w:rsidRPr="00CC54F6" w:rsidRDefault="00364EAC">
      <w:pPr>
        <w:numPr>
          <w:ilvl w:val="0"/>
          <w:numId w:val="11"/>
        </w:numPr>
        <w:spacing w:line="360" w:lineRule="auto"/>
        <w:jc w:val="both"/>
        <w:rPr>
          <w:rFonts w:cs="Times New Roman"/>
        </w:rPr>
      </w:pPr>
      <w:r w:rsidRPr="00CC54F6">
        <w:rPr>
          <w:rFonts w:cs="Times New Roman"/>
        </w:rPr>
        <w:t>RF2. Armazenamento Centralizado de Dados: Todos os dados devem ser persistidos numa base de dados relacional MySQL.</w:t>
      </w:r>
    </w:p>
    <w:p w14:paraId="5327CCCC" w14:textId="4004B0E4" w:rsidR="00364EAC" w:rsidRPr="00CC54F6" w:rsidRDefault="00364EAC">
      <w:pPr>
        <w:numPr>
          <w:ilvl w:val="1"/>
          <w:numId w:val="11"/>
        </w:numPr>
        <w:spacing w:line="360" w:lineRule="auto"/>
        <w:jc w:val="both"/>
        <w:rPr>
          <w:rFonts w:cs="Times New Roman"/>
        </w:rPr>
      </w:pPr>
      <w:r w:rsidRPr="00CC54F6">
        <w:rPr>
          <w:rFonts w:cs="Times New Roman"/>
        </w:rPr>
        <w:t xml:space="preserve">Os dados de </w:t>
      </w:r>
      <w:r w:rsidR="006B4A0B" w:rsidRPr="00CC54F6">
        <w:rPr>
          <w:rFonts w:cs="Times New Roman"/>
        </w:rPr>
        <w:t>monotorização</w:t>
      </w:r>
      <w:r w:rsidRPr="00CC54F6">
        <w:rPr>
          <w:rFonts w:cs="Times New Roman"/>
        </w:rPr>
        <w:t xml:space="preserve"> (readings) devem incluir carimbo temporal (timestamp), identificador do dispositivo (device_id), tipo de medição e valor.</w:t>
      </w:r>
    </w:p>
    <w:p w14:paraId="38E89AC2" w14:textId="6EF3B171" w:rsidR="00364EAC" w:rsidRPr="00CC54F6" w:rsidRDefault="00364EAC">
      <w:pPr>
        <w:numPr>
          <w:ilvl w:val="1"/>
          <w:numId w:val="11"/>
        </w:numPr>
        <w:spacing w:line="360" w:lineRule="auto"/>
        <w:jc w:val="both"/>
        <w:rPr>
          <w:rFonts w:cs="Times New Roman"/>
        </w:rPr>
      </w:pPr>
      <w:r w:rsidRPr="00CC54F6">
        <w:rPr>
          <w:rFonts w:cs="Times New Roman"/>
        </w:rPr>
        <w:t xml:space="preserve">Os metadados (utilizadores, configurações, </w:t>
      </w:r>
      <w:r w:rsidR="009B4A9E" w:rsidRPr="00CC54F6">
        <w:rPr>
          <w:rFonts w:cs="Times New Roman"/>
        </w:rPr>
        <w:t>registo</w:t>
      </w:r>
      <w:r w:rsidRPr="00CC54F6">
        <w:rPr>
          <w:rFonts w:cs="Times New Roman"/>
        </w:rPr>
        <w:t xml:space="preserve"> de dispositivos) devem ser armazenados em tabelas relacionais.</w:t>
      </w:r>
    </w:p>
    <w:p w14:paraId="4E85C67D" w14:textId="77777777" w:rsidR="00364EAC" w:rsidRPr="00CC54F6" w:rsidRDefault="00364EAC">
      <w:pPr>
        <w:numPr>
          <w:ilvl w:val="0"/>
          <w:numId w:val="11"/>
        </w:numPr>
        <w:spacing w:line="360" w:lineRule="auto"/>
        <w:jc w:val="both"/>
        <w:rPr>
          <w:rFonts w:cs="Times New Roman"/>
        </w:rPr>
      </w:pPr>
      <w:r w:rsidRPr="00CC54F6">
        <w:rPr>
          <w:rFonts w:cs="Times New Roman"/>
        </w:rPr>
        <w:t>RF3. Autenticação de Dispositivos: Implementação de mecanismos de segurança onde cada sensor/gateway deve autenticar-se (via API Key ou Token) antes de enviar dados para a cloud.</w:t>
      </w:r>
    </w:p>
    <w:p w14:paraId="7D1C8438" w14:textId="77777777" w:rsidR="00364EAC" w:rsidRPr="00CC54F6" w:rsidRDefault="00364EAC">
      <w:pPr>
        <w:numPr>
          <w:ilvl w:val="0"/>
          <w:numId w:val="11"/>
        </w:numPr>
        <w:spacing w:line="360" w:lineRule="auto"/>
        <w:jc w:val="both"/>
        <w:rPr>
          <w:rFonts w:cs="Times New Roman"/>
        </w:rPr>
      </w:pPr>
      <w:r w:rsidRPr="00CC54F6">
        <w:rPr>
          <w:rFonts w:cs="Times New Roman"/>
        </w:rPr>
        <w:t>RF4. Gestão de Utilizadores: A plataforma deve permitir o ciclo de vida completo dos utilizadores (CRUD), suportando diferentes níveis de permissões (Administrador e Utilizador padrão).</w:t>
      </w:r>
    </w:p>
    <w:p w14:paraId="4A095E3E" w14:textId="77777777" w:rsidR="00364EAC" w:rsidRPr="00CC54F6" w:rsidRDefault="00364EAC">
      <w:pPr>
        <w:numPr>
          <w:ilvl w:val="0"/>
          <w:numId w:val="11"/>
        </w:numPr>
        <w:spacing w:line="360" w:lineRule="auto"/>
        <w:jc w:val="both"/>
        <w:rPr>
          <w:rFonts w:cs="Times New Roman"/>
        </w:rPr>
      </w:pPr>
      <w:r w:rsidRPr="00CC54F6">
        <w:rPr>
          <w:rFonts w:cs="Times New Roman"/>
        </w:rPr>
        <w:t>RF5. Gestão de Dispositivos: Funcionalidade para registar, editar e remover dispositivos, bem como associá-los a utilizadores específicos. Apenas os proprietários (ou administradores) devem ter acesso aos dados dos respetivos sensores.</w:t>
      </w:r>
    </w:p>
    <w:p w14:paraId="64713AC7" w14:textId="77777777" w:rsidR="00364EAC" w:rsidRPr="00CC54F6" w:rsidRDefault="00364EAC">
      <w:pPr>
        <w:numPr>
          <w:ilvl w:val="0"/>
          <w:numId w:val="11"/>
        </w:numPr>
        <w:spacing w:line="360" w:lineRule="auto"/>
        <w:jc w:val="both"/>
        <w:rPr>
          <w:rFonts w:cs="Times New Roman"/>
        </w:rPr>
      </w:pPr>
      <w:r w:rsidRPr="00CC54F6">
        <w:rPr>
          <w:rFonts w:cs="Times New Roman"/>
        </w:rPr>
        <w:t>RF6. Visualização de Dados: Disponibilização de uma interface gráfica (Dashboard) para monitorização em tempo real, apresentando gráficos e estatísticas das variáveis ambientais (ocupação de estacionamento, temperatura, humidade, CO₂ e PM10).</w:t>
      </w:r>
    </w:p>
    <w:p w14:paraId="66E8BE5B" w14:textId="77777777" w:rsidR="00364EAC" w:rsidRPr="00CC54F6" w:rsidRDefault="00364EAC">
      <w:pPr>
        <w:numPr>
          <w:ilvl w:val="0"/>
          <w:numId w:val="11"/>
        </w:numPr>
        <w:spacing w:line="360" w:lineRule="auto"/>
        <w:jc w:val="both"/>
        <w:rPr>
          <w:rFonts w:cs="Times New Roman"/>
        </w:rPr>
      </w:pPr>
      <w:r w:rsidRPr="00CC54F6">
        <w:rPr>
          <w:rFonts w:cs="Times New Roman"/>
        </w:rPr>
        <w:t>RF7. Distribuição de Carga (Load Balancing): O sistema deve distribuir automaticamente os pedidos de entrada entre as réplicas dos servidores de aplicação para evitar sobrecargas.</w:t>
      </w:r>
    </w:p>
    <w:p w14:paraId="09DB8FA4" w14:textId="77777777" w:rsidR="00364EAC" w:rsidRPr="00CC54F6" w:rsidRDefault="00364EAC">
      <w:pPr>
        <w:numPr>
          <w:ilvl w:val="0"/>
          <w:numId w:val="11"/>
        </w:numPr>
        <w:spacing w:line="360" w:lineRule="auto"/>
        <w:jc w:val="both"/>
        <w:rPr>
          <w:rFonts w:cs="Times New Roman"/>
        </w:rPr>
      </w:pPr>
      <w:r w:rsidRPr="00CC54F6">
        <w:rPr>
          <w:rFonts w:cs="Times New Roman"/>
        </w:rPr>
        <w:t>RF8. Configuração Remota: Capacidade de enviar comandos do servidor para os dispositivos (downlink), permitindo ajustes de configuração remota.</w:t>
      </w:r>
    </w:p>
    <w:p w14:paraId="47222D3E" w14:textId="18EED960" w:rsidR="00364EAC" w:rsidRPr="00CC54F6" w:rsidRDefault="00364EAC">
      <w:pPr>
        <w:numPr>
          <w:ilvl w:val="0"/>
          <w:numId w:val="11"/>
        </w:numPr>
        <w:spacing w:line="360" w:lineRule="auto"/>
        <w:jc w:val="both"/>
        <w:rPr>
          <w:rFonts w:cs="Times New Roman"/>
        </w:rPr>
      </w:pPr>
      <w:r w:rsidRPr="00CC54F6">
        <w:rPr>
          <w:rFonts w:cs="Times New Roman"/>
        </w:rPr>
        <w:lastRenderedPageBreak/>
        <w:t>RF9. Sistema de Alertas: Gera</w:t>
      </w:r>
      <w:r w:rsidR="007D3BC3" w:rsidRPr="00CC54F6">
        <w:rPr>
          <w:rFonts w:cs="Times New Roman"/>
        </w:rPr>
        <w:t xml:space="preserve">r </w:t>
      </w:r>
      <w:r w:rsidRPr="00CC54F6">
        <w:rPr>
          <w:rFonts w:cs="Times New Roman"/>
        </w:rPr>
        <w:t>notificações quando os valores monitorizados ultrapassam limiares pré-definidos (ex: CO₂ &gt; 1000 ppm).</w:t>
      </w:r>
    </w:p>
    <w:p w14:paraId="052E72E0" w14:textId="14FAEC5D" w:rsidR="00364EAC" w:rsidRPr="00CC54F6" w:rsidRDefault="00364EAC">
      <w:pPr>
        <w:numPr>
          <w:ilvl w:val="0"/>
          <w:numId w:val="11"/>
        </w:numPr>
        <w:spacing w:line="360" w:lineRule="auto"/>
        <w:jc w:val="both"/>
        <w:rPr>
          <w:rFonts w:cs="Times New Roman"/>
        </w:rPr>
      </w:pPr>
      <w:r w:rsidRPr="00CC54F6">
        <w:rPr>
          <w:rFonts w:cs="Times New Roman"/>
        </w:rPr>
        <w:t xml:space="preserve">RF10. </w:t>
      </w:r>
      <w:r w:rsidR="004E7EAE" w:rsidRPr="00CC54F6">
        <w:rPr>
          <w:rFonts w:cs="Times New Roman"/>
        </w:rPr>
        <w:t>Registo e Monitorização de Atividades</w:t>
      </w:r>
      <w:r w:rsidRPr="00CC54F6">
        <w:rPr>
          <w:rFonts w:cs="Times New Roman"/>
        </w:rPr>
        <w:t>: Registo centralizado de operações críticas, incluindo acessos de utilizadores, falhas de sistema e erros de comunicação.</w:t>
      </w:r>
    </w:p>
    <w:p w14:paraId="61F9BC90" w14:textId="6F39E251" w:rsidR="00364EAC" w:rsidRPr="00CC54F6" w:rsidRDefault="00EB571B" w:rsidP="00EB571B">
      <w:pPr>
        <w:pStyle w:val="Ttulo2"/>
        <w:rPr>
          <w:rFonts w:cs="Times New Roman"/>
        </w:rPr>
      </w:pPr>
      <w:bookmarkStart w:id="6" w:name="_Toc215694262"/>
      <w:r w:rsidRPr="00CC54F6">
        <w:rPr>
          <w:rFonts w:cs="Times New Roman"/>
        </w:rPr>
        <w:t>3</w:t>
      </w:r>
      <w:r w:rsidR="00364EAC" w:rsidRPr="00CC54F6">
        <w:rPr>
          <w:rFonts w:cs="Times New Roman"/>
        </w:rPr>
        <w:t>.2. Requisitos Não-Funcionais (RNF)</w:t>
      </w:r>
      <w:bookmarkEnd w:id="6"/>
    </w:p>
    <w:p w14:paraId="44C3BB33" w14:textId="77777777" w:rsidR="00364EAC" w:rsidRPr="00CC54F6" w:rsidRDefault="00364EAC" w:rsidP="00D21EC5">
      <w:pPr>
        <w:spacing w:line="360" w:lineRule="auto"/>
        <w:ind w:firstLine="360"/>
        <w:jc w:val="both"/>
        <w:rPr>
          <w:rFonts w:cs="Times New Roman"/>
        </w:rPr>
      </w:pPr>
      <w:r w:rsidRPr="00CC54F6">
        <w:rPr>
          <w:rFonts w:cs="Times New Roman"/>
        </w:rPr>
        <w:t>Os requisitos não-funcionais definem os critérios de qualidade e as restrições sob as quais o sistema deve operar.</w:t>
      </w:r>
    </w:p>
    <w:p w14:paraId="23F17A08" w14:textId="77777777" w:rsidR="00364EAC" w:rsidRPr="00CC54F6" w:rsidRDefault="00364EAC">
      <w:pPr>
        <w:numPr>
          <w:ilvl w:val="0"/>
          <w:numId w:val="12"/>
        </w:numPr>
        <w:spacing w:line="360" w:lineRule="auto"/>
        <w:jc w:val="both"/>
        <w:rPr>
          <w:rFonts w:cs="Times New Roman"/>
        </w:rPr>
      </w:pPr>
      <w:r w:rsidRPr="00CC54F6">
        <w:rPr>
          <w:rFonts w:cs="Times New Roman"/>
        </w:rPr>
        <w:t>RNF1. Escalabilidade: A arquitetura deve suportar o crescimento vertical (mais recursos) e horizontal (mais réplicas) para acomodar novos sensores sem degradação percetível de performance.</w:t>
      </w:r>
    </w:p>
    <w:p w14:paraId="01E34AF8" w14:textId="77777777" w:rsidR="00364EAC" w:rsidRPr="00CC54F6" w:rsidRDefault="00364EAC">
      <w:pPr>
        <w:numPr>
          <w:ilvl w:val="0"/>
          <w:numId w:val="12"/>
        </w:numPr>
        <w:spacing w:line="360" w:lineRule="auto"/>
        <w:jc w:val="both"/>
        <w:rPr>
          <w:rFonts w:cs="Times New Roman"/>
        </w:rPr>
      </w:pPr>
      <w:r w:rsidRPr="00CC54F6">
        <w:rPr>
          <w:rFonts w:cs="Times New Roman"/>
        </w:rPr>
        <w:t>RNF2. Alta Disponibilidade: O sistema deve garantir uma disponibilidade superior a 99% através da replicação de serviços e redundância de componentes.</w:t>
      </w:r>
    </w:p>
    <w:p w14:paraId="07BFB934" w14:textId="77777777" w:rsidR="00364EAC" w:rsidRPr="00CC54F6" w:rsidRDefault="00364EAC">
      <w:pPr>
        <w:numPr>
          <w:ilvl w:val="0"/>
          <w:numId w:val="12"/>
        </w:numPr>
        <w:spacing w:line="360" w:lineRule="auto"/>
        <w:jc w:val="both"/>
        <w:rPr>
          <w:rFonts w:cs="Times New Roman"/>
        </w:rPr>
      </w:pPr>
      <w:r w:rsidRPr="00CC54F6">
        <w:rPr>
          <w:rFonts w:cs="Times New Roman"/>
        </w:rPr>
        <w:t>RNF3. Segurança:</w:t>
      </w:r>
    </w:p>
    <w:p w14:paraId="6130C0B4" w14:textId="77777777" w:rsidR="00364EAC" w:rsidRPr="00CC54F6" w:rsidRDefault="00364EAC">
      <w:pPr>
        <w:numPr>
          <w:ilvl w:val="1"/>
          <w:numId w:val="12"/>
        </w:numPr>
        <w:spacing w:line="360" w:lineRule="auto"/>
        <w:jc w:val="both"/>
        <w:rPr>
          <w:rFonts w:cs="Times New Roman"/>
        </w:rPr>
      </w:pPr>
      <w:r w:rsidRPr="00CC54F6">
        <w:rPr>
          <w:rFonts w:cs="Times New Roman"/>
        </w:rPr>
        <w:t>Toda a comunicação deve ser encriptada via HTTPS/TLS.</w:t>
      </w:r>
    </w:p>
    <w:p w14:paraId="265DAECC" w14:textId="71C3C510" w:rsidR="00364EAC" w:rsidRPr="00CC54F6" w:rsidRDefault="00364EAC">
      <w:pPr>
        <w:numPr>
          <w:ilvl w:val="1"/>
          <w:numId w:val="12"/>
        </w:numPr>
        <w:spacing w:line="360" w:lineRule="auto"/>
        <w:jc w:val="both"/>
        <w:rPr>
          <w:rFonts w:cs="Times New Roman"/>
        </w:rPr>
      </w:pPr>
      <w:r w:rsidRPr="00CC54F6">
        <w:rPr>
          <w:rFonts w:cs="Times New Roman"/>
        </w:rPr>
        <w:t>As palavras-passe devem ser armazenadas utilizando algoritmos de hashing robustos.</w:t>
      </w:r>
    </w:p>
    <w:p w14:paraId="73078480" w14:textId="77777777" w:rsidR="00364EAC" w:rsidRPr="00CC54F6" w:rsidRDefault="00364EAC">
      <w:pPr>
        <w:numPr>
          <w:ilvl w:val="1"/>
          <w:numId w:val="12"/>
        </w:numPr>
        <w:spacing w:line="360" w:lineRule="auto"/>
        <w:jc w:val="both"/>
        <w:rPr>
          <w:rFonts w:cs="Times New Roman"/>
        </w:rPr>
      </w:pPr>
      <w:r w:rsidRPr="00CC54F6">
        <w:rPr>
          <w:rFonts w:cs="Times New Roman"/>
        </w:rPr>
        <w:t>A gestão de sessões deve utilizar Tokens JWT com tempo de expiração definido.</w:t>
      </w:r>
    </w:p>
    <w:p w14:paraId="02730BC7" w14:textId="77777777" w:rsidR="00364EAC" w:rsidRPr="00CC54F6" w:rsidRDefault="00364EAC">
      <w:pPr>
        <w:numPr>
          <w:ilvl w:val="0"/>
          <w:numId w:val="12"/>
        </w:numPr>
        <w:spacing w:line="360" w:lineRule="auto"/>
        <w:jc w:val="both"/>
        <w:rPr>
          <w:rFonts w:cs="Times New Roman"/>
        </w:rPr>
      </w:pPr>
      <w:r w:rsidRPr="00CC54F6">
        <w:rPr>
          <w:rFonts w:cs="Times New Roman"/>
        </w:rPr>
        <w:t>RNF4. Performance: A API deve garantir um tempo de resposta inferior a 200ms para 95% dos pedidos, suportando uma carga estimada de 100 dispositivos com envio de dados a cada 30 segundos.</w:t>
      </w:r>
    </w:p>
    <w:p w14:paraId="12978CB7" w14:textId="20A45A89" w:rsidR="00364EAC" w:rsidRPr="00CC54F6" w:rsidRDefault="00364EAC">
      <w:pPr>
        <w:numPr>
          <w:ilvl w:val="0"/>
          <w:numId w:val="12"/>
        </w:numPr>
        <w:spacing w:line="360" w:lineRule="auto"/>
        <w:jc w:val="both"/>
        <w:rPr>
          <w:rFonts w:cs="Times New Roman"/>
        </w:rPr>
      </w:pPr>
      <w:r w:rsidRPr="00CC54F6">
        <w:rPr>
          <w:rFonts w:cs="Times New Roman"/>
        </w:rPr>
        <w:t xml:space="preserve">RNF5. Tolerância a Falhas: Em caso de falha de uma instância do servidor, o Load Balancer deve redirecionar o tráfego automaticamente para uma instância </w:t>
      </w:r>
      <w:r w:rsidR="00DA719B" w:rsidRPr="00CC54F6">
        <w:rPr>
          <w:rFonts w:cs="Times New Roman"/>
        </w:rPr>
        <w:t>funcional</w:t>
      </w:r>
      <w:r w:rsidRPr="00CC54F6">
        <w:rPr>
          <w:rFonts w:cs="Times New Roman"/>
        </w:rPr>
        <w:t>.</w:t>
      </w:r>
    </w:p>
    <w:p w14:paraId="5AFDFD88" w14:textId="77777777" w:rsidR="00364EAC" w:rsidRPr="00CC54F6" w:rsidRDefault="00364EAC">
      <w:pPr>
        <w:numPr>
          <w:ilvl w:val="0"/>
          <w:numId w:val="12"/>
        </w:numPr>
        <w:spacing w:line="360" w:lineRule="auto"/>
        <w:jc w:val="both"/>
        <w:rPr>
          <w:rFonts w:cs="Times New Roman"/>
        </w:rPr>
      </w:pPr>
      <w:r w:rsidRPr="00CC54F6">
        <w:rPr>
          <w:rFonts w:cs="Times New Roman"/>
        </w:rPr>
        <w:t>RNF6. Usabilidade: A interface web deve ser intuitiva, responsiva e adaptável a dispositivos móveis e desktops.</w:t>
      </w:r>
    </w:p>
    <w:p w14:paraId="5CF42BF6" w14:textId="6F343ECC" w:rsidR="00364EAC" w:rsidRPr="00CC54F6" w:rsidRDefault="00364EAC">
      <w:pPr>
        <w:numPr>
          <w:ilvl w:val="0"/>
          <w:numId w:val="12"/>
        </w:numPr>
        <w:spacing w:line="360" w:lineRule="auto"/>
        <w:jc w:val="both"/>
        <w:rPr>
          <w:rFonts w:cs="Times New Roman"/>
        </w:rPr>
      </w:pPr>
      <w:r w:rsidRPr="00CC54F6">
        <w:rPr>
          <w:rFonts w:cs="Times New Roman"/>
        </w:rPr>
        <w:lastRenderedPageBreak/>
        <w:t>RNF7. Manuten</w:t>
      </w:r>
      <w:r w:rsidR="001B3FE9" w:rsidRPr="00CC54F6">
        <w:rPr>
          <w:rFonts w:cs="Times New Roman"/>
        </w:rPr>
        <w:t>ção</w:t>
      </w:r>
      <w:r w:rsidRPr="00CC54F6">
        <w:rPr>
          <w:rFonts w:cs="Times New Roman"/>
        </w:rPr>
        <w:t>: O código deve ser modular e</w:t>
      </w:r>
      <w:r w:rsidR="001B3FE9" w:rsidRPr="00CC54F6">
        <w:rPr>
          <w:rFonts w:cs="Times New Roman"/>
        </w:rPr>
        <w:t xml:space="preserve"> </w:t>
      </w:r>
      <w:r w:rsidRPr="00CC54F6">
        <w:rPr>
          <w:rFonts w:cs="Times New Roman"/>
        </w:rPr>
        <w:t>documentado. O deployment deve ser realizado via containers Docker para garantir consistência entre ambientes.</w:t>
      </w:r>
    </w:p>
    <w:p w14:paraId="1E47693E" w14:textId="77777777" w:rsidR="00364EAC" w:rsidRPr="00CC54F6" w:rsidRDefault="00364EAC">
      <w:pPr>
        <w:numPr>
          <w:ilvl w:val="0"/>
          <w:numId w:val="12"/>
        </w:numPr>
        <w:spacing w:line="360" w:lineRule="auto"/>
        <w:jc w:val="both"/>
        <w:rPr>
          <w:rFonts w:cs="Times New Roman"/>
        </w:rPr>
      </w:pPr>
      <w:r w:rsidRPr="00CC54F6">
        <w:rPr>
          <w:rFonts w:cs="Times New Roman"/>
        </w:rPr>
        <w:t>RNF8. Compatibilidade: O Dashboard deve ser compatível com os principais navegadores modernos (Chrome, Firefox, Safari, Edge).</w:t>
      </w:r>
    </w:p>
    <w:p w14:paraId="349D2014" w14:textId="77777777" w:rsidR="00364EAC" w:rsidRPr="00CC54F6" w:rsidRDefault="00364EAC">
      <w:pPr>
        <w:numPr>
          <w:ilvl w:val="0"/>
          <w:numId w:val="12"/>
        </w:numPr>
        <w:spacing w:line="360" w:lineRule="auto"/>
        <w:jc w:val="both"/>
        <w:rPr>
          <w:rFonts w:cs="Times New Roman"/>
        </w:rPr>
      </w:pPr>
      <w:r w:rsidRPr="00CC54F6">
        <w:rPr>
          <w:rFonts w:cs="Times New Roman"/>
        </w:rPr>
        <w:t>RNF9. Monitorização de Recursos: Implementação de métricas para acompanhar o estado dos servidores (CPU, RAM, I/O de disco e Rede).</w:t>
      </w:r>
    </w:p>
    <w:p w14:paraId="0AE46DB8" w14:textId="77777777" w:rsidR="00364EAC" w:rsidRPr="00CC54F6" w:rsidRDefault="00364EAC">
      <w:pPr>
        <w:numPr>
          <w:ilvl w:val="0"/>
          <w:numId w:val="12"/>
        </w:numPr>
        <w:spacing w:line="360" w:lineRule="auto"/>
        <w:jc w:val="both"/>
        <w:rPr>
          <w:rFonts w:cs="Times New Roman"/>
        </w:rPr>
      </w:pPr>
      <w:r w:rsidRPr="00CC54F6">
        <w:rPr>
          <w:rFonts w:cs="Times New Roman"/>
        </w:rPr>
        <w:t>RNF10. Integridade e Backup: Realização de backups automáticos e periódicos (diários) da base de dados MySQL para prevenir perda de dados.</w:t>
      </w:r>
    </w:p>
    <w:p w14:paraId="7851E623" w14:textId="382673D8" w:rsidR="00364EAC" w:rsidRPr="00CC54F6" w:rsidRDefault="00EA2F44" w:rsidP="00EB571B">
      <w:pPr>
        <w:pStyle w:val="Ttulo2"/>
        <w:rPr>
          <w:rFonts w:cs="Times New Roman"/>
        </w:rPr>
      </w:pPr>
      <w:bookmarkStart w:id="7" w:name="_Toc215694263"/>
      <w:r w:rsidRPr="00CC54F6">
        <w:rPr>
          <w:rFonts w:cs="Times New Roman"/>
        </w:rPr>
        <w:t>3</w:t>
      </w:r>
      <w:r w:rsidR="00364EAC" w:rsidRPr="00CC54F6">
        <w:rPr>
          <w:rFonts w:cs="Times New Roman"/>
        </w:rPr>
        <w:t>.3. Funcionalidades Básicas</w:t>
      </w:r>
      <w:bookmarkEnd w:id="7"/>
      <w:r w:rsidR="00364EAC" w:rsidRPr="00CC54F6">
        <w:rPr>
          <w:rFonts w:cs="Times New Roman"/>
        </w:rPr>
        <w:t xml:space="preserve"> </w:t>
      </w:r>
    </w:p>
    <w:p w14:paraId="78F6B2B0" w14:textId="77777777" w:rsidR="00364EAC" w:rsidRPr="00CC54F6" w:rsidRDefault="00364EAC" w:rsidP="006B4A0B">
      <w:pPr>
        <w:spacing w:line="360" w:lineRule="auto"/>
        <w:ind w:firstLine="360"/>
        <w:jc w:val="both"/>
        <w:rPr>
          <w:rFonts w:cs="Times New Roman"/>
        </w:rPr>
      </w:pPr>
      <w:r w:rsidRPr="00CC54F6">
        <w:rPr>
          <w:rFonts w:cs="Times New Roman"/>
        </w:rPr>
        <w:t>Estas funcionalidades constituem o núcleo do projeto e são essenciais para a validação da Fase C:</w:t>
      </w:r>
    </w:p>
    <w:p w14:paraId="2B321262" w14:textId="4A7A9E6A" w:rsidR="00364EAC" w:rsidRPr="00CC54F6" w:rsidRDefault="00364EAC">
      <w:pPr>
        <w:numPr>
          <w:ilvl w:val="0"/>
          <w:numId w:val="13"/>
        </w:numPr>
        <w:spacing w:line="360" w:lineRule="auto"/>
        <w:jc w:val="both"/>
        <w:rPr>
          <w:rFonts w:cs="Times New Roman"/>
        </w:rPr>
      </w:pPr>
      <w:r w:rsidRPr="00CC54F6">
        <w:rPr>
          <w:rFonts w:cs="Times New Roman"/>
        </w:rPr>
        <w:t>Serviço de Aquisição HTTP/REST: API robusta para receção de dados via pedidos POST.</w:t>
      </w:r>
    </w:p>
    <w:p w14:paraId="3AF80A9A" w14:textId="23429FEE" w:rsidR="00364EAC" w:rsidRPr="00CC54F6" w:rsidRDefault="00364EAC">
      <w:pPr>
        <w:numPr>
          <w:ilvl w:val="0"/>
          <w:numId w:val="13"/>
        </w:numPr>
        <w:spacing w:line="360" w:lineRule="auto"/>
        <w:jc w:val="both"/>
        <w:rPr>
          <w:rFonts w:cs="Times New Roman"/>
        </w:rPr>
      </w:pPr>
      <w:r w:rsidRPr="00CC54F6">
        <w:rPr>
          <w:rFonts w:cs="Times New Roman"/>
        </w:rPr>
        <w:t xml:space="preserve">Serviço de Aquisição MQTT: Implementação de um Broker e Subscriber para </w:t>
      </w:r>
      <w:r w:rsidR="006B4A0B" w:rsidRPr="00CC54F6">
        <w:rPr>
          <w:rFonts w:cs="Times New Roman"/>
        </w:rPr>
        <w:t>monotorização</w:t>
      </w:r>
      <w:r w:rsidRPr="00CC54F6">
        <w:rPr>
          <w:rFonts w:cs="Times New Roman"/>
        </w:rPr>
        <w:t xml:space="preserve"> em tempo real.</w:t>
      </w:r>
    </w:p>
    <w:p w14:paraId="58BB76FB" w14:textId="50B11F8D" w:rsidR="00364EAC" w:rsidRPr="00CC54F6" w:rsidRDefault="00364EAC">
      <w:pPr>
        <w:numPr>
          <w:ilvl w:val="0"/>
          <w:numId w:val="13"/>
        </w:numPr>
        <w:spacing w:line="360" w:lineRule="auto"/>
        <w:jc w:val="both"/>
        <w:rPr>
          <w:rFonts w:cs="Times New Roman"/>
        </w:rPr>
      </w:pPr>
      <w:r w:rsidRPr="00CC54F6">
        <w:rPr>
          <w:rFonts w:cs="Times New Roman"/>
        </w:rPr>
        <w:t>Persistência em MySQL: Base de dados estruturada com tabelas para utilizadores, dispositivos e leituras (readings).</w:t>
      </w:r>
    </w:p>
    <w:p w14:paraId="2AD06E80" w14:textId="0F0DB11B" w:rsidR="00364EAC" w:rsidRPr="00CC54F6" w:rsidRDefault="00364EAC">
      <w:pPr>
        <w:numPr>
          <w:ilvl w:val="0"/>
          <w:numId w:val="13"/>
        </w:numPr>
        <w:spacing w:line="360" w:lineRule="auto"/>
        <w:jc w:val="both"/>
        <w:rPr>
          <w:rFonts w:cs="Times New Roman"/>
        </w:rPr>
      </w:pPr>
      <w:r w:rsidRPr="00CC54F6">
        <w:rPr>
          <w:rFonts w:cs="Times New Roman"/>
        </w:rPr>
        <w:t xml:space="preserve">Otimização de Base de Dados: Implementação de índices nas tabelas de </w:t>
      </w:r>
      <w:r w:rsidR="006B4A0B" w:rsidRPr="00CC54F6">
        <w:rPr>
          <w:rFonts w:cs="Times New Roman"/>
        </w:rPr>
        <w:t>monotorização</w:t>
      </w:r>
      <w:r w:rsidRPr="00CC54F6">
        <w:rPr>
          <w:rFonts w:cs="Times New Roman"/>
        </w:rPr>
        <w:t xml:space="preserve"> (por timestamp e device_id) para garantir consultas rápidas.</w:t>
      </w:r>
    </w:p>
    <w:p w14:paraId="192BECE2" w14:textId="74818106" w:rsidR="00364EAC" w:rsidRPr="00CC54F6" w:rsidRDefault="00364EAC">
      <w:pPr>
        <w:numPr>
          <w:ilvl w:val="0"/>
          <w:numId w:val="13"/>
        </w:numPr>
        <w:spacing w:line="360" w:lineRule="auto"/>
        <w:jc w:val="both"/>
        <w:rPr>
          <w:rFonts w:cs="Times New Roman"/>
        </w:rPr>
      </w:pPr>
      <w:r w:rsidRPr="00CC54F6">
        <w:rPr>
          <w:rFonts w:cs="Times New Roman"/>
        </w:rPr>
        <w:t>Autenticação e Segurança: Implementação de autenticação de dispositivos (API Keys) e gestão de sessões de utilizadores (JWT).</w:t>
      </w:r>
    </w:p>
    <w:p w14:paraId="452B5F69" w14:textId="0F12204A" w:rsidR="00364EAC" w:rsidRPr="00CC54F6" w:rsidRDefault="00364EAC">
      <w:pPr>
        <w:numPr>
          <w:ilvl w:val="0"/>
          <w:numId w:val="13"/>
        </w:numPr>
        <w:spacing w:line="360" w:lineRule="auto"/>
        <w:jc w:val="both"/>
        <w:rPr>
          <w:rFonts w:cs="Times New Roman"/>
        </w:rPr>
      </w:pPr>
      <w:r w:rsidRPr="00CC54F6">
        <w:rPr>
          <w:rFonts w:cs="Times New Roman"/>
        </w:rPr>
        <w:t>Dashboard Interativo: Interface gráfica para visualização de dados e gestão do sistema.</w:t>
      </w:r>
    </w:p>
    <w:p w14:paraId="2BF819A9" w14:textId="01548543" w:rsidR="00364EAC" w:rsidRPr="00CC54F6" w:rsidRDefault="00364EAC">
      <w:pPr>
        <w:numPr>
          <w:ilvl w:val="0"/>
          <w:numId w:val="13"/>
        </w:numPr>
        <w:spacing w:line="360" w:lineRule="auto"/>
        <w:jc w:val="both"/>
        <w:rPr>
          <w:rFonts w:cs="Times New Roman"/>
        </w:rPr>
      </w:pPr>
      <w:r w:rsidRPr="00CC54F6">
        <w:rPr>
          <w:rFonts w:cs="Times New Roman"/>
        </w:rPr>
        <w:t>Gestão de Entidades: Funcionalidades CRUD para utilizadores e associação de dispositivos.</w:t>
      </w:r>
    </w:p>
    <w:p w14:paraId="67FD2C0D" w14:textId="1265C0F3" w:rsidR="00364EAC" w:rsidRPr="00CC54F6" w:rsidRDefault="00364EAC">
      <w:pPr>
        <w:numPr>
          <w:ilvl w:val="0"/>
          <w:numId w:val="13"/>
        </w:numPr>
        <w:spacing w:line="360" w:lineRule="auto"/>
        <w:jc w:val="both"/>
        <w:rPr>
          <w:rFonts w:cs="Times New Roman"/>
        </w:rPr>
      </w:pPr>
      <w:r w:rsidRPr="00CC54F6">
        <w:rPr>
          <w:rFonts w:cs="Times New Roman"/>
        </w:rPr>
        <w:t>Alta Disponibilidade: Replicação dos servidores de aquisição (mínimo 2 réplicas) e configuração do Load Balancer (NGINX).</w:t>
      </w:r>
    </w:p>
    <w:p w14:paraId="768FEFBF" w14:textId="7BEF9E38" w:rsidR="00364EAC" w:rsidRPr="00CC54F6" w:rsidRDefault="00364EAC">
      <w:pPr>
        <w:numPr>
          <w:ilvl w:val="0"/>
          <w:numId w:val="13"/>
        </w:numPr>
        <w:spacing w:line="360" w:lineRule="auto"/>
        <w:jc w:val="both"/>
        <w:rPr>
          <w:rFonts w:cs="Times New Roman"/>
        </w:rPr>
      </w:pPr>
      <w:r w:rsidRPr="00CC54F6">
        <w:rPr>
          <w:rFonts w:cs="Times New Roman"/>
        </w:rPr>
        <w:lastRenderedPageBreak/>
        <w:t xml:space="preserve">Integração de Rede: Configuração do servidor DNS (registo do domínio da plataforma) e validação da conectividade ponta-a-ponta (CupCarbon </w:t>
      </w:r>
      <w:r w:rsidR="00676047" w:rsidRPr="00CC54F6">
        <w:rPr>
          <w:rFonts w:cs="Times New Roman"/>
        </w:rPr>
        <w:t>-</w:t>
      </w:r>
      <w:r w:rsidRPr="00CC54F6">
        <w:rPr>
          <w:rFonts w:cs="Times New Roman"/>
        </w:rPr>
        <w:t xml:space="preserve"> Gateway </w:t>
      </w:r>
      <w:r w:rsidR="00676047" w:rsidRPr="00CC54F6">
        <w:rPr>
          <w:rFonts w:cs="Times New Roman"/>
        </w:rPr>
        <w:t>-</w:t>
      </w:r>
      <w:r w:rsidRPr="00CC54F6">
        <w:rPr>
          <w:rFonts w:cs="Times New Roman"/>
        </w:rPr>
        <w:t>Cloud).</w:t>
      </w:r>
    </w:p>
    <w:p w14:paraId="0AED6A5A" w14:textId="461CBE09" w:rsidR="00364EAC" w:rsidRPr="00CC54F6" w:rsidRDefault="00364EAC">
      <w:pPr>
        <w:numPr>
          <w:ilvl w:val="0"/>
          <w:numId w:val="13"/>
        </w:numPr>
        <w:spacing w:line="360" w:lineRule="auto"/>
        <w:jc w:val="both"/>
        <w:rPr>
          <w:rFonts w:cs="Times New Roman"/>
        </w:rPr>
      </w:pPr>
      <w:r w:rsidRPr="00CC54F6">
        <w:rPr>
          <w:rFonts w:cs="Times New Roman"/>
        </w:rPr>
        <w:t>Documentação: Registo de operações e documentação técnica da API (Endpoints, Parâmetros e Respostas).</w:t>
      </w:r>
    </w:p>
    <w:p w14:paraId="5115AAD4" w14:textId="731ED736" w:rsidR="00364EAC" w:rsidRPr="00CC54F6" w:rsidRDefault="00EA2F44" w:rsidP="009C79BE">
      <w:pPr>
        <w:pStyle w:val="Ttulo2"/>
        <w:rPr>
          <w:rFonts w:cs="Times New Roman"/>
        </w:rPr>
      </w:pPr>
      <w:bookmarkStart w:id="8" w:name="_Toc215694264"/>
      <w:r w:rsidRPr="00CC54F6">
        <w:rPr>
          <w:rFonts w:cs="Times New Roman"/>
        </w:rPr>
        <w:t>3</w:t>
      </w:r>
      <w:r w:rsidR="00364EAC" w:rsidRPr="00CC54F6">
        <w:rPr>
          <w:rFonts w:cs="Times New Roman"/>
        </w:rPr>
        <w:t>.4. Funcionalidades Extras (Opcionais)</w:t>
      </w:r>
      <w:bookmarkEnd w:id="8"/>
    </w:p>
    <w:p w14:paraId="47476054" w14:textId="77777777" w:rsidR="00364EAC" w:rsidRPr="00CC54F6" w:rsidRDefault="00364EAC" w:rsidP="004E44EB">
      <w:pPr>
        <w:spacing w:line="360" w:lineRule="auto"/>
        <w:ind w:firstLine="360"/>
        <w:jc w:val="both"/>
        <w:rPr>
          <w:rFonts w:cs="Times New Roman"/>
        </w:rPr>
      </w:pPr>
      <w:r w:rsidRPr="00CC54F6">
        <w:rPr>
          <w:rFonts w:cs="Times New Roman"/>
        </w:rPr>
        <w:t>A implementação destas funcionalidades visa enriquecer a solução e demonstrar competências avançadas:</w:t>
      </w:r>
    </w:p>
    <w:p w14:paraId="18476423" w14:textId="6D127D27" w:rsidR="00364EAC" w:rsidRPr="00CC54F6" w:rsidRDefault="00364EAC">
      <w:pPr>
        <w:numPr>
          <w:ilvl w:val="0"/>
          <w:numId w:val="14"/>
        </w:numPr>
        <w:spacing w:line="360" w:lineRule="auto"/>
        <w:jc w:val="both"/>
        <w:rPr>
          <w:rFonts w:cs="Times New Roman"/>
        </w:rPr>
      </w:pPr>
      <w:r w:rsidRPr="00CC54F6">
        <w:rPr>
          <w:rFonts w:cs="Times New Roman"/>
        </w:rPr>
        <w:t>Replicação Multi-Site: Distribuição geográfica da plataforma em diferentes localizações da rede GNS3.</w:t>
      </w:r>
    </w:p>
    <w:p w14:paraId="05D96298" w14:textId="0B454BB6" w:rsidR="00364EAC" w:rsidRPr="00CC54F6" w:rsidRDefault="00364EAC">
      <w:pPr>
        <w:numPr>
          <w:ilvl w:val="0"/>
          <w:numId w:val="14"/>
        </w:numPr>
        <w:spacing w:line="360" w:lineRule="auto"/>
        <w:jc w:val="both"/>
        <w:rPr>
          <w:rFonts w:cs="Times New Roman"/>
        </w:rPr>
      </w:pPr>
      <w:r w:rsidRPr="00CC54F6">
        <w:rPr>
          <w:rFonts w:cs="Times New Roman"/>
        </w:rPr>
        <w:t>Replicação MySQL Master-Slave: Configuração de redundância da base de dados para backup em tempo real e tolerância a falhas de armazenamento.</w:t>
      </w:r>
    </w:p>
    <w:p w14:paraId="7FA80674" w14:textId="73011EB7" w:rsidR="00364EAC" w:rsidRPr="00CC54F6" w:rsidRDefault="00364EAC">
      <w:pPr>
        <w:numPr>
          <w:ilvl w:val="0"/>
          <w:numId w:val="14"/>
        </w:numPr>
        <w:spacing w:line="360" w:lineRule="auto"/>
        <w:jc w:val="both"/>
        <w:rPr>
          <w:rFonts w:cs="Times New Roman"/>
        </w:rPr>
      </w:pPr>
      <w:r w:rsidRPr="00CC54F6">
        <w:rPr>
          <w:rFonts w:cs="Times New Roman"/>
        </w:rPr>
        <w:t>Partilha de Dispositivos: Mecanismo para permitir que múltiplos utilizadores visualizem dados do mesmo sensor.</w:t>
      </w:r>
    </w:p>
    <w:p w14:paraId="6C0C9AE8" w14:textId="2B7FE28B" w:rsidR="00364EAC" w:rsidRPr="00CC54F6" w:rsidRDefault="00364EAC">
      <w:pPr>
        <w:numPr>
          <w:ilvl w:val="0"/>
          <w:numId w:val="14"/>
        </w:numPr>
        <w:spacing w:line="360" w:lineRule="auto"/>
        <w:jc w:val="both"/>
        <w:rPr>
          <w:rFonts w:cs="Times New Roman"/>
        </w:rPr>
      </w:pPr>
      <w:r w:rsidRPr="00CC54F6">
        <w:rPr>
          <w:rFonts w:cs="Times New Roman"/>
        </w:rPr>
        <w:t>Autenticação OAuth: Integração com fornecedores de identidade externos (Google, GitHub).</w:t>
      </w:r>
    </w:p>
    <w:p w14:paraId="457C9D5B" w14:textId="4DF78FF3" w:rsidR="005A0B8B" w:rsidRPr="00CC54F6" w:rsidRDefault="000943D1" w:rsidP="005E48C5">
      <w:pPr>
        <w:pStyle w:val="Ttulo1"/>
        <w:rPr>
          <w:rStyle w:val="Ttulo1Carter"/>
          <w:rFonts w:cs="Times New Roman"/>
          <w:b/>
        </w:rPr>
      </w:pPr>
      <w:bookmarkStart w:id="9" w:name="_Toc215694265"/>
      <w:r w:rsidRPr="00CC54F6">
        <w:rPr>
          <w:rStyle w:val="Ttulo1Carter"/>
          <w:rFonts w:cs="Times New Roman"/>
          <w:b/>
        </w:rPr>
        <w:t>4</w:t>
      </w:r>
      <w:r w:rsidR="006C4AFB" w:rsidRPr="00CC54F6">
        <w:rPr>
          <w:rStyle w:val="Ttulo1Carter"/>
          <w:rFonts w:cs="Times New Roman"/>
          <w:b/>
        </w:rPr>
        <w:t>. Ar</w:t>
      </w:r>
      <w:r w:rsidR="001E7133" w:rsidRPr="00CC54F6">
        <w:rPr>
          <w:rStyle w:val="Ttulo1Carter"/>
          <w:rFonts w:cs="Times New Roman"/>
          <w:b/>
        </w:rPr>
        <w:t>q</w:t>
      </w:r>
      <w:r w:rsidR="006C4AFB" w:rsidRPr="00CC54F6">
        <w:rPr>
          <w:rStyle w:val="Ttulo1Carter"/>
          <w:rFonts w:cs="Times New Roman"/>
          <w:b/>
        </w:rPr>
        <w:t>uitetura do Sistem</w:t>
      </w:r>
      <w:r w:rsidR="00D55D6B" w:rsidRPr="00CC54F6">
        <w:rPr>
          <w:rStyle w:val="Ttulo1Carter"/>
          <w:rFonts w:cs="Times New Roman"/>
          <w:b/>
        </w:rPr>
        <w:t>a</w:t>
      </w:r>
      <w:bookmarkEnd w:id="9"/>
    </w:p>
    <w:p w14:paraId="488701C2" w14:textId="6F5AB5B6" w:rsidR="007A0847" w:rsidRPr="00CC54F6" w:rsidRDefault="005F6D54" w:rsidP="005E48C5">
      <w:pPr>
        <w:pStyle w:val="Ttulo2"/>
        <w:rPr>
          <w:rFonts w:cs="Times New Roman"/>
        </w:rPr>
      </w:pPr>
      <w:bookmarkStart w:id="10" w:name="_Toc215694266"/>
      <w:r w:rsidRPr="00CC54F6">
        <w:rPr>
          <w:rFonts w:cs="Times New Roman"/>
        </w:rPr>
        <w:t>4</w:t>
      </w:r>
      <w:r w:rsidR="007A0847" w:rsidRPr="00CC54F6">
        <w:rPr>
          <w:rFonts w:cs="Times New Roman"/>
        </w:rPr>
        <w:t>.1. Visão Geral</w:t>
      </w:r>
      <w:bookmarkEnd w:id="10"/>
    </w:p>
    <w:p w14:paraId="2802799A" w14:textId="6CE5B345" w:rsidR="00441143" w:rsidRPr="00CC54F6" w:rsidRDefault="00441143" w:rsidP="00441143">
      <w:pPr>
        <w:spacing w:line="360" w:lineRule="auto"/>
        <w:ind w:firstLine="708"/>
        <w:jc w:val="both"/>
        <w:rPr>
          <w:rFonts w:cs="Times New Roman"/>
        </w:rPr>
      </w:pPr>
      <w:r w:rsidRPr="00CC54F6">
        <w:rPr>
          <w:rFonts w:cs="Times New Roman"/>
        </w:rPr>
        <w:t xml:space="preserve">A arquitetura definida para a Fase C adota um modelo cloud distribuído, desenhado para garantir escalabilidade, segurança e integridade dos dados. A solução baseia-se numa pilha Docker, </w:t>
      </w:r>
      <w:r w:rsidR="00BD245A" w:rsidRPr="00CC54F6">
        <w:rPr>
          <w:rFonts w:cs="Times New Roman"/>
        </w:rPr>
        <w:t>criada</w:t>
      </w:r>
      <w:r w:rsidRPr="00CC54F6">
        <w:rPr>
          <w:rFonts w:cs="Times New Roman"/>
        </w:rPr>
        <w:t xml:space="preserve"> sobre a infraestrutura de rede simulada no GNS3. A </w:t>
      </w:r>
      <w:r w:rsidR="00BD245A" w:rsidRPr="00CC54F6">
        <w:rPr>
          <w:rFonts w:cs="Times New Roman"/>
          <w:b/>
          <w:bCs/>
        </w:rPr>
        <w:fldChar w:fldCharType="begin"/>
      </w:r>
      <w:r w:rsidR="00BD245A" w:rsidRPr="00CC54F6">
        <w:rPr>
          <w:rFonts w:cs="Times New Roman"/>
        </w:rPr>
        <w:instrText xml:space="preserve"> REF _Ref214539371 \h </w:instrText>
      </w:r>
      <w:r w:rsidR="00BD245A" w:rsidRPr="00CC54F6">
        <w:rPr>
          <w:rFonts w:cs="Times New Roman"/>
          <w:b/>
          <w:bCs/>
        </w:rPr>
        <w:instrText xml:space="preserve"> \* MERGEFORMAT </w:instrText>
      </w:r>
      <w:r w:rsidR="00BD245A" w:rsidRPr="00CC54F6">
        <w:rPr>
          <w:rFonts w:cs="Times New Roman"/>
          <w:b/>
          <w:bCs/>
        </w:rPr>
      </w:r>
      <w:r w:rsidR="00BD245A" w:rsidRPr="00CC54F6">
        <w:rPr>
          <w:rFonts w:cs="Times New Roman"/>
          <w:b/>
          <w:bCs/>
        </w:rPr>
        <w:fldChar w:fldCharType="separate"/>
      </w:r>
      <w:r w:rsidR="007C32EA" w:rsidRPr="00BF7C8C">
        <w:rPr>
          <w:rFonts w:cs="Times New Roman"/>
          <w:b/>
          <w:bCs/>
        </w:rPr>
        <w:t xml:space="preserve">Figura </w:t>
      </w:r>
      <w:r w:rsidR="007C32EA" w:rsidRPr="007C32EA">
        <w:rPr>
          <w:rFonts w:cs="Times New Roman"/>
          <w:b/>
          <w:bCs/>
          <w:noProof/>
        </w:rPr>
        <w:t>1</w:t>
      </w:r>
      <w:r w:rsidR="00BD245A" w:rsidRPr="00CC54F6">
        <w:rPr>
          <w:rFonts w:cs="Times New Roman"/>
          <w:b/>
          <w:bCs/>
        </w:rPr>
        <w:fldChar w:fldCharType="end"/>
      </w:r>
      <w:r w:rsidR="00BD245A" w:rsidRPr="00CC54F6">
        <w:rPr>
          <w:rFonts w:cs="Times New Roman"/>
          <w:b/>
          <w:bCs/>
        </w:rPr>
        <w:t xml:space="preserve"> </w:t>
      </w:r>
      <w:r w:rsidRPr="00CC54F6">
        <w:rPr>
          <w:rFonts w:cs="Times New Roman"/>
        </w:rPr>
        <w:t xml:space="preserve">apresenta a visão </w:t>
      </w:r>
      <w:r w:rsidR="0010172B" w:rsidRPr="00CC54F6">
        <w:rPr>
          <w:rFonts w:cs="Times New Roman"/>
        </w:rPr>
        <w:t>geral</w:t>
      </w:r>
      <w:r w:rsidRPr="00CC54F6">
        <w:rPr>
          <w:rFonts w:cs="Times New Roman"/>
        </w:rPr>
        <w:t xml:space="preserve"> da arquitetura, que se organiza em 7 camadas lógicas:</w:t>
      </w:r>
    </w:p>
    <w:p w14:paraId="14A4AD8A" w14:textId="61FDA4F8" w:rsidR="00AF1A32" w:rsidRPr="00CC54F6" w:rsidRDefault="00C63426" w:rsidP="00AF1A32">
      <w:pPr>
        <w:spacing w:line="360" w:lineRule="auto"/>
        <w:rPr>
          <w:rFonts w:cs="Times New Roman"/>
        </w:rPr>
      </w:pPr>
      <w:r w:rsidRPr="00CC54F6">
        <w:rPr>
          <w:rFonts w:cs="Times New Roman"/>
          <w:noProof/>
        </w:rPr>
        <w:lastRenderedPageBreak/>
        <mc:AlternateContent>
          <mc:Choice Requires="wps">
            <w:drawing>
              <wp:anchor distT="45720" distB="45720" distL="114300" distR="114300" simplePos="0" relativeHeight="251672576" behindDoc="0" locked="0" layoutInCell="1" allowOverlap="1" wp14:anchorId="41BA3847" wp14:editId="69FB7BDC">
                <wp:simplePos x="0" y="0"/>
                <wp:positionH relativeFrom="margin">
                  <wp:posOffset>-280035</wp:posOffset>
                </wp:positionH>
                <wp:positionV relativeFrom="paragraph">
                  <wp:posOffset>365125</wp:posOffset>
                </wp:positionV>
                <wp:extent cx="6149340" cy="5585460"/>
                <wp:effectExtent l="0" t="0" r="3810" b="0"/>
                <wp:wrapSquare wrapText="bothSides"/>
                <wp:docPr id="8724430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9340" cy="5585460"/>
                        </a:xfrm>
                        <a:prstGeom prst="rect">
                          <a:avLst/>
                        </a:prstGeom>
                        <a:solidFill>
                          <a:srgbClr val="FFFFFF"/>
                        </a:solidFill>
                        <a:ln w="9525">
                          <a:noFill/>
                          <a:miter lim="800000"/>
                          <a:headEnd/>
                          <a:tailEnd/>
                        </a:ln>
                      </wps:spPr>
                      <wps:txbx>
                        <w:txbxContent>
                          <w:p w14:paraId="0EC5D1D1" w14:textId="77777777" w:rsidR="00BF7C8C" w:rsidRDefault="00BF7C8C" w:rsidP="00BF7C8C">
                            <w:pPr>
                              <w:keepNext/>
                              <w:jc w:val="center"/>
                            </w:pPr>
                            <w:r>
                              <w:rPr>
                                <w:noProof/>
                              </w:rPr>
                              <w:drawing>
                                <wp:inline distT="0" distB="0" distL="0" distR="0" wp14:anchorId="149E9E11" wp14:editId="481D603C">
                                  <wp:extent cx="2918460" cy="5187228"/>
                                  <wp:effectExtent l="0" t="0" r="0" b="0"/>
                                  <wp:docPr id="17073552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2667" name="Imagem 6"/>
                                          <pic:cNvPicPr/>
                                        </pic:nvPicPr>
                                        <pic:blipFill>
                                          <a:blip r:embed="rId12">
                                            <a:extLst>
                                              <a:ext uri="{28A0092B-C50C-407E-A947-70E740481C1C}">
                                                <a14:useLocalDpi xmlns:a14="http://schemas.microsoft.com/office/drawing/2010/main" val="0"/>
                                              </a:ext>
                                            </a:extLst>
                                          </a:blip>
                                          <a:stretch>
                                            <a:fillRect/>
                                          </a:stretch>
                                        </pic:blipFill>
                                        <pic:spPr>
                                          <a:xfrm>
                                            <a:off x="0" y="0"/>
                                            <a:ext cx="2922273" cy="5194005"/>
                                          </a:xfrm>
                                          <a:prstGeom prst="rect">
                                            <a:avLst/>
                                          </a:prstGeom>
                                        </pic:spPr>
                                      </pic:pic>
                                    </a:graphicData>
                                  </a:graphic>
                                </wp:inline>
                              </w:drawing>
                            </w:r>
                          </w:p>
                          <w:p w14:paraId="560EF4A6" w14:textId="0B5E1DA3" w:rsidR="00BF7C8C" w:rsidRPr="00BF7C8C" w:rsidRDefault="00BF7C8C" w:rsidP="00BF7C8C">
                            <w:pPr>
                              <w:pStyle w:val="Legenda"/>
                              <w:jc w:val="center"/>
                              <w:rPr>
                                <w:rFonts w:cs="Times New Roman"/>
                                <w:i w:val="0"/>
                                <w:iCs w:val="0"/>
                                <w:color w:val="auto"/>
                              </w:rPr>
                            </w:pPr>
                            <w:bookmarkStart w:id="11" w:name="_Ref214539371"/>
                            <w:bookmarkStart w:id="12" w:name="_Toc215694245"/>
                            <w:r w:rsidRPr="00BF7C8C">
                              <w:rPr>
                                <w:rFonts w:cs="Times New Roman"/>
                                <w:b/>
                                <w:bCs/>
                                <w:i w:val="0"/>
                                <w:iCs w:val="0"/>
                                <w:color w:val="auto"/>
                              </w:rPr>
                              <w:t xml:space="preserve">Figura </w:t>
                            </w:r>
                            <w:r w:rsidRPr="00BF7C8C">
                              <w:rPr>
                                <w:rFonts w:cs="Times New Roman"/>
                                <w:b/>
                                <w:bCs/>
                                <w:i w:val="0"/>
                                <w:iCs w:val="0"/>
                                <w:color w:val="auto"/>
                              </w:rPr>
                              <w:fldChar w:fldCharType="begin"/>
                            </w:r>
                            <w:r w:rsidRPr="00BF7C8C">
                              <w:rPr>
                                <w:rFonts w:cs="Times New Roman"/>
                                <w:b/>
                                <w:bCs/>
                                <w:i w:val="0"/>
                                <w:iCs w:val="0"/>
                                <w:color w:val="auto"/>
                              </w:rPr>
                              <w:instrText xml:space="preserve"> SEQ Figura \* ARABIC </w:instrText>
                            </w:r>
                            <w:r w:rsidRPr="00BF7C8C">
                              <w:rPr>
                                <w:rFonts w:cs="Times New Roman"/>
                                <w:b/>
                                <w:bCs/>
                                <w:i w:val="0"/>
                                <w:iCs w:val="0"/>
                                <w:color w:val="auto"/>
                              </w:rPr>
                              <w:fldChar w:fldCharType="separate"/>
                            </w:r>
                            <w:r w:rsidR="007C32EA">
                              <w:rPr>
                                <w:rFonts w:cs="Times New Roman"/>
                                <w:b/>
                                <w:bCs/>
                                <w:i w:val="0"/>
                                <w:iCs w:val="0"/>
                                <w:noProof/>
                                <w:color w:val="auto"/>
                              </w:rPr>
                              <w:t>1</w:t>
                            </w:r>
                            <w:r w:rsidRPr="00BF7C8C">
                              <w:rPr>
                                <w:rFonts w:cs="Times New Roman"/>
                                <w:b/>
                                <w:bCs/>
                                <w:i w:val="0"/>
                                <w:iCs w:val="0"/>
                                <w:color w:val="auto"/>
                              </w:rPr>
                              <w:fldChar w:fldCharType="end"/>
                            </w:r>
                            <w:bookmarkEnd w:id="11"/>
                            <w:r w:rsidRPr="00BF7C8C">
                              <w:rPr>
                                <w:rFonts w:cs="Times New Roman"/>
                                <w:b/>
                                <w:bCs/>
                                <w:i w:val="0"/>
                                <w:iCs w:val="0"/>
                                <w:color w:val="auto"/>
                              </w:rPr>
                              <w:t xml:space="preserve"> -</w:t>
                            </w:r>
                            <w:r w:rsidRPr="00BF7C8C">
                              <w:rPr>
                                <w:rFonts w:cs="Times New Roman"/>
                                <w:i w:val="0"/>
                                <w:iCs w:val="0"/>
                                <w:color w:val="auto"/>
                              </w:rPr>
                              <w:t xml:space="preserve"> Arquitetura Geral da Plataforma IoT</w:t>
                            </w:r>
                            <w:bookmarkEnd w:id="12"/>
                          </w:p>
                          <w:p w14:paraId="57DC33EC" w14:textId="32B6180F" w:rsidR="00402AC5" w:rsidRDefault="00402AC5" w:rsidP="00BF7C8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BA3847" id="_x0000_t202" coordsize="21600,21600" o:spt="202" path="m,l,21600r21600,l21600,xe">
                <v:stroke joinstyle="miter"/>
                <v:path gradientshapeok="t" o:connecttype="rect"/>
              </v:shapetype>
              <v:shape id="Caixa de Texto 2" o:spid="_x0000_s1026" type="#_x0000_t202" style="position:absolute;margin-left:-22.05pt;margin-top:28.75pt;width:484.2pt;height:439.8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" stroked="f">
                <v:textbox>
                  <w:txbxContent>
                    <w:p w14:paraId="0EC5D1D1" w14:textId="77777777" w:rsidR="00BF7C8C" w:rsidRDefault="00BF7C8C" w:rsidP="00BF7C8C">
                      <w:pPr>
                        <w:keepNext/>
                        <w:jc w:val="center"/>
                      </w:pPr>
                      <w:r>
                        <w:rPr>
                          <w:noProof/>
                        </w:rPr>
                        <w:drawing>
                          <wp:inline distT="0" distB="0" distL="0" distR="0" wp14:anchorId="149E9E11" wp14:editId="481D603C">
                            <wp:extent cx="2918460" cy="5187228"/>
                            <wp:effectExtent l="0" t="0" r="0" b="0"/>
                            <wp:docPr id="17073552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2667" name="Imagem 6"/>
                                    <pic:cNvPicPr/>
                                  </pic:nvPicPr>
                                  <pic:blipFill>
                                    <a:blip r:embed="rId12">
                                      <a:extLst>
                                        <a:ext uri="{28A0092B-C50C-407E-A947-70E740481C1C}">
                                          <a14:useLocalDpi xmlns:a14="http://schemas.microsoft.com/office/drawing/2010/main" val="0"/>
                                        </a:ext>
                                      </a:extLst>
                                    </a:blip>
                                    <a:stretch>
                                      <a:fillRect/>
                                    </a:stretch>
                                  </pic:blipFill>
                                  <pic:spPr>
                                    <a:xfrm>
                                      <a:off x="0" y="0"/>
                                      <a:ext cx="2922273" cy="5194005"/>
                                    </a:xfrm>
                                    <a:prstGeom prst="rect">
                                      <a:avLst/>
                                    </a:prstGeom>
                                  </pic:spPr>
                                </pic:pic>
                              </a:graphicData>
                            </a:graphic>
                          </wp:inline>
                        </w:drawing>
                      </w:r>
                    </w:p>
                    <w:p w14:paraId="560EF4A6" w14:textId="0B5E1DA3" w:rsidR="00BF7C8C" w:rsidRPr="00BF7C8C" w:rsidRDefault="00BF7C8C" w:rsidP="00BF7C8C">
                      <w:pPr>
                        <w:pStyle w:val="Legenda"/>
                        <w:jc w:val="center"/>
                        <w:rPr>
                          <w:rFonts w:cs="Times New Roman"/>
                          <w:i w:val="0"/>
                          <w:iCs w:val="0"/>
                          <w:color w:val="auto"/>
                        </w:rPr>
                      </w:pPr>
                      <w:bookmarkStart w:id="13" w:name="_Ref214539371"/>
                      <w:bookmarkStart w:id="14" w:name="_Toc215694245"/>
                      <w:r w:rsidRPr="00BF7C8C">
                        <w:rPr>
                          <w:rFonts w:cs="Times New Roman"/>
                          <w:b/>
                          <w:bCs/>
                          <w:i w:val="0"/>
                          <w:iCs w:val="0"/>
                          <w:color w:val="auto"/>
                        </w:rPr>
                        <w:t xml:space="preserve">Figura </w:t>
                      </w:r>
                      <w:r w:rsidRPr="00BF7C8C">
                        <w:rPr>
                          <w:rFonts w:cs="Times New Roman"/>
                          <w:b/>
                          <w:bCs/>
                          <w:i w:val="0"/>
                          <w:iCs w:val="0"/>
                          <w:color w:val="auto"/>
                        </w:rPr>
                        <w:fldChar w:fldCharType="begin"/>
                      </w:r>
                      <w:r w:rsidRPr="00BF7C8C">
                        <w:rPr>
                          <w:rFonts w:cs="Times New Roman"/>
                          <w:b/>
                          <w:bCs/>
                          <w:i w:val="0"/>
                          <w:iCs w:val="0"/>
                          <w:color w:val="auto"/>
                        </w:rPr>
                        <w:instrText xml:space="preserve"> SEQ Figura \* ARABIC </w:instrText>
                      </w:r>
                      <w:r w:rsidRPr="00BF7C8C">
                        <w:rPr>
                          <w:rFonts w:cs="Times New Roman"/>
                          <w:b/>
                          <w:bCs/>
                          <w:i w:val="0"/>
                          <w:iCs w:val="0"/>
                          <w:color w:val="auto"/>
                        </w:rPr>
                        <w:fldChar w:fldCharType="separate"/>
                      </w:r>
                      <w:r w:rsidR="007C32EA">
                        <w:rPr>
                          <w:rFonts w:cs="Times New Roman"/>
                          <w:b/>
                          <w:bCs/>
                          <w:i w:val="0"/>
                          <w:iCs w:val="0"/>
                          <w:noProof/>
                          <w:color w:val="auto"/>
                        </w:rPr>
                        <w:t>1</w:t>
                      </w:r>
                      <w:r w:rsidRPr="00BF7C8C">
                        <w:rPr>
                          <w:rFonts w:cs="Times New Roman"/>
                          <w:b/>
                          <w:bCs/>
                          <w:i w:val="0"/>
                          <w:iCs w:val="0"/>
                          <w:color w:val="auto"/>
                        </w:rPr>
                        <w:fldChar w:fldCharType="end"/>
                      </w:r>
                      <w:bookmarkEnd w:id="13"/>
                      <w:r w:rsidRPr="00BF7C8C">
                        <w:rPr>
                          <w:rFonts w:cs="Times New Roman"/>
                          <w:b/>
                          <w:bCs/>
                          <w:i w:val="0"/>
                          <w:iCs w:val="0"/>
                          <w:color w:val="auto"/>
                        </w:rPr>
                        <w:t xml:space="preserve"> -</w:t>
                      </w:r>
                      <w:r w:rsidRPr="00BF7C8C">
                        <w:rPr>
                          <w:rFonts w:cs="Times New Roman"/>
                          <w:i w:val="0"/>
                          <w:iCs w:val="0"/>
                          <w:color w:val="auto"/>
                        </w:rPr>
                        <w:t xml:space="preserve"> Arquitetura Geral da Plataforma IoT</w:t>
                      </w:r>
                      <w:bookmarkEnd w:id="14"/>
                    </w:p>
                    <w:p w14:paraId="57DC33EC" w14:textId="32B6180F" w:rsidR="00402AC5" w:rsidRDefault="00402AC5" w:rsidP="00BF7C8C">
                      <w:pPr>
                        <w:jc w:val="center"/>
                      </w:pPr>
                    </w:p>
                  </w:txbxContent>
                </v:textbox>
                <w10:wrap type="square" anchorx="margin"/>
              </v:shape>
            </w:pict>
          </mc:Fallback>
        </mc:AlternateContent>
      </w:r>
    </w:p>
    <w:p w14:paraId="4920AF6B" w14:textId="7B8E1410" w:rsidR="00AF1A32" w:rsidRPr="00CC54F6" w:rsidRDefault="00AF1A32" w:rsidP="002B7826">
      <w:pPr>
        <w:spacing w:line="360" w:lineRule="auto"/>
        <w:ind w:firstLine="360"/>
        <w:jc w:val="both"/>
        <w:rPr>
          <w:rFonts w:cs="Times New Roman"/>
        </w:rPr>
      </w:pPr>
      <w:r w:rsidRPr="00CC54F6">
        <w:rPr>
          <w:rFonts w:cs="Times New Roman"/>
        </w:rPr>
        <w:t>A estrutura compreende as seguintes camadas:</w:t>
      </w:r>
    </w:p>
    <w:p w14:paraId="05F6733E" w14:textId="77777777" w:rsidR="00AF1A32" w:rsidRPr="00CC54F6" w:rsidRDefault="00AF1A32">
      <w:pPr>
        <w:numPr>
          <w:ilvl w:val="0"/>
          <w:numId w:val="15"/>
        </w:numPr>
        <w:tabs>
          <w:tab w:val="num" w:pos="720"/>
        </w:tabs>
        <w:spacing w:line="360" w:lineRule="auto"/>
        <w:jc w:val="both"/>
        <w:rPr>
          <w:rFonts w:cs="Times New Roman"/>
        </w:rPr>
      </w:pPr>
      <w:r w:rsidRPr="00CC54F6">
        <w:rPr>
          <w:rFonts w:cs="Times New Roman"/>
        </w:rPr>
        <w:t>Camada de Perceção (CupCarbon): Composta pelos sensores (Zigbee/LoRa) e o Gateway IoT, responsáveis pela recolha e envio dos dados brutos.</w:t>
      </w:r>
    </w:p>
    <w:p w14:paraId="5AAFBD0E" w14:textId="77777777" w:rsidR="00AF1A32" w:rsidRPr="00CC54F6" w:rsidRDefault="00AF1A32">
      <w:pPr>
        <w:numPr>
          <w:ilvl w:val="0"/>
          <w:numId w:val="15"/>
        </w:numPr>
        <w:tabs>
          <w:tab w:val="num" w:pos="720"/>
        </w:tabs>
        <w:spacing w:line="360" w:lineRule="auto"/>
        <w:jc w:val="both"/>
        <w:rPr>
          <w:rFonts w:cs="Times New Roman"/>
        </w:rPr>
      </w:pPr>
      <w:r w:rsidRPr="00CC54F6">
        <w:rPr>
          <w:rFonts w:cs="Times New Roman"/>
        </w:rPr>
        <w:t>Camada de Infraestrutura de Rede: Elementos de routing, switching e serviços de resolução de nomes (DNS) configurados no GNS3, garantindo a conectividade IP.</w:t>
      </w:r>
    </w:p>
    <w:p w14:paraId="22F4B062" w14:textId="77777777" w:rsidR="00AF1A32" w:rsidRPr="00CC54F6" w:rsidRDefault="00AF1A32">
      <w:pPr>
        <w:numPr>
          <w:ilvl w:val="0"/>
          <w:numId w:val="15"/>
        </w:numPr>
        <w:tabs>
          <w:tab w:val="num" w:pos="720"/>
        </w:tabs>
        <w:spacing w:line="360" w:lineRule="auto"/>
        <w:jc w:val="both"/>
        <w:rPr>
          <w:rFonts w:cs="Times New Roman"/>
        </w:rPr>
      </w:pPr>
      <w:r w:rsidRPr="00CC54F6">
        <w:rPr>
          <w:rFonts w:cs="Times New Roman"/>
        </w:rPr>
        <w:t>Camada de Entrada (Load Balancer): O servidor NGINX atua como Reverse Proxy, recebendo todo o tráfego externo nas portas 80 (HTTP) e 1883 (MQTT) e distribuindo-o pelos serviços internos.</w:t>
      </w:r>
    </w:p>
    <w:p w14:paraId="201F6177" w14:textId="77777777" w:rsidR="00AF1A32" w:rsidRPr="00CC54F6" w:rsidRDefault="00AF1A32">
      <w:pPr>
        <w:numPr>
          <w:ilvl w:val="0"/>
          <w:numId w:val="15"/>
        </w:numPr>
        <w:tabs>
          <w:tab w:val="num" w:pos="720"/>
        </w:tabs>
        <w:spacing w:line="360" w:lineRule="auto"/>
        <w:jc w:val="both"/>
        <w:rPr>
          <w:rFonts w:cs="Times New Roman"/>
        </w:rPr>
      </w:pPr>
      <w:r w:rsidRPr="00CC54F6">
        <w:rPr>
          <w:rFonts w:cs="Times New Roman"/>
        </w:rPr>
        <w:lastRenderedPageBreak/>
        <w:t>Camada de Serviços de Backend: Inclui a API (Node.js) para processamento de pedidos REST e o Broker Mosquitto para gestão de mensagens MQTT.</w:t>
      </w:r>
    </w:p>
    <w:p w14:paraId="6EEADF1B" w14:textId="77777777" w:rsidR="00AF1A32" w:rsidRPr="00CC54F6" w:rsidRDefault="00AF1A32">
      <w:pPr>
        <w:numPr>
          <w:ilvl w:val="0"/>
          <w:numId w:val="15"/>
        </w:numPr>
        <w:tabs>
          <w:tab w:val="num" w:pos="720"/>
        </w:tabs>
        <w:spacing w:line="360" w:lineRule="auto"/>
        <w:jc w:val="both"/>
        <w:rPr>
          <w:rFonts w:cs="Times New Roman"/>
        </w:rPr>
      </w:pPr>
      <w:r w:rsidRPr="00CC54F6">
        <w:rPr>
          <w:rFonts w:cs="Times New Roman"/>
        </w:rPr>
        <w:t>Camada de Segurança: Serviços transversais de autenticação que validam tokens e chaves de API antes de permitir o acesso aos dados.</w:t>
      </w:r>
    </w:p>
    <w:p w14:paraId="437DF696" w14:textId="0434C6C0" w:rsidR="00AF1A32" w:rsidRPr="00CC54F6" w:rsidRDefault="00AF1A32">
      <w:pPr>
        <w:numPr>
          <w:ilvl w:val="0"/>
          <w:numId w:val="15"/>
        </w:numPr>
        <w:tabs>
          <w:tab w:val="num" w:pos="720"/>
        </w:tabs>
        <w:spacing w:line="360" w:lineRule="auto"/>
        <w:jc w:val="both"/>
        <w:rPr>
          <w:rFonts w:cs="Times New Roman"/>
        </w:rPr>
      </w:pPr>
      <w:r w:rsidRPr="00CC54F6">
        <w:rPr>
          <w:rFonts w:cs="Times New Roman"/>
        </w:rPr>
        <w:t>Camada de Armazenamento: Um servidor MySQL centralizado que persiste tanto os dados relacionais (utilizadores, configurações) como os dados (readings).</w:t>
      </w:r>
    </w:p>
    <w:p w14:paraId="5350E305" w14:textId="4C2E7BBD" w:rsidR="00AF1A32" w:rsidRPr="00CC54F6" w:rsidRDefault="00AF1A32">
      <w:pPr>
        <w:numPr>
          <w:ilvl w:val="0"/>
          <w:numId w:val="15"/>
        </w:numPr>
        <w:tabs>
          <w:tab w:val="num" w:pos="720"/>
        </w:tabs>
        <w:spacing w:line="360" w:lineRule="auto"/>
        <w:jc w:val="both"/>
        <w:rPr>
          <w:rFonts w:cs="Times New Roman"/>
        </w:rPr>
      </w:pPr>
      <w:r w:rsidRPr="00CC54F6">
        <w:rPr>
          <w:rFonts w:cs="Times New Roman"/>
        </w:rPr>
        <w:t>Camada de Visualização: O Web Dashboard, acessível via HTTPS, que permite a interação do utilizador final com o sistema.</w:t>
      </w:r>
    </w:p>
    <w:p w14:paraId="485A84C9" w14:textId="20C4BB8F" w:rsidR="005E48C5" w:rsidRPr="00CC54F6" w:rsidRDefault="00EA2F44" w:rsidP="005E48C5">
      <w:pPr>
        <w:pStyle w:val="Ttulo2"/>
        <w:rPr>
          <w:rFonts w:cs="Times New Roman"/>
        </w:rPr>
      </w:pPr>
      <w:bookmarkStart w:id="15" w:name="_Toc215694267"/>
      <w:r w:rsidRPr="00CC54F6">
        <w:rPr>
          <w:rFonts w:cs="Times New Roman"/>
        </w:rPr>
        <w:t>4</w:t>
      </w:r>
      <w:r w:rsidR="005E48C5" w:rsidRPr="00CC54F6">
        <w:rPr>
          <w:rFonts w:cs="Times New Roman"/>
        </w:rPr>
        <w:t>.2. Componentes Principais</w:t>
      </w:r>
      <w:bookmarkEnd w:id="15"/>
    </w:p>
    <w:p w14:paraId="408691EF" w14:textId="7EFEEA8C" w:rsidR="005A2AB5" w:rsidRPr="00CC54F6" w:rsidRDefault="005A2AB5" w:rsidP="00604C60">
      <w:pPr>
        <w:spacing w:after="0" w:line="360" w:lineRule="auto"/>
        <w:ind w:firstLine="708"/>
        <w:jc w:val="both"/>
        <w:rPr>
          <w:rFonts w:cs="Times New Roman"/>
        </w:rPr>
      </w:pPr>
      <w:r w:rsidRPr="00CC54F6">
        <w:rPr>
          <w:rFonts w:cs="Times New Roman"/>
          <w:noProof/>
        </w:rPr>
        <mc:AlternateContent>
          <mc:Choice Requires="wps">
            <w:drawing>
              <wp:anchor distT="45720" distB="45720" distL="114300" distR="114300" simplePos="0" relativeHeight="251674624" behindDoc="0" locked="0" layoutInCell="1" allowOverlap="1" wp14:anchorId="63787E31" wp14:editId="6105AF2D">
                <wp:simplePos x="0" y="0"/>
                <wp:positionH relativeFrom="column">
                  <wp:posOffset>-142875</wp:posOffset>
                </wp:positionH>
                <wp:positionV relativeFrom="paragraph">
                  <wp:posOffset>692785</wp:posOffset>
                </wp:positionV>
                <wp:extent cx="6035040" cy="4838700"/>
                <wp:effectExtent l="0" t="0" r="3810" b="0"/>
                <wp:wrapSquare wrapText="bothSides"/>
                <wp:docPr id="17110662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4838700"/>
                        </a:xfrm>
                        <a:prstGeom prst="rect">
                          <a:avLst/>
                        </a:prstGeom>
                        <a:solidFill>
                          <a:srgbClr val="FFFFFF"/>
                        </a:solidFill>
                        <a:ln w="9525">
                          <a:noFill/>
                          <a:miter lim="800000"/>
                          <a:headEnd/>
                          <a:tailEnd/>
                        </a:ln>
                      </wps:spPr>
                      <wps:txbx>
                        <w:txbxContent>
                          <w:p w14:paraId="6E4FE60E" w14:textId="77777777" w:rsidR="005E48C5" w:rsidRDefault="005E48C5" w:rsidP="005E48C5">
                            <w:pPr>
                              <w:keepNext/>
                              <w:jc w:val="center"/>
                            </w:pPr>
                            <w:r>
                              <w:rPr>
                                <w:noProof/>
                              </w:rPr>
                              <w:drawing>
                                <wp:inline distT="0" distB="0" distL="0" distR="0" wp14:anchorId="070349CF" wp14:editId="39F9661E">
                                  <wp:extent cx="5006829" cy="4259580"/>
                                  <wp:effectExtent l="0" t="0" r="3810" b="7620"/>
                                  <wp:docPr id="164265681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28632" name="Imagem 6"/>
                                          <pic:cNvPicPr/>
                                        </pic:nvPicPr>
                                        <pic:blipFill>
                                          <a:blip r:embed="rId13">
                                            <a:extLst>
                                              <a:ext uri="{28A0092B-C50C-407E-A947-70E740481C1C}">
                                                <a14:useLocalDpi xmlns:a14="http://schemas.microsoft.com/office/drawing/2010/main" val="0"/>
                                              </a:ext>
                                            </a:extLst>
                                          </a:blip>
                                          <a:stretch>
                                            <a:fillRect/>
                                          </a:stretch>
                                        </pic:blipFill>
                                        <pic:spPr>
                                          <a:xfrm>
                                            <a:off x="0" y="0"/>
                                            <a:ext cx="5053008" cy="4298867"/>
                                          </a:xfrm>
                                          <a:prstGeom prst="rect">
                                            <a:avLst/>
                                          </a:prstGeom>
                                        </pic:spPr>
                                      </pic:pic>
                                    </a:graphicData>
                                  </a:graphic>
                                </wp:inline>
                              </w:drawing>
                            </w:r>
                          </w:p>
                          <w:p w14:paraId="26F427F4" w14:textId="15A16626" w:rsidR="005E48C5" w:rsidRPr="005A2AB5" w:rsidRDefault="005E48C5" w:rsidP="005A2AB5">
                            <w:pPr>
                              <w:pStyle w:val="Legenda"/>
                              <w:jc w:val="center"/>
                              <w:rPr>
                                <w:rFonts w:cs="Times New Roman"/>
                                <w:i w:val="0"/>
                                <w:iCs w:val="0"/>
                                <w:color w:val="auto"/>
                              </w:rPr>
                            </w:pPr>
                            <w:bookmarkStart w:id="16" w:name="_Ref214539397"/>
                            <w:bookmarkStart w:id="17" w:name="_Toc215694246"/>
                            <w:r w:rsidRPr="005E48C5">
                              <w:rPr>
                                <w:rFonts w:cs="Times New Roman"/>
                                <w:b/>
                                <w:bCs/>
                                <w:i w:val="0"/>
                                <w:iCs w:val="0"/>
                                <w:color w:val="auto"/>
                                <w:sz w:val="20"/>
                                <w:szCs w:val="20"/>
                              </w:rPr>
                              <w:t xml:space="preserve">Figura </w:t>
                            </w:r>
                            <w:r w:rsidRPr="005E48C5">
                              <w:rPr>
                                <w:rFonts w:cs="Times New Roman"/>
                                <w:b/>
                                <w:bCs/>
                                <w:i w:val="0"/>
                                <w:iCs w:val="0"/>
                                <w:color w:val="auto"/>
                                <w:sz w:val="20"/>
                                <w:szCs w:val="20"/>
                              </w:rPr>
                              <w:fldChar w:fldCharType="begin"/>
                            </w:r>
                            <w:r w:rsidRPr="005E48C5">
                              <w:rPr>
                                <w:rFonts w:cs="Times New Roman"/>
                                <w:b/>
                                <w:bCs/>
                                <w:i w:val="0"/>
                                <w:iCs w:val="0"/>
                                <w:color w:val="auto"/>
                                <w:sz w:val="20"/>
                                <w:szCs w:val="20"/>
                              </w:rPr>
                              <w:instrText xml:space="preserve"> SEQ Figura \* ARABIC </w:instrText>
                            </w:r>
                            <w:r w:rsidRPr="005E48C5">
                              <w:rPr>
                                <w:rFonts w:cs="Times New Roman"/>
                                <w:b/>
                                <w:bCs/>
                                <w:i w:val="0"/>
                                <w:iCs w:val="0"/>
                                <w:color w:val="auto"/>
                                <w:sz w:val="20"/>
                                <w:szCs w:val="20"/>
                              </w:rPr>
                              <w:fldChar w:fldCharType="separate"/>
                            </w:r>
                            <w:r w:rsidR="007C32EA">
                              <w:rPr>
                                <w:rFonts w:cs="Times New Roman"/>
                                <w:b/>
                                <w:bCs/>
                                <w:i w:val="0"/>
                                <w:iCs w:val="0"/>
                                <w:noProof/>
                                <w:color w:val="auto"/>
                                <w:sz w:val="20"/>
                                <w:szCs w:val="20"/>
                              </w:rPr>
                              <w:t>2</w:t>
                            </w:r>
                            <w:r w:rsidRPr="005E48C5">
                              <w:rPr>
                                <w:rFonts w:cs="Times New Roman"/>
                                <w:b/>
                                <w:bCs/>
                                <w:i w:val="0"/>
                                <w:iCs w:val="0"/>
                                <w:color w:val="auto"/>
                                <w:sz w:val="20"/>
                                <w:szCs w:val="20"/>
                              </w:rPr>
                              <w:fldChar w:fldCharType="end"/>
                            </w:r>
                            <w:bookmarkEnd w:id="16"/>
                            <w:r w:rsidRPr="005E48C5">
                              <w:rPr>
                                <w:rFonts w:cs="Times New Roman"/>
                                <w:b/>
                                <w:bCs/>
                                <w:i w:val="0"/>
                                <w:iCs w:val="0"/>
                                <w:color w:val="auto"/>
                                <w:sz w:val="20"/>
                                <w:szCs w:val="20"/>
                              </w:rPr>
                              <w:t xml:space="preserve"> -</w:t>
                            </w:r>
                            <w:r w:rsidRPr="005E48C5">
                              <w:rPr>
                                <w:rFonts w:cs="Times New Roman"/>
                                <w:i w:val="0"/>
                                <w:iCs w:val="0"/>
                                <w:color w:val="auto"/>
                                <w:sz w:val="20"/>
                                <w:szCs w:val="20"/>
                              </w:rPr>
                              <w:t xml:space="preserve"> Diagrama de Blocos Detalhado dos Componentes</w:t>
                            </w:r>
                            <w:bookmarkEnd w:id="17"/>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787E31" id="_x0000_s1027" type="#_x0000_t202" style="position:absolute;left:0;text-align:left;margin-left:-11.25pt;margin-top:54.55pt;width:475.2pt;height:38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" stroked="f">
                <v:textbox>
                  <w:txbxContent>
                    <w:p w14:paraId="6E4FE60E" w14:textId="77777777" w:rsidR="005E48C5" w:rsidRDefault="005E48C5" w:rsidP="005E48C5">
                      <w:pPr>
                        <w:keepNext/>
                        <w:jc w:val="center"/>
                      </w:pPr>
                      <w:r>
                        <w:rPr>
                          <w:noProof/>
                        </w:rPr>
                        <w:drawing>
                          <wp:inline distT="0" distB="0" distL="0" distR="0" wp14:anchorId="070349CF" wp14:editId="39F9661E">
                            <wp:extent cx="5006829" cy="4259580"/>
                            <wp:effectExtent l="0" t="0" r="3810" b="7620"/>
                            <wp:docPr id="164265681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28632" name="Imagem 6"/>
                                    <pic:cNvPicPr/>
                                  </pic:nvPicPr>
                                  <pic:blipFill>
                                    <a:blip r:embed="rId13">
                                      <a:extLst>
                                        <a:ext uri="{28A0092B-C50C-407E-A947-70E740481C1C}">
                                          <a14:useLocalDpi xmlns:a14="http://schemas.microsoft.com/office/drawing/2010/main" val="0"/>
                                        </a:ext>
                                      </a:extLst>
                                    </a:blip>
                                    <a:stretch>
                                      <a:fillRect/>
                                    </a:stretch>
                                  </pic:blipFill>
                                  <pic:spPr>
                                    <a:xfrm>
                                      <a:off x="0" y="0"/>
                                      <a:ext cx="5053008" cy="4298867"/>
                                    </a:xfrm>
                                    <a:prstGeom prst="rect">
                                      <a:avLst/>
                                    </a:prstGeom>
                                  </pic:spPr>
                                </pic:pic>
                              </a:graphicData>
                            </a:graphic>
                          </wp:inline>
                        </w:drawing>
                      </w:r>
                    </w:p>
                    <w:p w14:paraId="26F427F4" w14:textId="15A16626" w:rsidR="005E48C5" w:rsidRPr="005A2AB5" w:rsidRDefault="005E48C5" w:rsidP="005A2AB5">
                      <w:pPr>
                        <w:pStyle w:val="Legenda"/>
                        <w:jc w:val="center"/>
                        <w:rPr>
                          <w:rFonts w:cs="Times New Roman"/>
                          <w:i w:val="0"/>
                          <w:iCs w:val="0"/>
                          <w:color w:val="auto"/>
                        </w:rPr>
                      </w:pPr>
                      <w:bookmarkStart w:id="18" w:name="_Ref214539397"/>
                      <w:bookmarkStart w:id="19" w:name="_Toc215694246"/>
                      <w:r w:rsidRPr="005E48C5">
                        <w:rPr>
                          <w:rFonts w:cs="Times New Roman"/>
                          <w:b/>
                          <w:bCs/>
                          <w:i w:val="0"/>
                          <w:iCs w:val="0"/>
                          <w:color w:val="auto"/>
                          <w:sz w:val="20"/>
                          <w:szCs w:val="20"/>
                        </w:rPr>
                        <w:t xml:space="preserve">Figura </w:t>
                      </w:r>
                      <w:r w:rsidRPr="005E48C5">
                        <w:rPr>
                          <w:rFonts w:cs="Times New Roman"/>
                          <w:b/>
                          <w:bCs/>
                          <w:i w:val="0"/>
                          <w:iCs w:val="0"/>
                          <w:color w:val="auto"/>
                          <w:sz w:val="20"/>
                          <w:szCs w:val="20"/>
                        </w:rPr>
                        <w:fldChar w:fldCharType="begin"/>
                      </w:r>
                      <w:r w:rsidRPr="005E48C5">
                        <w:rPr>
                          <w:rFonts w:cs="Times New Roman"/>
                          <w:b/>
                          <w:bCs/>
                          <w:i w:val="0"/>
                          <w:iCs w:val="0"/>
                          <w:color w:val="auto"/>
                          <w:sz w:val="20"/>
                          <w:szCs w:val="20"/>
                        </w:rPr>
                        <w:instrText xml:space="preserve"> SEQ Figura \* ARABIC </w:instrText>
                      </w:r>
                      <w:r w:rsidRPr="005E48C5">
                        <w:rPr>
                          <w:rFonts w:cs="Times New Roman"/>
                          <w:b/>
                          <w:bCs/>
                          <w:i w:val="0"/>
                          <w:iCs w:val="0"/>
                          <w:color w:val="auto"/>
                          <w:sz w:val="20"/>
                          <w:szCs w:val="20"/>
                        </w:rPr>
                        <w:fldChar w:fldCharType="separate"/>
                      </w:r>
                      <w:r w:rsidR="007C32EA">
                        <w:rPr>
                          <w:rFonts w:cs="Times New Roman"/>
                          <w:b/>
                          <w:bCs/>
                          <w:i w:val="0"/>
                          <w:iCs w:val="0"/>
                          <w:noProof/>
                          <w:color w:val="auto"/>
                          <w:sz w:val="20"/>
                          <w:szCs w:val="20"/>
                        </w:rPr>
                        <w:t>2</w:t>
                      </w:r>
                      <w:r w:rsidRPr="005E48C5">
                        <w:rPr>
                          <w:rFonts w:cs="Times New Roman"/>
                          <w:b/>
                          <w:bCs/>
                          <w:i w:val="0"/>
                          <w:iCs w:val="0"/>
                          <w:color w:val="auto"/>
                          <w:sz w:val="20"/>
                          <w:szCs w:val="20"/>
                        </w:rPr>
                        <w:fldChar w:fldCharType="end"/>
                      </w:r>
                      <w:bookmarkEnd w:id="18"/>
                      <w:r w:rsidRPr="005E48C5">
                        <w:rPr>
                          <w:rFonts w:cs="Times New Roman"/>
                          <w:b/>
                          <w:bCs/>
                          <w:i w:val="0"/>
                          <w:iCs w:val="0"/>
                          <w:color w:val="auto"/>
                          <w:sz w:val="20"/>
                          <w:szCs w:val="20"/>
                        </w:rPr>
                        <w:t xml:space="preserve"> -</w:t>
                      </w:r>
                      <w:r w:rsidRPr="005E48C5">
                        <w:rPr>
                          <w:rFonts w:cs="Times New Roman"/>
                          <w:i w:val="0"/>
                          <w:iCs w:val="0"/>
                          <w:color w:val="auto"/>
                          <w:sz w:val="20"/>
                          <w:szCs w:val="20"/>
                        </w:rPr>
                        <w:t xml:space="preserve"> Diagrama de Blocos Detalhado dos Componentes</w:t>
                      </w:r>
                      <w:bookmarkEnd w:id="19"/>
                    </w:p>
                  </w:txbxContent>
                </v:textbox>
                <w10:wrap type="square"/>
              </v:shape>
            </w:pict>
          </mc:Fallback>
        </mc:AlternateContent>
      </w:r>
      <w:r w:rsidR="00AF1A32" w:rsidRPr="00CC54F6">
        <w:rPr>
          <w:rFonts w:cs="Times New Roman"/>
        </w:rPr>
        <w:t xml:space="preserve">A implementação técnica da plataforma articula diversos componentes de software, conforme detalhado no diagrama de blocos da </w:t>
      </w:r>
      <w:r w:rsidR="00A4229B" w:rsidRPr="00CC54F6">
        <w:rPr>
          <w:rFonts w:cs="Times New Roman"/>
        </w:rPr>
        <w:fldChar w:fldCharType="begin"/>
      </w:r>
      <w:r w:rsidR="00A4229B" w:rsidRPr="00CC54F6">
        <w:rPr>
          <w:rFonts w:cs="Times New Roman"/>
        </w:rPr>
        <w:instrText xml:space="preserve"> REF _Ref214539397 \h  \* MERGEFORMAT </w:instrText>
      </w:r>
      <w:r w:rsidR="00A4229B" w:rsidRPr="00CC54F6">
        <w:rPr>
          <w:rFonts w:cs="Times New Roman"/>
        </w:rPr>
      </w:r>
      <w:r w:rsidR="00A4229B" w:rsidRPr="00CC54F6">
        <w:rPr>
          <w:rFonts w:cs="Times New Roman"/>
        </w:rPr>
        <w:fldChar w:fldCharType="separate"/>
      </w:r>
      <w:r w:rsidR="007C32EA" w:rsidRPr="007C32EA">
        <w:rPr>
          <w:rFonts w:cs="Times New Roman"/>
          <w:b/>
          <w:bCs/>
        </w:rPr>
        <w:t xml:space="preserve">Figura </w:t>
      </w:r>
      <w:r w:rsidR="007C32EA" w:rsidRPr="007C32EA">
        <w:rPr>
          <w:rFonts w:cs="Times New Roman"/>
          <w:b/>
          <w:bCs/>
          <w:noProof/>
        </w:rPr>
        <w:t>2</w:t>
      </w:r>
      <w:r w:rsidR="00A4229B" w:rsidRPr="00CC54F6">
        <w:rPr>
          <w:rFonts w:cs="Times New Roman"/>
        </w:rPr>
        <w:fldChar w:fldCharType="end"/>
      </w:r>
      <w:r w:rsidR="00AF1A32" w:rsidRPr="00CC54F6">
        <w:rPr>
          <w:rFonts w:cs="Times New Roman"/>
        </w:rPr>
        <w:t>.</w:t>
      </w:r>
    </w:p>
    <w:p w14:paraId="638BE444" w14:textId="607340B7" w:rsidR="00E27A8F" w:rsidRPr="00CC54F6" w:rsidRDefault="00E27A8F" w:rsidP="00A8094D">
      <w:pPr>
        <w:spacing w:after="0" w:line="360" w:lineRule="auto"/>
        <w:ind w:firstLine="708"/>
        <w:jc w:val="both"/>
        <w:rPr>
          <w:rFonts w:cs="Times New Roman"/>
        </w:rPr>
      </w:pPr>
      <w:r w:rsidRPr="00CC54F6">
        <w:rPr>
          <w:rFonts w:cs="Times New Roman"/>
        </w:rPr>
        <w:t>Os componentes fundamentais identificados são:</w:t>
      </w:r>
    </w:p>
    <w:p w14:paraId="3ADC723E" w14:textId="77777777" w:rsidR="005A2AB5" w:rsidRPr="00CC54F6" w:rsidRDefault="005A2AB5" w:rsidP="00A8094D">
      <w:pPr>
        <w:spacing w:after="0" w:line="360" w:lineRule="auto"/>
        <w:ind w:firstLine="708"/>
        <w:jc w:val="both"/>
        <w:rPr>
          <w:rFonts w:cs="Times New Roman"/>
        </w:rPr>
      </w:pPr>
    </w:p>
    <w:p w14:paraId="08C0EAD6" w14:textId="77777777" w:rsidR="00E27A8F" w:rsidRPr="00CC54F6" w:rsidRDefault="00E27A8F">
      <w:pPr>
        <w:numPr>
          <w:ilvl w:val="0"/>
          <w:numId w:val="16"/>
        </w:numPr>
        <w:tabs>
          <w:tab w:val="num" w:pos="720"/>
        </w:tabs>
        <w:spacing w:after="0" w:line="360" w:lineRule="auto"/>
        <w:jc w:val="both"/>
        <w:rPr>
          <w:rFonts w:cs="Times New Roman"/>
        </w:rPr>
      </w:pPr>
      <w:r w:rsidRPr="00CC54F6">
        <w:rPr>
          <w:rFonts w:cs="Times New Roman"/>
        </w:rPr>
        <w:t>NGINX Load Balancer: Ponto único de entrada (Gateway da Cloud). Encaminha pedidos HTTP para a API e estabelece túneis TCP para o tráfego MQTT.</w:t>
      </w:r>
    </w:p>
    <w:p w14:paraId="6BFDB6F5" w14:textId="77777777" w:rsidR="00E27A8F" w:rsidRPr="00CC54F6" w:rsidRDefault="00E27A8F">
      <w:pPr>
        <w:numPr>
          <w:ilvl w:val="0"/>
          <w:numId w:val="16"/>
        </w:numPr>
        <w:tabs>
          <w:tab w:val="num" w:pos="720"/>
        </w:tabs>
        <w:spacing w:after="0" w:line="360" w:lineRule="auto"/>
        <w:jc w:val="both"/>
        <w:rPr>
          <w:rFonts w:cs="Times New Roman"/>
        </w:rPr>
      </w:pPr>
      <w:r w:rsidRPr="00CC54F6">
        <w:rPr>
          <w:rFonts w:cs="Times New Roman"/>
        </w:rPr>
        <w:t>Serviço HTTP API (Node.js): O "cérebro" da aplicação. Processa pedidos REST, gere a lógica de negócio e interage diretamente com a base de dados.</w:t>
      </w:r>
    </w:p>
    <w:p w14:paraId="7F60BD13" w14:textId="57923185" w:rsidR="00E27A8F" w:rsidRPr="00CC54F6" w:rsidRDefault="00E27A8F">
      <w:pPr>
        <w:numPr>
          <w:ilvl w:val="0"/>
          <w:numId w:val="16"/>
        </w:numPr>
        <w:tabs>
          <w:tab w:val="num" w:pos="720"/>
        </w:tabs>
        <w:spacing w:after="0" w:line="360" w:lineRule="auto"/>
        <w:jc w:val="both"/>
        <w:rPr>
          <w:rFonts w:cs="Times New Roman"/>
        </w:rPr>
      </w:pPr>
      <w:r w:rsidRPr="00CC54F6">
        <w:rPr>
          <w:rFonts w:cs="Times New Roman"/>
        </w:rPr>
        <w:t>Mosquitto Broker: Servidor de mensagens, responsável por gerir a comunicação assíncrona entre os sensores e a plataforma nos tópicos /sensors/*.</w:t>
      </w:r>
    </w:p>
    <w:p w14:paraId="3D428DA5" w14:textId="75F3FEBF" w:rsidR="00E27A8F" w:rsidRPr="00CC54F6" w:rsidRDefault="00E27A8F">
      <w:pPr>
        <w:numPr>
          <w:ilvl w:val="0"/>
          <w:numId w:val="16"/>
        </w:numPr>
        <w:tabs>
          <w:tab w:val="num" w:pos="720"/>
        </w:tabs>
        <w:spacing w:after="0" w:line="360" w:lineRule="auto"/>
        <w:jc w:val="both"/>
        <w:rPr>
          <w:rFonts w:cs="Times New Roman"/>
        </w:rPr>
      </w:pPr>
      <w:r w:rsidRPr="00CC54F6">
        <w:rPr>
          <w:rFonts w:cs="Times New Roman"/>
        </w:rPr>
        <w:t xml:space="preserve">Subscriber Service: Um serviço de worker dedicado que subscreve os tópicos do Broker, valida a origem das mensagens e insere a </w:t>
      </w:r>
      <w:r w:rsidR="000559CE" w:rsidRPr="00CC54F6">
        <w:rPr>
          <w:rFonts w:cs="Times New Roman"/>
        </w:rPr>
        <w:t xml:space="preserve">medição </w:t>
      </w:r>
      <w:r w:rsidRPr="00CC54F6">
        <w:rPr>
          <w:rFonts w:cs="Times New Roman"/>
        </w:rPr>
        <w:t>na base de dados.</w:t>
      </w:r>
    </w:p>
    <w:p w14:paraId="3D40C3A4" w14:textId="77777777" w:rsidR="00E27A8F" w:rsidRPr="00CC54F6" w:rsidRDefault="00E27A8F">
      <w:pPr>
        <w:numPr>
          <w:ilvl w:val="0"/>
          <w:numId w:val="16"/>
        </w:numPr>
        <w:tabs>
          <w:tab w:val="num" w:pos="720"/>
        </w:tabs>
        <w:spacing w:after="0" w:line="360" w:lineRule="auto"/>
        <w:jc w:val="both"/>
        <w:rPr>
          <w:rFonts w:cs="Times New Roman"/>
        </w:rPr>
      </w:pPr>
      <w:r w:rsidRPr="00CC54F6">
        <w:rPr>
          <w:rFonts w:cs="Times New Roman"/>
        </w:rPr>
        <w:t>MySQL Server: Sistema de Gestão de Base de Dados (SGBD) centralizado. Contém as tabelas users (utilizadores), devices (inventário) e readings (histórico de leituras).</w:t>
      </w:r>
    </w:p>
    <w:p w14:paraId="789E361A" w14:textId="77777777" w:rsidR="00E27A8F" w:rsidRPr="00CC54F6" w:rsidRDefault="00E27A8F">
      <w:pPr>
        <w:numPr>
          <w:ilvl w:val="0"/>
          <w:numId w:val="16"/>
        </w:numPr>
        <w:tabs>
          <w:tab w:val="num" w:pos="720"/>
        </w:tabs>
        <w:spacing w:after="0" w:line="360" w:lineRule="auto"/>
        <w:jc w:val="both"/>
        <w:rPr>
          <w:rFonts w:cs="Times New Roman"/>
        </w:rPr>
      </w:pPr>
      <w:r w:rsidRPr="00CC54F6">
        <w:rPr>
          <w:rFonts w:cs="Times New Roman"/>
        </w:rPr>
        <w:t>Web Dashboard: Interface frontend desenvolvida para permitir a visualização de gráficos em tempo real e a administração do sistema.</w:t>
      </w:r>
    </w:p>
    <w:p w14:paraId="688E873E" w14:textId="77777777" w:rsidR="00E27A8F" w:rsidRPr="00CC54F6" w:rsidRDefault="00E27A8F" w:rsidP="00A8094D">
      <w:pPr>
        <w:spacing w:after="0" w:line="360" w:lineRule="auto"/>
        <w:ind w:firstLine="360"/>
        <w:jc w:val="both"/>
        <w:rPr>
          <w:rFonts w:cs="Times New Roman"/>
        </w:rPr>
      </w:pPr>
      <w:r w:rsidRPr="00CC54F6">
        <w:rPr>
          <w:rFonts w:cs="Times New Roman"/>
        </w:rPr>
        <w:t>Fluxo Geral de Dados:</w:t>
      </w:r>
    </w:p>
    <w:p w14:paraId="3EE742D8" w14:textId="77777777" w:rsidR="00E27A8F" w:rsidRPr="00CC54F6" w:rsidRDefault="00E27A8F">
      <w:pPr>
        <w:numPr>
          <w:ilvl w:val="0"/>
          <w:numId w:val="17"/>
        </w:numPr>
        <w:spacing w:after="0" w:line="360" w:lineRule="auto"/>
        <w:jc w:val="both"/>
        <w:rPr>
          <w:rFonts w:cs="Times New Roman"/>
        </w:rPr>
      </w:pPr>
      <w:r w:rsidRPr="00CC54F6">
        <w:rPr>
          <w:rFonts w:cs="Times New Roman"/>
        </w:rPr>
        <w:t>Os utilizadores acedem ao dashboard através de canais seguros (HTTPS/Porta 443).</w:t>
      </w:r>
    </w:p>
    <w:p w14:paraId="48FC32D5" w14:textId="77777777" w:rsidR="00E27A8F" w:rsidRPr="00CC54F6" w:rsidRDefault="00E27A8F">
      <w:pPr>
        <w:numPr>
          <w:ilvl w:val="0"/>
          <w:numId w:val="17"/>
        </w:numPr>
        <w:spacing w:after="0" w:line="360" w:lineRule="auto"/>
        <w:jc w:val="both"/>
        <w:rPr>
          <w:rFonts w:cs="Times New Roman"/>
        </w:rPr>
      </w:pPr>
      <w:r w:rsidRPr="00CC54F6">
        <w:rPr>
          <w:rFonts w:cs="Times New Roman"/>
        </w:rPr>
        <w:t>Os Sensores/Gateways enviam dados via HTTP POST (Porta 80) ou MQTT PUBLISH (Porta 1883).</w:t>
      </w:r>
    </w:p>
    <w:p w14:paraId="0E36F178" w14:textId="77777777" w:rsidR="00E27A8F" w:rsidRPr="00CC54F6" w:rsidRDefault="00E27A8F">
      <w:pPr>
        <w:numPr>
          <w:ilvl w:val="0"/>
          <w:numId w:val="17"/>
        </w:numPr>
        <w:spacing w:after="0" w:line="360" w:lineRule="auto"/>
        <w:jc w:val="both"/>
        <w:rPr>
          <w:rFonts w:cs="Times New Roman"/>
        </w:rPr>
      </w:pPr>
      <w:r w:rsidRPr="00CC54F6">
        <w:rPr>
          <w:rFonts w:cs="Times New Roman"/>
        </w:rPr>
        <w:t>O NGINX intercepta ambos os fluxos, garantindo o balanceamento de carga.</w:t>
      </w:r>
    </w:p>
    <w:p w14:paraId="26DDCEF7" w14:textId="4E3E62F8" w:rsidR="00763E34" w:rsidRPr="00CC54F6" w:rsidRDefault="00E27A8F" w:rsidP="00763E34">
      <w:pPr>
        <w:numPr>
          <w:ilvl w:val="0"/>
          <w:numId w:val="17"/>
        </w:numPr>
        <w:spacing w:after="0" w:line="360" w:lineRule="auto"/>
        <w:jc w:val="both"/>
        <w:rPr>
          <w:rFonts w:cs="Times New Roman"/>
        </w:rPr>
      </w:pPr>
      <w:r w:rsidRPr="00CC54F6">
        <w:rPr>
          <w:rFonts w:cs="Times New Roman"/>
        </w:rPr>
        <w:t>Os serviços de backend (API e Subscriber) validam as credenciais e persistem a informação no MySQL.</w:t>
      </w:r>
    </w:p>
    <w:p w14:paraId="2F275ACB" w14:textId="77777777" w:rsidR="00763E34" w:rsidRPr="00CC54F6" w:rsidRDefault="00763E34" w:rsidP="00763E34">
      <w:pPr>
        <w:rPr>
          <w:rFonts w:cs="Times New Roman"/>
        </w:rPr>
      </w:pPr>
    </w:p>
    <w:p w14:paraId="31EABA87" w14:textId="0F1C7C67" w:rsidR="005E48C5" w:rsidRPr="00CC54F6" w:rsidRDefault="00EA2F44" w:rsidP="00787136">
      <w:pPr>
        <w:pStyle w:val="Ttulo2"/>
        <w:rPr>
          <w:rFonts w:cs="Times New Roman"/>
        </w:rPr>
      </w:pPr>
      <w:bookmarkStart w:id="20" w:name="_Toc215694268"/>
      <w:r w:rsidRPr="00CC54F6">
        <w:rPr>
          <w:rFonts w:cs="Times New Roman"/>
        </w:rPr>
        <w:t>4</w:t>
      </w:r>
      <w:r w:rsidR="005E48C5" w:rsidRPr="00CC54F6">
        <w:rPr>
          <w:rFonts w:cs="Times New Roman"/>
        </w:rPr>
        <w:t>.3. Fluxos de Comunicação</w:t>
      </w:r>
      <w:bookmarkEnd w:id="20"/>
    </w:p>
    <w:p w14:paraId="79739C7F" w14:textId="025F8E48" w:rsidR="00787136" w:rsidRPr="00CC54F6" w:rsidRDefault="00C644B2" w:rsidP="00C644B2">
      <w:pPr>
        <w:spacing w:after="0" w:line="360" w:lineRule="auto"/>
        <w:ind w:left="360" w:firstLine="348"/>
        <w:jc w:val="both"/>
        <w:rPr>
          <w:rFonts w:cs="Times New Roman"/>
        </w:rPr>
      </w:pPr>
      <w:r w:rsidRPr="00CC54F6">
        <w:rPr>
          <w:rFonts w:cs="Times New Roman"/>
        </w:rPr>
        <w:t xml:space="preserve">A integridade do sistema depende de fluxos de comunicação bem definidos e seguros. </w:t>
      </w:r>
      <w:r w:rsidR="00C401E6" w:rsidRPr="00CC54F6">
        <w:rPr>
          <w:rFonts w:cs="Times New Roman"/>
        </w:rPr>
        <w:t xml:space="preserve">Na </w:t>
      </w:r>
      <w:r w:rsidR="00C401E6" w:rsidRPr="00CC54F6">
        <w:rPr>
          <w:rFonts w:cs="Times New Roman"/>
        </w:rPr>
        <w:fldChar w:fldCharType="begin"/>
      </w:r>
      <w:r w:rsidR="00C401E6" w:rsidRPr="00CC54F6">
        <w:rPr>
          <w:rFonts w:cs="Times New Roman"/>
        </w:rPr>
        <w:instrText xml:space="preserve"> REF _Ref214540060 \h  \* MERGEFORMAT </w:instrText>
      </w:r>
      <w:r w:rsidR="00C401E6" w:rsidRPr="00CC54F6">
        <w:rPr>
          <w:rFonts w:cs="Times New Roman"/>
        </w:rPr>
      </w:r>
      <w:r w:rsidR="00C401E6" w:rsidRPr="00CC54F6">
        <w:rPr>
          <w:rFonts w:cs="Times New Roman"/>
        </w:rPr>
        <w:fldChar w:fldCharType="separate"/>
      </w:r>
      <w:r w:rsidR="007C32EA" w:rsidRPr="007C32EA">
        <w:rPr>
          <w:rFonts w:cs="Times New Roman"/>
          <w:b/>
          <w:bCs/>
        </w:rPr>
        <w:t xml:space="preserve">Figura </w:t>
      </w:r>
      <w:r w:rsidR="007C32EA" w:rsidRPr="007C32EA">
        <w:rPr>
          <w:rFonts w:cs="Times New Roman"/>
          <w:b/>
          <w:bCs/>
          <w:noProof/>
        </w:rPr>
        <w:t>3</w:t>
      </w:r>
      <w:r w:rsidR="00C401E6" w:rsidRPr="00CC54F6">
        <w:rPr>
          <w:rFonts w:cs="Times New Roman"/>
        </w:rPr>
        <w:fldChar w:fldCharType="end"/>
      </w:r>
      <w:r w:rsidR="00C401E6" w:rsidRPr="00CC54F6">
        <w:rPr>
          <w:rFonts w:cs="Times New Roman"/>
        </w:rPr>
        <w:t xml:space="preserve">, </w:t>
      </w:r>
      <w:r w:rsidRPr="00CC54F6">
        <w:rPr>
          <w:rFonts w:cs="Times New Roman"/>
        </w:rPr>
        <w:t>detalham-se os processos de ingestão de dados via HTTP e MQTT.</w:t>
      </w:r>
    </w:p>
    <w:p w14:paraId="40A01752" w14:textId="5681BFAA" w:rsidR="00763E34" w:rsidRPr="00CC54F6" w:rsidRDefault="00763E34" w:rsidP="00C644B2">
      <w:pPr>
        <w:spacing w:after="0" w:line="360" w:lineRule="auto"/>
        <w:ind w:left="360" w:firstLine="348"/>
        <w:jc w:val="both"/>
        <w:rPr>
          <w:rFonts w:cs="Times New Roman"/>
        </w:rPr>
      </w:pPr>
      <w:r w:rsidRPr="00CC54F6">
        <w:rPr>
          <w:rFonts w:cs="Times New Roman"/>
          <w:b/>
          <w:bCs/>
          <w:noProof/>
        </w:rPr>
        <w:lastRenderedPageBreak/>
        <mc:AlternateContent>
          <mc:Choice Requires="wps">
            <w:drawing>
              <wp:anchor distT="45720" distB="45720" distL="114300" distR="114300" simplePos="0" relativeHeight="251676672" behindDoc="0" locked="0" layoutInCell="1" allowOverlap="1" wp14:anchorId="19A50306" wp14:editId="6A0C8680">
                <wp:simplePos x="0" y="0"/>
                <wp:positionH relativeFrom="column">
                  <wp:posOffset>146685</wp:posOffset>
                </wp:positionH>
                <wp:positionV relativeFrom="paragraph">
                  <wp:posOffset>0</wp:posOffset>
                </wp:positionV>
                <wp:extent cx="5684520" cy="4183380"/>
                <wp:effectExtent l="0" t="0" r="0" b="7620"/>
                <wp:wrapSquare wrapText="bothSides"/>
                <wp:docPr id="116854477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4183380"/>
                        </a:xfrm>
                        <a:prstGeom prst="rect">
                          <a:avLst/>
                        </a:prstGeom>
                        <a:solidFill>
                          <a:srgbClr val="FFFFFF"/>
                        </a:solidFill>
                        <a:ln w="9525">
                          <a:noFill/>
                          <a:miter lim="800000"/>
                          <a:headEnd/>
                          <a:tailEnd/>
                        </a:ln>
                      </wps:spPr>
                      <wps:txbx>
                        <w:txbxContent>
                          <w:p w14:paraId="42AEA548" w14:textId="77777777" w:rsidR="00787136" w:rsidRDefault="00787136" w:rsidP="00EC620B">
                            <w:pPr>
                              <w:keepNext/>
                              <w:jc w:val="center"/>
                            </w:pPr>
                            <w:r>
                              <w:rPr>
                                <w:noProof/>
                              </w:rPr>
                              <w:drawing>
                                <wp:inline distT="0" distB="0" distL="0" distR="0" wp14:anchorId="6DC8A16B" wp14:editId="78BD279A">
                                  <wp:extent cx="4533900" cy="3694935"/>
                                  <wp:effectExtent l="0" t="0" r="0" b="1270"/>
                                  <wp:docPr id="145553691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36919" name="Imagem 7"/>
                                          <pic:cNvPicPr/>
                                        </pic:nvPicPr>
                                        <pic:blipFill>
                                          <a:blip r:embed="rId14">
                                            <a:extLst>
                                              <a:ext uri="{28A0092B-C50C-407E-A947-70E740481C1C}">
                                                <a14:useLocalDpi xmlns:a14="http://schemas.microsoft.com/office/drawing/2010/main" val="0"/>
                                              </a:ext>
                                            </a:extLst>
                                          </a:blip>
                                          <a:stretch>
                                            <a:fillRect/>
                                          </a:stretch>
                                        </pic:blipFill>
                                        <pic:spPr>
                                          <a:xfrm>
                                            <a:off x="0" y="0"/>
                                            <a:ext cx="4552037" cy="3709716"/>
                                          </a:xfrm>
                                          <a:prstGeom prst="rect">
                                            <a:avLst/>
                                          </a:prstGeom>
                                        </pic:spPr>
                                      </pic:pic>
                                    </a:graphicData>
                                  </a:graphic>
                                </wp:inline>
                              </w:drawing>
                            </w:r>
                          </w:p>
                          <w:p w14:paraId="41079705" w14:textId="78771CAB" w:rsidR="00787136" w:rsidRPr="00787136" w:rsidRDefault="00787136" w:rsidP="00787136">
                            <w:pPr>
                              <w:pStyle w:val="Legenda"/>
                              <w:jc w:val="center"/>
                              <w:rPr>
                                <w:rFonts w:cs="Times New Roman"/>
                                <w:i w:val="0"/>
                                <w:iCs w:val="0"/>
                                <w:color w:val="auto"/>
                                <w:sz w:val="20"/>
                                <w:szCs w:val="20"/>
                              </w:rPr>
                            </w:pPr>
                            <w:bookmarkStart w:id="21" w:name="_Ref214540060"/>
                            <w:bookmarkStart w:id="22" w:name="_Toc215694247"/>
                            <w:r w:rsidRPr="00787136">
                              <w:rPr>
                                <w:rFonts w:cs="Times New Roman"/>
                                <w:b/>
                                <w:bCs/>
                                <w:i w:val="0"/>
                                <w:iCs w:val="0"/>
                                <w:color w:val="auto"/>
                                <w:sz w:val="20"/>
                                <w:szCs w:val="20"/>
                              </w:rPr>
                              <w:t xml:space="preserve">Figura </w:t>
                            </w:r>
                            <w:r w:rsidRPr="00787136">
                              <w:rPr>
                                <w:rFonts w:cs="Times New Roman"/>
                                <w:b/>
                                <w:bCs/>
                                <w:i w:val="0"/>
                                <w:iCs w:val="0"/>
                                <w:color w:val="auto"/>
                                <w:sz w:val="20"/>
                                <w:szCs w:val="20"/>
                              </w:rPr>
                              <w:fldChar w:fldCharType="begin"/>
                            </w:r>
                            <w:r w:rsidRPr="00787136">
                              <w:rPr>
                                <w:rFonts w:cs="Times New Roman"/>
                                <w:b/>
                                <w:bCs/>
                                <w:i w:val="0"/>
                                <w:iCs w:val="0"/>
                                <w:color w:val="auto"/>
                                <w:sz w:val="20"/>
                                <w:szCs w:val="20"/>
                              </w:rPr>
                              <w:instrText xml:space="preserve"> SEQ Figura \* ARABIC </w:instrText>
                            </w:r>
                            <w:r w:rsidRPr="00787136">
                              <w:rPr>
                                <w:rFonts w:cs="Times New Roman"/>
                                <w:b/>
                                <w:bCs/>
                                <w:i w:val="0"/>
                                <w:iCs w:val="0"/>
                                <w:color w:val="auto"/>
                                <w:sz w:val="20"/>
                                <w:szCs w:val="20"/>
                              </w:rPr>
                              <w:fldChar w:fldCharType="separate"/>
                            </w:r>
                            <w:r w:rsidR="007C32EA">
                              <w:rPr>
                                <w:rFonts w:cs="Times New Roman"/>
                                <w:b/>
                                <w:bCs/>
                                <w:i w:val="0"/>
                                <w:iCs w:val="0"/>
                                <w:noProof/>
                                <w:color w:val="auto"/>
                                <w:sz w:val="20"/>
                                <w:szCs w:val="20"/>
                              </w:rPr>
                              <w:t>3</w:t>
                            </w:r>
                            <w:r w:rsidRPr="00787136">
                              <w:rPr>
                                <w:rFonts w:cs="Times New Roman"/>
                                <w:b/>
                                <w:bCs/>
                                <w:i w:val="0"/>
                                <w:iCs w:val="0"/>
                                <w:color w:val="auto"/>
                                <w:sz w:val="20"/>
                                <w:szCs w:val="20"/>
                              </w:rPr>
                              <w:fldChar w:fldCharType="end"/>
                            </w:r>
                            <w:bookmarkEnd w:id="21"/>
                            <w:r w:rsidRPr="00787136">
                              <w:rPr>
                                <w:rFonts w:cs="Times New Roman"/>
                                <w:b/>
                                <w:bCs/>
                                <w:i w:val="0"/>
                                <w:iCs w:val="0"/>
                                <w:color w:val="auto"/>
                                <w:sz w:val="20"/>
                                <w:szCs w:val="20"/>
                              </w:rPr>
                              <w:t xml:space="preserve"> -</w:t>
                            </w:r>
                            <w:r w:rsidRPr="00787136">
                              <w:rPr>
                                <w:rFonts w:cs="Times New Roman"/>
                                <w:i w:val="0"/>
                                <w:iCs w:val="0"/>
                                <w:color w:val="auto"/>
                                <w:sz w:val="20"/>
                                <w:szCs w:val="20"/>
                              </w:rPr>
                              <w:t xml:space="preserve"> Diagrama de Sequência - Fluxo HTTP/REST</w:t>
                            </w:r>
                            <w:bookmarkEnd w:id="22"/>
                          </w:p>
                          <w:p w14:paraId="6AB3BA2C" w14:textId="3A113F1A" w:rsidR="00787136" w:rsidRDefault="007871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50306" id="_x0000_s1028" type="#_x0000_t202" style="position:absolute;left:0;text-align:left;margin-left:11.55pt;margin-top:0;width:447.6pt;height:329.4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" stroked="f">
                <v:textbox>
                  <w:txbxContent>
                    <w:p w14:paraId="42AEA548" w14:textId="77777777" w:rsidR="00787136" w:rsidRDefault="00787136" w:rsidP="00EC620B">
                      <w:pPr>
                        <w:keepNext/>
                        <w:jc w:val="center"/>
                      </w:pPr>
                      <w:r>
                        <w:rPr>
                          <w:noProof/>
                        </w:rPr>
                        <w:drawing>
                          <wp:inline distT="0" distB="0" distL="0" distR="0" wp14:anchorId="6DC8A16B" wp14:editId="78BD279A">
                            <wp:extent cx="4533900" cy="3694935"/>
                            <wp:effectExtent l="0" t="0" r="0" b="1270"/>
                            <wp:docPr id="145553691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36919" name="Imagem 7"/>
                                    <pic:cNvPicPr/>
                                  </pic:nvPicPr>
                                  <pic:blipFill>
                                    <a:blip r:embed="rId14">
                                      <a:extLst>
                                        <a:ext uri="{28A0092B-C50C-407E-A947-70E740481C1C}">
                                          <a14:useLocalDpi xmlns:a14="http://schemas.microsoft.com/office/drawing/2010/main" val="0"/>
                                        </a:ext>
                                      </a:extLst>
                                    </a:blip>
                                    <a:stretch>
                                      <a:fillRect/>
                                    </a:stretch>
                                  </pic:blipFill>
                                  <pic:spPr>
                                    <a:xfrm>
                                      <a:off x="0" y="0"/>
                                      <a:ext cx="4552037" cy="3709716"/>
                                    </a:xfrm>
                                    <a:prstGeom prst="rect">
                                      <a:avLst/>
                                    </a:prstGeom>
                                  </pic:spPr>
                                </pic:pic>
                              </a:graphicData>
                            </a:graphic>
                          </wp:inline>
                        </w:drawing>
                      </w:r>
                    </w:p>
                    <w:p w14:paraId="41079705" w14:textId="78771CAB" w:rsidR="00787136" w:rsidRPr="00787136" w:rsidRDefault="00787136" w:rsidP="00787136">
                      <w:pPr>
                        <w:pStyle w:val="Legenda"/>
                        <w:jc w:val="center"/>
                        <w:rPr>
                          <w:rFonts w:cs="Times New Roman"/>
                          <w:i w:val="0"/>
                          <w:iCs w:val="0"/>
                          <w:color w:val="auto"/>
                          <w:sz w:val="20"/>
                          <w:szCs w:val="20"/>
                        </w:rPr>
                      </w:pPr>
                      <w:bookmarkStart w:id="23" w:name="_Ref214540060"/>
                      <w:bookmarkStart w:id="24" w:name="_Toc215694247"/>
                      <w:r w:rsidRPr="00787136">
                        <w:rPr>
                          <w:rFonts w:cs="Times New Roman"/>
                          <w:b/>
                          <w:bCs/>
                          <w:i w:val="0"/>
                          <w:iCs w:val="0"/>
                          <w:color w:val="auto"/>
                          <w:sz w:val="20"/>
                          <w:szCs w:val="20"/>
                        </w:rPr>
                        <w:t xml:space="preserve">Figura </w:t>
                      </w:r>
                      <w:r w:rsidRPr="00787136">
                        <w:rPr>
                          <w:rFonts w:cs="Times New Roman"/>
                          <w:b/>
                          <w:bCs/>
                          <w:i w:val="0"/>
                          <w:iCs w:val="0"/>
                          <w:color w:val="auto"/>
                          <w:sz w:val="20"/>
                          <w:szCs w:val="20"/>
                        </w:rPr>
                        <w:fldChar w:fldCharType="begin"/>
                      </w:r>
                      <w:r w:rsidRPr="00787136">
                        <w:rPr>
                          <w:rFonts w:cs="Times New Roman"/>
                          <w:b/>
                          <w:bCs/>
                          <w:i w:val="0"/>
                          <w:iCs w:val="0"/>
                          <w:color w:val="auto"/>
                          <w:sz w:val="20"/>
                          <w:szCs w:val="20"/>
                        </w:rPr>
                        <w:instrText xml:space="preserve"> SEQ Figura \* ARABIC </w:instrText>
                      </w:r>
                      <w:r w:rsidRPr="00787136">
                        <w:rPr>
                          <w:rFonts w:cs="Times New Roman"/>
                          <w:b/>
                          <w:bCs/>
                          <w:i w:val="0"/>
                          <w:iCs w:val="0"/>
                          <w:color w:val="auto"/>
                          <w:sz w:val="20"/>
                          <w:szCs w:val="20"/>
                        </w:rPr>
                        <w:fldChar w:fldCharType="separate"/>
                      </w:r>
                      <w:r w:rsidR="007C32EA">
                        <w:rPr>
                          <w:rFonts w:cs="Times New Roman"/>
                          <w:b/>
                          <w:bCs/>
                          <w:i w:val="0"/>
                          <w:iCs w:val="0"/>
                          <w:noProof/>
                          <w:color w:val="auto"/>
                          <w:sz w:val="20"/>
                          <w:szCs w:val="20"/>
                        </w:rPr>
                        <w:t>3</w:t>
                      </w:r>
                      <w:r w:rsidRPr="00787136">
                        <w:rPr>
                          <w:rFonts w:cs="Times New Roman"/>
                          <w:b/>
                          <w:bCs/>
                          <w:i w:val="0"/>
                          <w:iCs w:val="0"/>
                          <w:color w:val="auto"/>
                          <w:sz w:val="20"/>
                          <w:szCs w:val="20"/>
                        </w:rPr>
                        <w:fldChar w:fldCharType="end"/>
                      </w:r>
                      <w:bookmarkEnd w:id="23"/>
                      <w:r w:rsidRPr="00787136">
                        <w:rPr>
                          <w:rFonts w:cs="Times New Roman"/>
                          <w:b/>
                          <w:bCs/>
                          <w:i w:val="0"/>
                          <w:iCs w:val="0"/>
                          <w:color w:val="auto"/>
                          <w:sz w:val="20"/>
                          <w:szCs w:val="20"/>
                        </w:rPr>
                        <w:t xml:space="preserve"> -</w:t>
                      </w:r>
                      <w:r w:rsidRPr="00787136">
                        <w:rPr>
                          <w:rFonts w:cs="Times New Roman"/>
                          <w:i w:val="0"/>
                          <w:iCs w:val="0"/>
                          <w:color w:val="auto"/>
                          <w:sz w:val="20"/>
                          <w:szCs w:val="20"/>
                        </w:rPr>
                        <w:t xml:space="preserve"> Diagrama de Sequência - Fluxo HTTP/REST</w:t>
                      </w:r>
                      <w:bookmarkEnd w:id="24"/>
                    </w:p>
                    <w:p w14:paraId="6AB3BA2C" w14:textId="3A113F1A" w:rsidR="00787136" w:rsidRDefault="00787136"/>
                  </w:txbxContent>
                </v:textbox>
                <w10:wrap type="square"/>
              </v:shape>
            </w:pict>
          </mc:Fallback>
        </mc:AlternateContent>
      </w:r>
    </w:p>
    <w:p w14:paraId="39C1382F" w14:textId="4B84B88D" w:rsidR="00C644B2" w:rsidRPr="00CC54F6" w:rsidRDefault="00C644B2" w:rsidP="00F770F6">
      <w:pPr>
        <w:spacing w:after="0" w:line="360" w:lineRule="auto"/>
        <w:ind w:firstLine="360"/>
        <w:jc w:val="both"/>
        <w:rPr>
          <w:rFonts w:cs="Times New Roman"/>
        </w:rPr>
      </w:pPr>
      <w:r w:rsidRPr="00CC54F6">
        <w:rPr>
          <w:rFonts w:cs="Times New Roman"/>
        </w:rPr>
        <w:t>Sequência de Operações (Cenário de Sucesso):</w:t>
      </w:r>
    </w:p>
    <w:p w14:paraId="44953665" w14:textId="06C31409" w:rsidR="00C644B2" w:rsidRPr="00CC54F6" w:rsidRDefault="00C644B2">
      <w:pPr>
        <w:numPr>
          <w:ilvl w:val="0"/>
          <w:numId w:val="18"/>
        </w:numPr>
        <w:spacing w:after="0" w:line="360" w:lineRule="auto"/>
        <w:jc w:val="both"/>
        <w:rPr>
          <w:rFonts w:cs="Times New Roman"/>
        </w:rPr>
      </w:pPr>
      <w:r w:rsidRPr="00CC54F6">
        <w:rPr>
          <w:rFonts w:cs="Times New Roman"/>
        </w:rPr>
        <w:t>O Sensor/Gateway envia um pedido POST /api/data (Porta 80) contendo o payload JSON e a API Key.</w:t>
      </w:r>
    </w:p>
    <w:p w14:paraId="2B5499EF" w14:textId="77777777" w:rsidR="00C644B2" w:rsidRPr="00CC54F6" w:rsidRDefault="00C644B2">
      <w:pPr>
        <w:numPr>
          <w:ilvl w:val="0"/>
          <w:numId w:val="18"/>
        </w:numPr>
        <w:spacing w:after="0" w:line="360" w:lineRule="auto"/>
        <w:jc w:val="both"/>
        <w:rPr>
          <w:rFonts w:cs="Times New Roman"/>
        </w:rPr>
      </w:pPr>
      <w:r w:rsidRPr="00CC54F6">
        <w:rPr>
          <w:rFonts w:cs="Times New Roman"/>
        </w:rPr>
        <w:t>O NGINX recebe o pedido e encaminha-o para a API Node.js (Porta 3000).</w:t>
      </w:r>
    </w:p>
    <w:p w14:paraId="67A2261C" w14:textId="77777777" w:rsidR="00C644B2" w:rsidRPr="00CC54F6" w:rsidRDefault="00C644B2">
      <w:pPr>
        <w:numPr>
          <w:ilvl w:val="0"/>
          <w:numId w:val="18"/>
        </w:numPr>
        <w:spacing w:after="0" w:line="360" w:lineRule="auto"/>
        <w:jc w:val="both"/>
        <w:rPr>
          <w:rFonts w:cs="Times New Roman"/>
        </w:rPr>
      </w:pPr>
      <w:r w:rsidRPr="00CC54F6">
        <w:rPr>
          <w:rFonts w:cs="Times New Roman"/>
        </w:rPr>
        <w:t>A API Node.js extrai o device_id e a api_key do cabeçalho ou corpo do pedido.</w:t>
      </w:r>
    </w:p>
    <w:p w14:paraId="529CFA87" w14:textId="77777777" w:rsidR="00C644B2" w:rsidRPr="00CC54F6" w:rsidRDefault="00C644B2">
      <w:pPr>
        <w:numPr>
          <w:ilvl w:val="0"/>
          <w:numId w:val="18"/>
        </w:numPr>
        <w:spacing w:after="0" w:line="360" w:lineRule="auto"/>
        <w:jc w:val="both"/>
        <w:rPr>
          <w:rFonts w:cs="Times New Roman"/>
        </w:rPr>
      </w:pPr>
      <w:r w:rsidRPr="00CC54F6">
        <w:rPr>
          <w:rFonts w:cs="Times New Roman"/>
        </w:rPr>
        <w:t>A API executa uma consulta SELECT à tabela devices no MySQL para validar as credenciais.</w:t>
      </w:r>
    </w:p>
    <w:p w14:paraId="6B43FEA2" w14:textId="77777777" w:rsidR="00C644B2" w:rsidRPr="00CC54F6" w:rsidRDefault="00C644B2">
      <w:pPr>
        <w:numPr>
          <w:ilvl w:val="0"/>
          <w:numId w:val="18"/>
        </w:numPr>
        <w:spacing w:after="0" w:line="360" w:lineRule="auto"/>
        <w:jc w:val="both"/>
        <w:rPr>
          <w:rFonts w:cs="Times New Roman"/>
        </w:rPr>
      </w:pPr>
      <w:r w:rsidRPr="00CC54F6">
        <w:rPr>
          <w:rFonts w:cs="Times New Roman"/>
        </w:rPr>
        <w:t>O MySQL confirma a validade da chave.</w:t>
      </w:r>
    </w:p>
    <w:p w14:paraId="2A8C74C7" w14:textId="0FAF0156" w:rsidR="00C644B2" w:rsidRPr="00CC54F6" w:rsidRDefault="00C644B2">
      <w:pPr>
        <w:numPr>
          <w:ilvl w:val="0"/>
          <w:numId w:val="18"/>
        </w:numPr>
        <w:spacing w:after="0" w:line="360" w:lineRule="auto"/>
        <w:jc w:val="both"/>
        <w:rPr>
          <w:rFonts w:cs="Times New Roman"/>
        </w:rPr>
      </w:pPr>
      <w:r w:rsidRPr="00CC54F6">
        <w:rPr>
          <w:rFonts w:cs="Times New Roman"/>
        </w:rPr>
        <w:t xml:space="preserve">A API insere os dados </w:t>
      </w:r>
      <w:r w:rsidR="00350DD3" w:rsidRPr="00CC54F6">
        <w:rPr>
          <w:rFonts w:cs="Times New Roman"/>
        </w:rPr>
        <w:t xml:space="preserve">operacionais </w:t>
      </w:r>
      <w:r w:rsidRPr="00CC54F6">
        <w:rPr>
          <w:rFonts w:cs="Times New Roman"/>
        </w:rPr>
        <w:t>na tabela readings (INSERT INTO...).</w:t>
      </w:r>
    </w:p>
    <w:p w14:paraId="6968CDBB" w14:textId="77777777" w:rsidR="00C644B2" w:rsidRPr="00CC54F6" w:rsidRDefault="00C644B2">
      <w:pPr>
        <w:numPr>
          <w:ilvl w:val="0"/>
          <w:numId w:val="18"/>
        </w:numPr>
        <w:spacing w:after="0" w:line="360" w:lineRule="auto"/>
        <w:jc w:val="both"/>
        <w:rPr>
          <w:rFonts w:cs="Times New Roman"/>
        </w:rPr>
      </w:pPr>
      <w:r w:rsidRPr="00CC54F6">
        <w:rPr>
          <w:rFonts w:cs="Times New Roman"/>
        </w:rPr>
        <w:t>Após confirmação do MySQL, a API retorna o código 200 OK ao sensor via NGINX.</w:t>
      </w:r>
    </w:p>
    <w:p w14:paraId="607DF511" w14:textId="38C5B2AF" w:rsidR="00C644B2" w:rsidRPr="00CC54F6" w:rsidRDefault="00C644B2" w:rsidP="00F770F6">
      <w:pPr>
        <w:spacing w:after="0" w:line="360" w:lineRule="auto"/>
        <w:ind w:firstLine="360"/>
        <w:jc w:val="both"/>
        <w:rPr>
          <w:rFonts w:cs="Times New Roman"/>
          <w:i/>
          <w:iCs/>
          <w:sz w:val="22"/>
          <w:szCs w:val="22"/>
        </w:rPr>
      </w:pPr>
      <w:r w:rsidRPr="00CC54F6">
        <w:rPr>
          <w:rFonts w:cs="Times New Roman"/>
          <w:i/>
          <w:iCs/>
          <w:sz w:val="22"/>
          <w:szCs w:val="22"/>
        </w:rPr>
        <w:t>Nota: Caso a autenticação falhe (passo 4), a API retorna imediatamente 401 Unauthorized e o dado não é gravado.</w:t>
      </w:r>
    </w:p>
    <w:p w14:paraId="20AD973E" w14:textId="77777777" w:rsidR="00867E4C" w:rsidRPr="00CC54F6" w:rsidRDefault="00867E4C" w:rsidP="00F770F6">
      <w:pPr>
        <w:spacing w:after="0" w:line="360" w:lineRule="auto"/>
        <w:ind w:firstLine="360"/>
        <w:jc w:val="both"/>
        <w:rPr>
          <w:rFonts w:cs="Times New Roman"/>
          <w:i/>
          <w:iCs/>
          <w:sz w:val="22"/>
          <w:szCs w:val="22"/>
        </w:rPr>
      </w:pPr>
    </w:p>
    <w:p w14:paraId="1C2DC243" w14:textId="1BBDAE40" w:rsidR="00C644B2" w:rsidRPr="00CC54F6" w:rsidRDefault="005E48C5" w:rsidP="00C644B2">
      <w:pPr>
        <w:spacing w:after="0" w:line="360" w:lineRule="auto"/>
        <w:jc w:val="both"/>
        <w:rPr>
          <w:rFonts w:cs="Times New Roman"/>
        </w:rPr>
      </w:pPr>
      <w:r w:rsidRPr="00CC54F6">
        <w:rPr>
          <w:rFonts w:cs="Times New Roman"/>
          <w:b/>
          <w:bCs/>
        </w:rPr>
        <w:t xml:space="preserve">B. Fluxo MQTT </w:t>
      </w:r>
      <w:r w:rsidR="009A16DB" w:rsidRPr="00CC54F6">
        <w:rPr>
          <w:rFonts w:cs="Times New Roman"/>
          <w:b/>
          <w:bCs/>
        </w:rPr>
        <w:t>(</w:t>
      </w:r>
      <w:r w:rsidR="00D667B1" w:rsidRPr="00CC54F6">
        <w:rPr>
          <w:rFonts w:cs="Times New Roman"/>
          <w:b/>
          <w:bCs/>
        </w:rPr>
        <w:fldChar w:fldCharType="begin"/>
      </w:r>
      <w:r w:rsidR="00D667B1" w:rsidRPr="00CC54F6">
        <w:rPr>
          <w:rFonts w:cs="Times New Roman"/>
          <w:b/>
          <w:bCs/>
        </w:rPr>
        <w:instrText xml:space="preserve"> REF _Ref214548696 \h  \* MERGEFORMAT </w:instrText>
      </w:r>
      <w:r w:rsidR="00D667B1" w:rsidRPr="00CC54F6">
        <w:rPr>
          <w:rFonts w:cs="Times New Roman"/>
          <w:b/>
          <w:bCs/>
        </w:rPr>
      </w:r>
      <w:r w:rsidR="00D667B1" w:rsidRPr="00CC54F6">
        <w:rPr>
          <w:rFonts w:cs="Times New Roman"/>
          <w:b/>
          <w:bCs/>
        </w:rPr>
        <w:fldChar w:fldCharType="separate"/>
      </w:r>
      <w:r w:rsidR="007C32EA" w:rsidRPr="007C32EA">
        <w:rPr>
          <w:rFonts w:cs="Times New Roman"/>
          <w:b/>
          <w:bCs/>
        </w:rPr>
        <w:t xml:space="preserve">Figura </w:t>
      </w:r>
      <w:r w:rsidR="007C32EA" w:rsidRPr="007C32EA">
        <w:rPr>
          <w:rFonts w:cs="Times New Roman"/>
          <w:b/>
          <w:bCs/>
          <w:noProof/>
        </w:rPr>
        <w:t>4</w:t>
      </w:r>
      <w:r w:rsidR="00D667B1" w:rsidRPr="00CC54F6">
        <w:rPr>
          <w:rFonts w:cs="Times New Roman"/>
          <w:b/>
          <w:bCs/>
        </w:rPr>
        <w:fldChar w:fldCharType="end"/>
      </w:r>
      <w:r w:rsidRPr="00CC54F6">
        <w:rPr>
          <w:rFonts w:cs="Times New Roman"/>
          <w:b/>
          <w:bCs/>
        </w:rPr>
        <w:t>)</w:t>
      </w:r>
      <w:r w:rsidRPr="00CC54F6">
        <w:rPr>
          <w:rFonts w:cs="Times New Roman"/>
        </w:rPr>
        <w:t xml:space="preserve"> </w:t>
      </w:r>
    </w:p>
    <w:p w14:paraId="18A20DF2" w14:textId="5830975F" w:rsidR="00C644B2" w:rsidRPr="00CC54F6" w:rsidRDefault="00C644B2" w:rsidP="00F770F6">
      <w:pPr>
        <w:spacing w:after="0" w:line="360" w:lineRule="auto"/>
        <w:ind w:firstLine="360"/>
        <w:jc w:val="both"/>
        <w:rPr>
          <w:rFonts w:cs="Times New Roman"/>
        </w:rPr>
      </w:pPr>
      <w:r w:rsidRPr="00CC54F6">
        <w:rPr>
          <w:rFonts w:cs="Times New Roman"/>
        </w:rPr>
        <w:t xml:space="preserve">Este fluxo é otimizado em tempo real, mantendo uma </w:t>
      </w:r>
      <w:r w:rsidR="0024796B" w:rsidRPr="00CC54F6">
        <w:rPr>
          <w:rFonts w:cs="Times New Roman"/>
        </w:rPr>
        <w:t xml:space="preserve">ligação </w:t>
      </w:r>
      <w:r w:rsidRPr="00CC54F6">
        <w:rPr>
          <w:rFonts w:cs="Times New Roman"/>
        </w:rPr>
        <w:t>persistente.</w:t>
      </w:r>
    </w:p>
    <w:p w14:paraId="774EAADB" w14:textId="047D00D8" w:rsidR="00C644B2" w:rsidRPr="00CC54F6" w:rsidRDefault="00C644B2" w:rsidP="000D5688">
      <w:pPr>
        <w:rPr>
          <w:rFonts w:cs="Times New Roman"/>
        </w:rPr>
      </w:pPr>
      <w:r w:rsidRPr="00CC54F6">
        <w:rPr>
          <w:rFonts w:cs="Times New Roman"/>
          <w:noProof/>
        </w:rPr>
        <w:lastRenderedPageBreak/>
        <mc:AlternateContent>
          <mc:Choice Requires="wps">
            <w:drawing>
              <wp:anchor distT="45720" distB="45720" distL="114300" distR="114300" simplePos="0" relativeHeight="251680768" behindDoc="0" locked="0" layoutInCell="1" allowOverlap="1" wp14:anchorId="26247FEB" wp14:editId="3F587BA1">
                <wp:simplePos x="0" y="0"/>
                <wp:positionH relativeFrom="margin">
                  <wp:posOffset>-327660</wp:posOffset>
                </wp:positionH>
                <wp:positionV relativeFrom="paragraph">
                  <wp:posOffset>0</wp:posOffset>
                </wp:positionV>
                <wp:extent cx="6377940" cy="4038600"/>
                <wp:effectExtent l="0" t="0" r="3810" b="0"/>
                <wp:wrapSquare wrapText="bothSides"/>
                <wp:docPr id="3318742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7940" cy="4038600"/>
                        </a:xfrm>
                        <a:prstGeom prst="rect">
                          <a:avLst/>
                        </a:prstGeom>
                        <a:solidFill>
                          <a:srgbClr val="FFFFFF"/>
                        </a:solidFill>
                        <a:ln w="9525">
                          <a:noFill/>
                          <a:miter lim="800000"/>
                          <a:headEnd/>
                          <a:tailEnd/>
                        </a:ln>
                      </wps:spPr>
                      <wps:txbx>
                        <w:txbxContent>
                          <w:p w14:paraId="66F718D8" w14:textId="77777777" w:rsidR="00C644B2" w:rsidRDefault="00C644B2" w:rsidP="00C644B2">
                            <w:pPr>
                              <w:keepNext/>
                              <w:jc w:val="center"/>
                            </w:pPr>
                            <w:r>
                              <w:rPr>
                                <w:noProof/>
                              </w:rPr>
                              <w:drawing>
                                <wp:inline distT="0" distB="0" distL="0" distR="0" wp14:anchorId="4C76EC15" wp14:editId="094BD027">
                                  <wp:extent cx="6358360" cy="3680460"/>
                                  <wp:effectExtent l="0" t="0" r="4445" b="0"/>
                                  <wp:docPr id="128048089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66087" name="Imagem 8"/>
                                          <pic:cNvPicPr/>
                                        </pic:nvPicPr>
                                        <pic:blipFill>
                                          <a:blip r:embed="rId15">
                                            <a:extLst>
                                              <a:ext uri="{28A0092B-C50C-407E-A947-70E740481C1C}">
                                                <a14:useLocalDpi xmlns:a14="http://schemas.microsoft.com/office/drawing/2010/main" val="0"/>
                                              </a:ext>
                                            </a:extLst>
                                          </a:blip>
                                          <a:stretch>
                                            <a:fillRect/>
                                          </a:stretch>
                                        </pic:blipFill>
                                        <pic:spPr>
                                          <a:xfrm>
                                            <a:off x="0" y="0"/>
                                            <a:ext cx="6364968" cy="3684285"/>
                                          </a:xfrm>
                                          <a:prstGeom prst="rect">
                                            <a:avLst/>
                                          </a:prstGeom>
                                        </pic:spPr>
                                      </pic:pic>
                                    </a:graphicData>
                                  </a:graphic>
                                </wp:inline>
                              </w:drawing>
                            </w:r>
                          </w:p>
                          <w:p w14:paraId="3081061D" w14:textId="69F27E48" w:rsidR="00C644B2" w:rsidRPr="00EE4CFB" w:rsidRDefault="00C644B2" w:rsidP="00C644B2">
                            <w:pPr>
                              <w:pStyle w:val="Legenda"/>
                              <w:jc w:val="center"/>
                              <w:rPr>
                                <w:rFonts w:cs="Times New Roman"/>
                                <w:i w:val="0"/>
                                <w:iCs w:val="0"/>
                                <w:color w:val="auto"/>
                                <w:sz w:val="20"/>
                                <w:szCs w:val="20"/>
                              </w:rPr>
                            </w:pPr>
                            <w:bookmarkStart w:id="25" w:name="_Ref214548696"/>
                            <w:bookmarkStart w:id="26" w:name="_Toc215694248"/>
                            <w:r w:rsidRPr="00EE4CFB">
                              <w:rPr>
                                <w:rFonts w:cs="Times New Roman"/>
                                <w:b/>
                                <w:bCs/>
                                <w:i w:val="0"/>
                                <w:iCs w:val="0"/>
                                <w:color w:val="auto"/>
                                <w:sz w:val="20"/>
                                <w:szCs w:val="20"/>
                              </w:rPr>
                              <w:t xml:space="preserve">Figura </w:t>
                            </w:r>
                            <w:r w:rsidRPr="00EE4CFB">
                              <w:rPr>
                                <w:rFonts w:cs="Times New Roman"/>
                                <w:b/>
                                <w:bCs/>
                                <w:i w:val="0"/>
                                <w:iCs w:val="0"/>
                                <w:color w:val="auto"/>
                                <w:sz w:val="20"/>
                                <w:szCs w:val="20"/>
                              </w:rPr>
                              <w:fldChar w:fldCharType="begin"/>
                            </w:r>
                            <w:r w:rsidRPr="00EE4CFB">
                              <w:rPr>
                                <w:rFonts w:cs="Times New Roman"/>
                                <w:b/>
                                <w:bCs/>
                                <w:i w:val="0"/>
                                <w:iCs w:val="0"/>
                                <w:color w:val="auto"/>
                                <w:sz w:val="20"/>
                                <w:szCs w:val="20"/>
                              </w:rPr>
                              <w:instrText xml:space="preserve"> SEQ Figura \* ARABIC </w:instrText>
                            </w:r>
                            <w:r w:rsidRPr="00EE4CFB">
                              <w:rPr>
                                <w:rFonts w:cs="Times New Roman"/>
                                <w:b/>
                                <w:bCs/>
                                <w:i w:val="0"/>
                                <w:iCs w:val="0"/>
                                <w:color w:val="auto"/>
                                <w:sz w:val="20"/>
                                <w:szCs w:val="20"/>
                              </w:rPr>
                              <w:fldChar w:fldCharType="separate"/>
                            </w:r>
                            <w:r w:rsidR="007C32EA">
                              <w:rPr>
                                <w:rFonts w:cs="Times New Roman"/>
                                <w:b/>
                                <w:bCs/>
                                <w:i w:val="0"/>
                                <w:iCs w:val="0"/>
                                <w:noProof/>
                                <w:color w:val="auto"/>
                                <w:sz w:val="20"/>
                                <w:szCs w:val="20"/>
                              </w:rPr>
                              <w:t>4</w:t>
                            </w:r>
                            <w:r w:rsidRPr="00EE4CFB">
                              <w:rPr>
                                <w:rFonts w:cs="Times New Roman"/>
                                <w:b/>
                                <w:bCs/>
                                <w:i w:val="0"/>
                                <w:iCs w:val="0"/>
                                <w:color w:val="auto"/>
                                <w:sz w:val="20"/>
                                <w:szCs w:val="20"/>
                              </w:rPr>
                              <w:fldChar w:fldCharType="end"/>
                            </w:r>
                            <w:bookmarkEnd w:id="25"/>
                            <w:r w:rsidRPr="00EE4CFB">
                              <w:rPr>
                                <w:rFonts w:cs="Times New Roman"/>
                                <w:b/>
                                <w:bCs/>
                                <w:i w:val="0"/>
                                <w:iCs w:val="0"/>
                                <w:color w:val="auto"/>
                                <w:sz w:val="20"/>
                                <w:szCs w:val="20"/>
                              </w:rPr>
                              <w:t xml:space="preserve"> -</w:t>
                            </w:r>
                            <w:r w:rsidRPr="00EE4CFB">
                              <w:rPr>
                                <w:rFonts w:cs="Times New Roman"/>
                                <w:i w:val="0"/>
                                <w:iCs w:val="0"/>
                                <w:color w:val="auto"/>
                                <w:sz w:val="20"/>
                                <w:szCs w:val="20"/>
                              </w:rPr>
                              <w:t xml:space="preserve"> Diagrama de Sequência - Fluxo MQTT</w:t>
                            </w:r>
                            <w:bookmarkEnd w:id="26"/>
                          </w:p>
                          <w:p w14:paraId="60D452BC" w14:textId="77777777" w:rsidR="00C644B2" w:rsidRDefault="00C644B2" w:rsidP="00C644B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47FEB" id="_x0000_s1029" type="#_x0000_t202" style="position:absolute;margin-left:-25.8pt;margin-top:0;width:502.2pt;height:318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" stroked="f">
                <v:textbox>
                  <w:txbxContent>
                    <w:p w14:paraId="66F718D8" w14:textId="77777777" w:rsidR="00C644B2" w:rsidRDefault="00C644B2" w:rsidP="00C644B2">
                      <w:pPr>
                        <w:keepNext/>
                        <w:jc w:val="center"/>
                      </w:pPr>
                      <w:r>
                        <w:rPr>
                          <w:noProof/>
                        </w:rPr>
                        <w:drawing>
                          <wp:inline distT="0" distB="0" distL="0" distR="0" wp14:anchorId="4C76EC15" wp14:editId="094BD027">
                            <wp:extent cx="6358360" cy="3680460"/>
                            <wp:effectExtent l="0" t="0" r="4445" b="0"/>
                            <wp:docPr id="128048089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66087" name="Imagem 8"/>
                                    <pic:cNvPicPr/>
                                  </pic:nvPicPr>
                                  <pic:blipFill>
                                    <a:blip r:embed="rId15">
                                      <a:extLst>
                                        <a:ext uri="{28A0092B-C50C-407E-A947-70E740481C1C}">
                                          <a14:useLocalDpi xmlns:a14="http://schemas.microsoft.com/office/drawing/2010/main" val="0"/>
                                        </a:ext>
                                      </a:extLst>
                                    </a:blip>
                                    <a:stretch>
                                      <a:fillRect/>
                                    </a:stretch>
                                  </pic:blipFill>
                                  <pic:spPr>
                                    <a:xfrm>
                                      <a:off x="0" y="0"/>
                                      <a:ext cx="6364968" cy="3684285"/>
                                    </a:xfrm>
                                    <a:prstGeom prst="rect">
                                      <a:avLst/>
                                    </a:prstGeom>
                                  </pic:spPr>
                                </pic:pic>
                              </a:graphicData>
                            </a:graphic>
                          </wp:inline>
                        </w:drawing>
                      </w:r>
                    </w:p>
                    <w:p w14:paraId="3081061D" w14:textId="69F27E48" w:rsidR="00C644B2" w:rsidRPr="00EE4CFB" w:rsidRDefault="00C644B2" w:rsidP="00C644B2">
                      <w:pPr>
                        <w:pStyle w:val="Legenda"/>
                        <w:jc w:val="center"/>
                        <w:rPr>
                          <w:rFonts w:cs="Times New Roman"/>
                          <w:i w:val="0"/>
                          <w:iCs w:val="0"/>
                          <w:color w:val="auto"/>
                          <w:sz w:val="20"/>
                          <w:szCs w:val="20"/>
                        </w:rPr>
                      </w:pPr>
                      <w:bookmarkStart w:id="27" w:name="_Ref214548696"/>
                      <w:bookmarkStart w:id="28" w:name="_Toc215694248"/>
                      <w:r w:rsidRPr="00EE4CFB">
                        <w:rPr>
                          <w:rFonts w:cs="Times New Roman"/>
                          <w:b/>
                          <w:bCs/>
                          <w:i w:val="0"/>
                          <w:iCs w:val="0"/>
                          <w:color w:val="auto"/>
                          <w:sz w:val="20"/>
                          <w:szCs w:val="20"/>
                        </w:rPr>
                        <w:t xml:space="preserve">Figura </w:t>
                      </w:r>
                      <w:r w:rsidRPr="00EE4CFB">
                        <w:rPr>
                          <w:rFonts w:cs="Times New Roman"/>
                          <w:b/>
                          <w:bCs/>
                          <w:i w:val="0"/>
                          <w:iCs w:val="0"/>
                          <w:color w:val="auto"/>
                          <w:sz w:val="20"/>
                          <w:szCs w:val="20"/>
                        </w:rPr>
                        <w:fldChar w:fldCharType="begin"/>
                      </w:r>
                      <w:r w:rsidRPr="00EE4CFB">
                        <w:rPr>
                          <w:rFonts w:cs="Times New Roman"/>
                          <w:b/>
                          <w:bCs/>
                          <w:i w:val="0"/>
                          <w:iCs w:val="0"/>
                          <w:color w:val="auto"/>
                          <w:sz w:val="20"/>
                          <w:szCs w:val="20"/>
                        </w:rPr>
                        <w:instrText xml:space="preserve"> SEQ Figura \* ARABIC </w:instrText>
                      </w:r>
                      <w:r w:rsidRPr="00EE4CFB">
                        <w:rPr>
                          <w:rFonts w:cs="Times New Roman"/>
                          <w:b/>
                          <w:bCs/>
                          <w:i w:val="0"/>
                          <w:iCs w:val="0"/>
                          <w:color w:val="auto"/>
                          <w:sz w:val="20"/>
                          <w:szCs w:val="20"/>
                        </w:rPr>
                        <w:fldChar w:fldCharType="separate"/>
                      </w:r>
                      <w:r w:rsidR="007C32EA">
                        <w:rPr>
                          <w:rFonts w:cs="Times New Roman"/>
                          <w:b/>
                          <w:bCs/>
                          <w:i w:val="0"/>
                          <w:iCs w:val="0"/>
                          <w:noProof/>
                          <w:color w:val="auto"/>
                          <w:sz w:val="20"/>
                          <w:szCs w:val="20"/>
                        </w:rPr>
                        <w:t>4</w:t>
                      </w:r>
                      <w:r w:rsidRPr="00EE4CFB">
                        <w:rPr>
                          <w:rFonts w:cs="Times New Roman"/>
                          <w:b/>
                          <w:bCs/>
                          <w:i w:val="0"/>
                          <w:iCs w:val="0"/>
                          <w:color w:val="auto"/>
                          <w:sz w:val="20"/>
                          <w:szCs w:val="20"/>
                        </w:rPr>
                        <w:fldChar w:fldCharType="end"/>
                      </w:r>
                      <w:bookmarkEnd w:id="27"/>
                      <w:r w:rsidRPr="00EE4CFB">
                        <w:rPr>
                          <w:rFonts w:cs="Times New Roman"/>
                          <w:b/>
                          <w:bCs/>
                          <w:i w:val="0"/>
                          <w:iCs w:val="0"/>
                          <w:color w:val="auto"/>
                          <w:sz w:val="20"/>
                          <w:szCs w:val="20"/>
                        </w:rPr>
                        <w:t xml:space="preserve"> -</w:t>
                      </w:r>
                      <w:r w:rsidRPr="00EE4CFB">
                        <w:rPr>
                          <w:rFonts w:cs="Times New Roman"/>
                          <w:i w:val="0"/>
                          <w:iCs w:val="0"/>
                          <w:color w:val="auto"/>
                          <w:sz w:val="20"/>
                          <w:szCs w:val="20"/>
                        </w:rPr>
                        <w:t xml:space="preserve"> Diagrama de Sequência - Fluxo MQTT</w:t>
                      </w:r>
                      <w:bookmarkEnd w:id="28"/>
                    </w:p>
                    <w:p w14:paraId="60D452BC" w14:textId="77777777" w:rsidR="00C644B2" w:rsidRDefault="00C644B2" w:rsidP="00C644B2"/>
                  </w:txbxContent>
                </v:textbox>
                <w10:wrap type="square" anchorx="margin"/>
              </v:shape>
            </w:pict>
          </mc:Fallback>
        </mc:AlternateContent>
      </w:r>
      <w:r w:rsidR="000D5688" w:rsidRPr="00CC54F6">
        <w:rPr>
          <w:rFonts w:cs="Times New Roman"/>
        </w:rPr>
        <w:t>S</w:t>
      </w:r>
      <w:r w:rsidRPr="00CC54F6">
        <w:rPr>
          <w:rFonts w:cs="Times New Roman"/>
        </w:rPr>
        <w:t>equência de Operações:</w:t>
      </w:r>
    </w:p>
    <w:p w14:paraId="1FFD8F7E" w14:textId="77777777" w:rsidR="00C644B2" w:rsidRPr="00CC54F6" w:rsidRDefault="00C644B2">
      <w:pPr>
        <w:numPr>
          <w:ilvl w:val="0"/>
          <w:numId w:val="19"/>
        </w:numPr>
        <w:spacing w:after="0" w:line="360" w:lineRule="auto"/>
        <w:jc w:val="both"/>
        <w:rPr>
          <w:rFonts w:cs="Times New Roman"/>
        </w:rPr>
      </w:pPr>
      <w:r w:rsidRPr="00CC54F6">
        <w:rPr>
          <w:rFonts w:cs="Times New Roman"/>
        </w:rPr>
        <w:t>O Gateway IoT inicia a comunicação enviando um comando CONNECT ao NGINX (Porta 1883).</w:t>
      </w:r>
    </w:p>
    <w:p w14:paraId="5D769908" w14:textId="77777777" w:rsidR="00C644B2" w:rsidRPr="00CC54F6" w:rsidRDefault="00C644B2">
      <w:pPr>
        <w:numPr>
          <w:ilvl w:val="0"/>
          <w:numId w:val="19"/>
        </w:numPr>
        <w:spacing w:after="0" w:line="360" w:lineRule="auto"/>
        <w:jc w:val="both"/>
        <w:rPr>
          <w:rFonts w:cs="Times New Roman"/>
        </w:rPr>
      </w:pPr>
      <w:r w:rsidRPr="00CC54F6">
        <w:rPr>
          <w:rFonts w:cs="Times New Roman"/>
        </w:rPr>
        <w:t>O NGINX estabelece um túnel TCP transparente para o Mosquitto Broker.</w:t>
      </w:r>
    </w:p>
    <w:p w14:paraId="29D9B3F4" w14:textId="77777777" w:rsidR="00C644B2" w:rsidRPr="00CC54F6" w:rsidRDefault="00C644B2">
      <w:pPr>
        <w:numPr>
          <w:ilvl w:val="0"/>
          <w:numId w:val="19"/>
        </w:numPr>
        <w:spacing w:after="0" w:line="360" w:lineRule="auto"/>
        <w:jc w:val="both"/>
        <w:rPr>
          <w:rFonts w:cs="Times New Roman"/>
        </w:rPr>
      </w:pPr>
      <w:r w:rsidRPr="00CC54F6">
        <w:rPr>
          <w:rFonts w:cs="Times New Roman"/>
        </w:rPr>
        <w:t>O Mosquitto valida a conexão e responde com CONNACK.</w:t>
      </w:r>
    </w:p>
    <w:p w14:paraId="1FD96EA2" w14:textId="77777777" w:rsidR="00C644B2" w:rsidRPr="00CC54F6" w:rsidRDefault="00C644B2">
      <w:pPr>
        <w:numPr>
          <w:ilvl w:val="0"/>
          <w:numId w:val="19"/>
        </w:numPr>
        <w:spacing w:after="0" w:line="360" w:lineRule="auto"/>
        <w:jc w:val="both"/>
        <w:rPr>
          <w:rFonts w:cs="Times New Roman"/>
        </w:rPr>
      </w:pPr>
      <w:r w:rsidRPr="00CC54F6">
        <w:rPr>
          <w:rFonts w:cs="Times New Roman"/>
        </w:rPr>
        <w:t>O Gateway entra num ciclo de envio, publicando mensagens (PUBLISH) em tópicos específicos (ex: azurem/p1/temp).</w:t>
      </w:r>
    </w:p>
    <w:p w14:paraId="73761244" w14:textId="77777777" w:rsidR="00C644B2" w:rsidRPr="00CC54F6" w:rsidRDefault="00C644B2">
      <w:pPr>
        <w:numPr>
          <w:ilvl w:val="0"/>
          <w:numId w:val="19"/>
        </w:numPr>
        <w:spacing w:after="0" w:line="360" w:lineRule="auto"/>
        <w:jc w:val="both"/>
        <w:rPr>
          <w:rFonts w:cs="Times New Roman"/>
        </w:rPr>
      </w:pPr>
      <w:r w:rsidRPr="00CC54F6">
        <w:rPr>
          <w:rFonts w:cs="Times New Roman"/>
        </w:rPr>
        <w:t>O Mosquitto encaminha a mensagem para o Subscriber Service, que está à escuta.</w:t>
      </w:r>
    </w:p>
    <w:p w14:paraId="13A7BD9B" w14:textId="77777777" w:rsidR="00C644B2" w:rsidRPr="00CC54F6" w:rsidRDefault="00C644B2">
      <w:pPr>
        <w:numPr>
          <w:ilvl w:val="0"/>
          <w:numId w:val="19"/>
        </w:numPr>
        <w:spacing w:after="0" w:line="360" w:lineRule="auto"/>
        <w:jc w:val="both"/>
        <w:rPr>
          <w:rFonts w:cs="Times New Roman"/>
        </w:rPr>
      </w:pPr>
      <w:r w:rsidRPr="00CC54F6">
        <w:rPr>
          <w:rFonts w:cs="Times New Roman"/>
        </w:rPr>
        <w:t>O Subscriber Service processa a mensagem (evento on_message), valida o emissor e constrói a query SQL.</w:t>
      </w:r>
    </w:p>
    <w:p w14:paraId="2521A360" w14:textId="77777777" w:rsidR="00C644B2" w:rsidRPr="00CC54F6" w:rsidRDefault="00C644B2">
      <w:pPr>
        <w:numPr>
          <w:ilvl w:val="0"/>
          <w:numId w:val="19"/>
        </w:numPr>
        <w:spacing w:after="0" w:line="360" w:lineRule="auto"/>
        <w:jc w:val="both"/>
        <w:rPr>
          <w:rFonts w:cs="Times New Roman"/>
        </w:rPr>
      </w:pPr>
      <w:r w:rsidRPr="00CC54F6">
        <w:rPr>
          <w:rFonts w:cs="Times New Roman"/>
        </w:rPr>
        <w:t>O serviço insere os dados na base de dados MySQL (INSERT INTO readings...).</w:t>
      </w:r>
    </w:p>
    <w:p w14:paraId="168558F8" w14:textId="77777777" w:rsidR="00C644B2" w:rsidRPr="00CC54F6" w:rsidRDefault="00C644B2">
      <w:pPr>
        <w:numPr>
          <w:ilvl w:val="0"/>
          <w:numId w:val="19"/>
        </w:numPr>
        <w:spacing w:after="0" w:line="360" w:lineRule="auto"/>
        <w:jc w:val="both"/>
        <w:rPr>
          <w:rFonts w:cs="Times New Roman"/>
        </w:rPr>
      </w:pPr>
      <w:r w:rsidRPr="00CC54F6">
        <w:rPr>
          <w:rFonts w:cs="Times New Roman"/>
        </w:rPr>
        <w:t>O MySQL confirma a gravação (Query OK).</w:t>
      </w:r>
    </w:p>
    <w:p w14:paraId="40F0F084" w14:textId="673DFC0A" w:rsidR="00493767" w:rsidRPr="00CC54F6" w:rsidRDefault="00C644B2">
      <w:pPr>
        <w:numPr>
          <w:ilvl w:val="0"/>
          <w:numId w:val="19"/>
        </w:numPr>
        <w:spacing w:after="0" w:line="360" w:lineRule="auto"/>
        <w:jc w:val="both"/>
        <w:rPr>
          <w:rFonts w:cs="Times New Roman"/>
        </w:rPr>
      </w:pPr>
      <w:r w:rsidRPr="00CC54F6">
        <w:rPr>
          <w:rFonts w:cs="Times New Roman"/>
        </w:rPr>
        <w:t>O Mosquitto envia um PUBACK (se QoS 1) ao Gateway, confirmando a entrega com sucesso.</w:t>
      </w:r>
    </w:p>
    <w:p w14:paraId="174360F2" w14:textId="77777777" w:rsidR="004328FD" w:rsidRPr="00CC54F6" w:rsidRDefault="004328FD" w:rsidP="004C0766">
      <w:pPr>
        <w:pStyle w:val="Ttulo1"/>
        <w:rPr>
          <w:rFonts w:cs="Times New Roman"/>
        </w:rPr>
      </w:pPr>
      <w:bookmarkStart w:id="29" w:name="_Toc215694269"/>
      <w:r w:rsidRPr="00CC54F6">
        <w:rPr>
          <w:rFonts w:cs="Times New Roman"/>
        </w:rPr>
        <w:lastRenderedPageBreak/>
        <w:t>5. Componentes da Plataforma</w:t>
      </w:r>
      <w:bookmarkEnd w:id="29"/>
    </w:p>
    <w:p w14:paraId="0EEADBE4" w14:textId="77777777" w:rsidR="004328FD" w:rsidRPr="00CC54F6" w:rsidRDefault="004328FD" w:rsidP="004C0766">
      <w:pPr>
        <w:pStyle w:val="Ttulo2"/>
        <w:rPr>
          <w:rFonts w:cs="Times New Roman"/>
        </w:rPr>
      </w:pPr>
      <w:bookmarkStart w:id="30" w:name="_Toc215694270"/>
      <w:r w:rsidRPr="00CC54F6">
        <w:rPr>
          <w:rFonts w:cs="Times New Roman"/>
        </w:rPr>
        <w:t>5.1. Serviço de Aquisição de Dados</w:t>
      </w:r>
      <w:bookmarkEnd w:id="30"/>
    </w:p>
    <w:p w14:paraId="6302613D" w14:textId="77777777" w:rsidR="004328FD" w:rsidRPr="00CC54F6" w:rsidRDefault="004328FD" w:rsidP="004C0766">
      <w:pPr>
        <w:pStyle w:val="Ttulo3"/>
        <w:rPr>
          <w:rFonts w:cs="Times New Roman"/>
        </w:rPr>
      </w:pPr>
      <w:bookmarkStart w:id="31" w:name="_Toc215694271"/>
      <w:r w:rsidRPr="00CC54F6">
        <w:rPr>
          <w:rFonts w:cs="Times New Roman"/>
        </w:rPr>
        <w:t>5.1.1. API REST (HTTP)</w:t>
      </w:r>
      <w:bookmarkEnd w:id="31"/>
    </w:p>
    <w:p w14:paraId="6D594FD4" w14:textId="77777777" w:rsidR="004328FD" w:rsidRPr="00CC54F6" w:rsidRDefault="004328FD">
      <w:pPr>
        <w:numPr>
          <w:ilvl w:val="0"/>
          <w:numId w:val="20"/>
        </w:numPr>
        <w:spacing w:after="0" w:line="360" w:lineRule="auto"/>
        <w:jc w:val="both"/>
        <w:rPr>
          <w:rFonts w:cs="Times New Roman"/>
        </w:rPr>
      </w:pPr>
      <w:r w:rsidRPr="00CC54F6">
        <w:rPr>
          <w:rFonts w:cs="Times New Roman"/>
          <w:b/>
          <w:bCs/>
        </w:rPr>
        <w:t>Tecnologia:</w:t>
      </w:r>
      <w:r w:rsidRPr="00CC54F6">
        <w:rPr>
          <w:rFonts w:cs="Times New Roman"/>
        </w:rPr>
        <w:t xml:space="preserve"> Node.js + Express.js</w:t>
      </w:r>
    </w:p>
    <w:p w14:paraId="16585CB9" w14:textId="77777777" w:rsidR="004328FD" w:rsidRPr="00CC54F6" w:rsidRDefault="004328FD">
      <w:pPr>
        <w:numPr>
          <w:ilvl w:val="0"/>
          <w:numId w:val="20"/>
        </w:numPr>
        <w:spacing w:after="0" w:line="360" w:lineRule="auto"/>
        <w:jc w:val="both"/>
        <w:rPr>
          <w:rFonts w:cs="Times New Roman"/>
        </w:rPr>
      </w:pPr>
      <w:r w:rsidRPr="00CC54F6">
        <w:rPr>
          <w:rFonts w:cs="Times New Roman"/>
          <w:b/>
          <w:bCs/>
        </w:rPr>
        <w:t>Função:</w:t>
      </w:r>
      <w:r w:rsidRPr="00CC54F6">
        <w:rPr>
          <w:rFonts w:cs="Times New Roman"/>
        </w:rPr>
        <w:t xml:space="preserve"> Ponto de entrada para aplicações cliente e sensores que não suportam MQTT.</w:t>
      </w:r>
    </w:p>
    <w:p w14:paraId="56E9DD7A" w14:textId="6C3E59F5" w:rsidR="004328FD" w:rsidRPr="00CC54F6" w:rsidRDefault="004328FD" w:rsidP="004328FD">
      <w:pPr>
        <w:spacing w:after="0" w:line="360" w:lineRule="auto"/>
        <w:jc w:val="both"/>
        <w:rPr>
          <w:rFonts w:cs="Times New Roman"/>
          <w:b/>
          <w:bCs/>
        </w:rPr>
      </w:pPr>
      <w:r w:rsidRPr="00CC54F6">
        <w:rPr>
          <w:rFonts w:cs="Times New Roman"/>
          <w:b/>
          <w:bCs/>
        </w:rPr>
        <w:t>Endpoints Principais (</w:t>
      </w:r>
      <w:r w:rsidR="00713485" w:rsidRPr="00CC54F6">
        <w:rPr>
          <w:rFonts w:cs="Times New Roman"/>
          <w:b/>
          <w:bCs/>
        </w:rPr>
        <w:fldChar w:fldCharType="begin"/>
      </w:r>
      <w:r w:rsidR="00713485" w:rsidRPr="00CC54F6">
        <w:rPr>
          <w:rFonts w:cs="Times New Roman"/>
          <w:b/>
          <w:bCs/>
        </w:rPr>
        <w:instrText xml:space="preserve"> REF _Ref214720812 \h  \* MERGEFORMAT </w:instrText>
      </w:r>
      <w:r w:rsidR="00713485" w:rsidRPr="00CC54F6">
        <w:rPr>
          <w:rFonts w:cs="Times New Roman"/>
          <w:b/>
          <w:bCs/>
        </w:rPr>
      </w:r>
      <w:r w:rsidR="00713485" w:rsidRPr="00CC54F6">
        <w:rPr>
          <w:rFonts w:cs="Times New Roman"/>
          <w:b/>
          <w:bCs/>
        </w:rPr>
        <w:fldChar w:fldCharType="separate"/>
      </w:r>
      <w:r w:rsidR="007C32EA" w:rsidRPr="007C32EA">
        <w:rPr>
          <w:rFonts w:cs="Times New Roman"/>
          <w:b/>
          <w:bCs/>
        </w:rPr>
        <w:t xml:space="preserve">Tabela </w:t>
      </w:r>
      <w:r w:rsidR="007C32EA" w:rsidRPr="007C32EA">
        <w:rPr>
          <w:rFonts w:cs="Times New Roman"/>
          <w:b/>
          <w:bCs/>
          <w:noProof/>
        </w:rPr>
        <w:t>1</w:t>
      </w:r>
      <w:r w:rsidR="00713485" w:rsidRPr="00CC54F6">
        <w:rPr>
          <w:rFonts w:cs="Times New Roman"/>
          <w:b/>
          <w:bCs/>
        </w:rPr>
        <w:fldChar w:fldCharType="end"/>
      </w:r>
      <w:r w:rsidRPr="00CC54F6">
        <w:rPr>
          <w:rFonts w:cs="Times New Roman"/>
          <w:b/>
          <w:bCs/>
        </w:rPr>
        <w:t>):</w:t>
      </w:r>
    </w:p>
    <w:p w14:paraId="65662491" w14:textId="77777777" w:rsidR="008E1620" w:rsidRPr="00CC54F6" w:rsidRDefault="008E1620" w:rsidP="004328FD">
      <w:pPr>
        <w:spacing w:after="0" w:line="360" w:lineRule="auto"/>
        <w:jc w:val="both"/>
        <w:rPr>
          <w:rFonts w:cs="Times New Roman"/>
        </w:rPr>
      </w:pPr>
    </w:p>
    <w:p w14:paraId="5DF42951" w14:textId="0C079285" w:rsidR="008E1620" w:rsidRPr="00CC54F6" w:rsidRDefault="008E1620" w:rsidP="008E1620">
      <w:pPr>
        <w:pStyle w:val="Legenda"/>
        <w:keepNext/>
        <w:jc w:val="center"/>
        <w:rPr>
          <w:rFonts w:cs="Times New Roman"/>
          <w:i w:val="0"/>
          <w:iCs w:val="0"/>
          <w:color w:val="auto"/>
          <w:sz w:val="20"/>
          <w:szCs w:val="20"/>
        </w:rPr>
      </w:pPr>
      <w:bookmarkStart w:id="32" w:name="_Ref214720812"/>
      <w:bookmarkStart w:id="33" w:name="_Toc215694250"/>
      <w:r w:rsidRPr="00CC54F6">
        <w:rPr>
          <w:rFonts w:cs="Times New Roman"/>
          <w:b/>
          <w:bCs/>
          <w:i w:val="0"/>
          <w:iCs w:val="0"/>
          <w:color w:val="auto"/>
          <w:sz w:val="20"/>
          <w:szCs w:val="20"/>
        </w:rPr>
        <w:t xml:space="preserve">Tabela </w:t>
      </w:r>
      <w:r w:rsidRPr="00CC54F6">
        <w:rPr>
          <w:rFonts w:cs="Times New Roman"/>
          <w:b/>
          <w:bCs/>
          <w:i w:val="0"/>
          <w:iCs w:val="0"/>
          <w:color w:val="auto"/>
          <w:sz w:val="20"/>
          <w:szCs w:val="20"/>
        </w:rPr>
        <w:fldChar w:fldCharType="begin"/>
      </w:r>
      <w:r w:rsidRPr="00CC54F6">
        <w:rPr>
          <w:rFonts w:cs="Times New Roman"/>
          <w:b/>
          <w:bCs/>
          <w:i w:val="0"/>
          <w:iCs w:val="0"/>
          <w:color w:val="auto"/>
          <w:sz w:val="20"/>
          <w:szCs w:val="20"/>
        </w:rPr>
        <w:instrText xml:space="preserve"> SEQ Tabela \* ARABIC </w:instrText>
      </w:r>
      <w:r w:rsidRPr="00CC54F6">
        <w:rPr>
          <w:rFonts w:cs="Times New Roman"/>
          <w:b/>
          <w:bCs/>
          <w:i w:val="0"/>
          <w:iCs w:val="0"/>
          <w:color w:val="auto"/>
          <w:sz w:val="20"/>
          <w:szCs w:val="20"/>
        </w:rPr>
        <w:fldChar w:fldCharType="separate"/>
      </w:r>
      <w:r w:rsidR="007C32EA">
        <w:rPr>
          <w:rFonts w:cs="Times New Roman"/>
          <w:b/>
          <w:bCs/>
          <w:i w:val="0"/>
          <w:iCs w:val="0"/>
          <w:noProof/>
          <w:color w:val="auto"/>
          <w:sz w:val="20"/>
          <w:szCs w:val="20"/>
        </w:rPr>
        <w:t>1</w:t>
      </w:r>
      <w:r w:rsidRPr="00CC54F6">
        <w:rPr>
          <w:rFonts w:cs="Times New Roman"/>
          <w:b/>
          <w:bCs/>
          <w:i w:val="0"/>
          <w:iCs w:val="0"/>
          <w:color w:val="auto"/>
          <w:sz w:val="20"/>
          <w:szCs w:val="20"/>
        </w:rPr>
        <w:fldChar w:fldCharType="end"/>
      </w:r>
      <w:bookmarkEnd w:id="32"/>
      <w:r w:rsidRPr="00CC54F6">
        <w:rPr>
          <w:rFonts w:cs="Times New Roman"/>
          <w:b/>
          <w:bCs/>
          <w:i w:val="0"/>
          <w:iCs w:val="0"/>
          <w:color w:val="auto"/>
          <w:sz w:val="20"/>
          <w:szCs w:val="20"/>
        </w:rPr>
        <w:t xml:space="preserve"> -</w:t>
      </w:r>
      <w:r w:rsidRPr="00CC54F6">
        <w:rPr>
          <w:rFonts w:cs="Times New Roman"/>
          <w:i w:val="0"/>
          <w:iCs w:val="0"/>
          <w:color w:val="auto"/>
          <w:sz w:val="20"/>
          <w:szCs w:val="20"/>
        </w:rPr>
        <w:t xml:space="preserve"> Endpoints da API REST</w:t>
      </w:r>
      <w:bookmarkEnd w:id="33"/>
    </w:p>
    <w:tbl>
      <w:tblPr>
        <w:tblStyle w:val="TabelacomGrelha"/>
        <w:tblW w:w="0" w:type="auto"/>
        <w:tblLook w:val="04A0" w:firstRow="1" w:lastRow="0" w:firstColumn="1" w:lastColumn="0" w:noHBand="0" w:noVBand="1"/>
      </w:tblPr>
      <w:tblGrid>
        <w:gridCol w:w="1003"/>
        <w:gridCol w:w="2002"/>
        <w:gridCol w:w="3924"/>
        <w:gridCol w:w="1565"/>
      </w:tblGrid>
      <w:tr w:rsidR="00710EE1" w:rsidRPr="00CC54F6" w14:paraId="5E7CCD07" w14:textId="77777777" w:rsidTr="00C61731">
        <w:tc>
          <w:tcPr>
            <w:tcW w:w="0" w:type="auto"/>
            <w:hideMark/>
          </w:tcPr>
          <w:p w14:paraId="64E27AF8" w14:textId="77777777" w:rsidR="004328FD" w:rsidRPr="00CC54F6" w:rsidRDefault="004328FD" w:rsidP="00C61731">
            <w:pPr>
              <w:spacing w:line="360" w:lineRule="auto"/>
              <w:jc w:val="center"/>
              <w:rPr>
                <w:rFonts w:cs="Times New Roman"/>
              </w:rPr>
            </w:pPr>
            <w:r w:rsidRPr="00CC54F6">
              <w:rPr>
                <w:rFonts w:cs="Times New Roman"/>
                <w:b/>
                <w:bCs/>
              </w:rPr>
              <w:t>Método</w:t>
            </w:r>
          </w:p>
        </w:tc>
        <w:tc>
          <w:tcPr>
            <w:tcW w:w="0" w:type="auto"/>
            <w:hideMark/>
          </w:tcPr>
          <w:p w14:paraId="5F945A47" w14:textId="77777777" w:rsidR="004328FD" w:rsidRPr="00CC54F6" w:rsidRDefault="004328FD" w:rsidP="00C61731">
            <w:pPr>
              <w:spacing w:line="360" w:lineRule="auto"/>
              <w:jc w:val="center"/>
              <w:rPr>
                <w:rFonts w:cs="Times New Roman"/>
              </w:rPr>
            </w:pPr>
            <w:r w:rsidRPr="00CC54F6">
              <w:rPr>
                <w:rFonts w:cs="Times New Roman"/>
                <w:b/>
                <w:bCs/>
              </w:rPr>
              <w:t>Endpoint</w:t>
            </w:r>
          </w:p>
        </w:tc>
        <w:tc>
          <w:tcPr>
            <w:tcW w:w="0" w:type="auto"/>
            <w:hideMark/>
          </w:tcPr>
          <w:p w14:paraId="59583BFE" w14:textId="77777777" w:rsidR="004328FD" w:rsidRPr="00CC54F6" w:rsidRDefault="004328FD" w:rsidP="00C61731">
            <w:pPr>
              <w:spacing w:line="360" w:lineRule="auto"/>
              <w:jc w:val="center"/>
              <w:rPr>
                <w:rFonts w:cs="Times New Roman"/>
              </w:rPr>
            </w:pPr>
            <w:r w:rsidRPr="00CC54F6">
              <w:rPr>
                <w:rFonts w:cs="Times New Roman"/>
                <w:b/>
                <w:bCs/>
              </w:rPr>
              <w:t>Descrição</w:t>
            </w:r>
          </w:p>
        </w:tc>
        <w:tc>
          <w:tcPr>
            <w:tcW w:w="0" w:type="auto"/>
            <w:hideMark/>
          </w:tcPr>
          <w:p w14:paraId="29027630" w14:textId="77777777" w:rsidR="004328FD" w:rsidRPr="00CC54F6" w:rsidRDefault="004328FD" w:rsidP="00C61731">
            <w:pPr>
              <w:spacing w:line="360" w:lineRule="auto"/>
              <w:jc w:val="center"/>
              <w:rPr>
                <w:rFonts w:cs="Times New Roman"/>
              </w:rPr>
            </w:pPr>
            <w:r w:rsidRPr="00CC54F6">
              <w:rPr>
                <w:rFonts w:cs="Times New Roman"/>
                <w:b/>
                <w:bCs/>
              </w:rPr>
              <w:t>Autenticação</w:t>
            </w:r>
          </w:p>
        </w:tc>
      </w:tr>
      <w:tr w:rsidR="00710EE1" w:rsidRPr="00CC54F6" w14:paraId="08F98803" w14:textId="77777777" w:rsidTr="00C61731">
        <w:tc>
          <w:tcPr>
            <w:tcW w:w="0" w:type="auto"/>
            <w:hideMark/>
          </w:tcPr>
          <w:p w14:paraId="74D26B38" w14:textId="77777777" w:rsidR="004328FD" w:rsidRPr="00CC54F6" w:rsidRDefault="004328FD" w:rsidP="00C61731">
            <w:pPr>
              <w:spacing w:line="360" w:lineRule="auto"/>
              <w:jc w:val="center"/>
              <w:rPr>
                <w:rFonts w:cs="Times New Roman"/>
              </w:rPr>
            </w:pPr>
            <w:r w:rsidRPr="00CC54F6">
              <w:rPr>
                <w:rFonts w:cs="Times New Roman"/>
              </w:rPr>
              <w:t>POST</w:t>
            </w:r>
          </w:p>
        </w:tc>
        <w:tc>
          <w:tcPr>
            <w:tcW w:w="0" w:type="auto"/>
            <w:hideMark/>
          </w:tcPr>
          <w:p w14:paraId="47682FD7" w14:textId="77777777" w:rsidR="004328FD" w:rsidRPr="00CC54F6" w:rsidRDefault="004328FD" w:rsidP="00C61731">
            <w:pPr>
              <w:spacing w:line="360" w:lineRule="auto"/>
              <w:jc w:val="center"/>
              <w:rPr>
                <w:rFonts w:cs="Times New Roman"/>
              </w:rPr>
            </w:pPr>
            <w:r w:rsidRPr="00CC54F6">
              <w:rPr>
                <w:rFonts w:cs="Times New Roman"/>
              </w:rPr>
              <w:t>/api/data</w:t>
            </w:r>
          </w:p>
        </w:tc>
        <w:tc>
          <w:tcPr>
            <w:tcW w:w="0" w:type="auto"/>
            <w:hideMark/>
          </w:tcPr>
          <w:p w14:paraId="0300258C" w14:textId="49626985" w:rsidR="004328FD" w:rsidRPr="00CC54F6" w:rsidRDefault="004328FD" w:rsidP="00C61731">
            <w:pPr>
              <w:spacing w:line="360" w:lineRule="auto"/>
              <w:jc w:val="center"/>
              <w:rPr>
                <w:rFonts w:cs="Times New Roman"/>
              </w:rPr>
            </w:pPr>
            <w:r w:rsidRPr="00CC54F6">
              <w:rPr>
                <w:rFonts w:cs="Times New Roman"/>
              </w:rPr>
              <w:t xml:space="preserve">Envio de dados de </w:t>
            </w:r>
            <w:r w:rsidR="00320943" w:rsidRPr="00CC54F6">
              <w:rPr>
                <w:rFonts w:cs="Times New Roman"/>
              </w:rPr>
              <w:t xml:space="preserve">monitorização </w:t>
            </w:r>
            <w:r w:rsidRPr="00CC54F6">
              <w:rPr>
                <w:rFonts w:cs="Times New Roman"/>
              </w:rPr>
              <w:t>do sensor</w:t>
            </w:r>
          </w:p>
        </w:tc>
        <w:tc>
          <w:tcPr>
            <w:tcW w:w="0" w:type="auto"/>
            <w:hideMark/>
          </w:tcPr>
          <w:p w14:paraId="37AD288D" w14:textId="77777777" w:rsidR="004328FD" w:rsidRPr="00CC54F6" w:rsidRDefault="004328FD" w:rsidP="00C61731">
            <w:pPr>
              <w:spacing w:line="360" w:lineRule="auto"/>
              <w:jc w:val="center"/>
              <w:rPr>
                <w:rFonts w:cs="Times New Roman"/>
              </w:rPr>
            </w:pPr>
            <w:r w:rsidRPr="00CC54F6">
              <w:rPr>
                <w:rFonts w:cs="Times New Roman"/>
              </w:rPr>
              <w:t>API Key</w:t>
            </w:r>
          </w:p>
        </w:tc>
      </w:tr>
      <w:tr w:rsidR="00710EE1" w:rsidRPr="00CC54F6" w14:paraId="2AB990ED" w14:textId="77777777" w:rsidTr="00C61731">
        <w:tc>
          <w:tcPr>
            <w:tcW w:w="0" w:type="auto"/>
            <w:hideMark/>
          </w:tcPr>
          <w:p w14:paraId="67E39CF3" w14:textId="77777777" w:rsidR="004328FD" w:rsidRPr="00CC54F6" w:rsidRDefault="004328FD" w:rsidP="00C61731">
            <w:pPr>
              <w:spacing w:line="360" w:lineRule="auto"/>
              <w:jc w:val="center"/>
              <w:rPr>
                <w:rFonts w:cs="Times New Roman"/>
              </w:rPr>
            </w:pPr>
            <w:r w:rsidRPr="00CC54F6">
              <w:rPr>
                <w:rFonts w:cs="Times New Roman"/>
              </w:rPr>
              <w:t>GET</w:t>
            </w:r>
          </w:p>
        </w:tc>
        <w:tc>
          <w:tcPr>
            <w:tcW w:w="0" w:type="auto"/>
            <w:hideMark/>
          </w:tcPr>
          <w:p w14:paraId="22090985" w14:textId="77777777" w:rsidR="004328FD" w:rsidRPr="00CC54F6" w:rsidRDefault="004328FD" w:rsidP="00C61731">
            <w:pPr>
              <w:spacing w:line="360" w:lineRule="auto"/>
              <w:jc w:val="center"/>
              <w:rPr>
                <w:rFonts w:cs="Times New Roman"/>
              </w:rPr>
            </w:pPr>
            <w:r w:rsidRPr="00CC54F6">
              <w:rPr>
                <w:rFonts w:cs="Times New Roman"/>
              </w:rPr>
              <w:t>/api/data/:deviceId</w:t>
            </w:r>
          </w:p>
        </w:tc>
        <w:tc>
          <w:tcPr>
            <w:tcW w:w="0" w:type="auto"/>
            <w:hideMark/>
          </w:tcPr>
          <w:p w14:paraId="4FBEF4BA" w14:textId="77777777" w:rsidR="004328FD" w:rsidRPr="00CC54F6" w:rsidRDefault="004328FD" w:rsidP="00C61731">
            <w:pPr>
              <w:spacing w:line="360" w:lineRule="auto"/>
              <w:jc w:val="center"/>
              <w:rPr>
                <w:rFonts w:cs="Times New Roman"/>
              </w:rPr>
            </w:pPr>
            <w:r w:rsidRPr="00CC54F6">
              <w:rPr>
                <w:rFonts w:cs="Times New Roman"/>
              </w:rPr>
              <w:t>Obter histórico de dados de um dispositivo</w:t>
            </w:r>
          </w:p>
        </w:tc>
        <w:tc>
          <w:tcPr>
            <w:tcW w:w="0" w:type="auto"/>
            <w:hideMark/>
          </w:tcPr>
          <w:p w14:paraId="6BBF735C" w14:textId="77777777" w:rsidR="004328FD" w:rsidRPr="00CC54F6" w:rsidRDefault="004328FD" w:rsidP="00C61731">
            <w:pPr>
              <w:spacing w:line="360" w:lineRule="auto"/>
              <w:jc w:val="center"/>
              <w:rPr>
                <w:rFonts w:cs="Times New Roman"/>
              </w:rPr>
            </w:pPr>
            <w:r w:rsidRPr="00CC54F6">
              <w:rPr>
                <w:rFonts w:cs="Times New Roman"/>
              </w:rPr>
              <w:t>JWT</w:t>
            </w:r>
          </w:p>
        </w:tc>
      </w:tr>
      <w:tr w:rsidR="00710EE1" w:rsidRPr="00CC54F6" w14:paraId="46563C20" w14:textId="77777777" w:rsidTr="00C61731">
        <w:tc>
          <w:tcPr>
            <w:tcW w:w="0" w:type="auto"/>
            <w:hideMark/>
          </w:tcPr>
          <w:p w14:paraId="2BF99B5B" w14:textId="77777777" w:rsidR="004328FD" w:rsidRPr="00CC54F6" w:rsidRDefault="004328FD" w:rsidP="00C61731">
            <w:pPr>
              <w:spacing w:line="360" w:lineRule="auto"/>
              <w:jc w:val="center"/>
              <w:rPr>
                <w:rFonts w:cs="Times New Roman"/>
              </w:rPr>
            </w:pPr>
            <w:r w:rsidRPr="00CC54F6">
              <w:rPr>
                <w:rFonts w:cs="Times New Roman"/>
              </w:rPr>
              <w:t>POST</w:t>
            </w:r>
          </w:p>
        </w:tc>
        <w:tc>
          <w:tcPr>
            <w:tcW w:w="0" w:type="auto"/>
            <w:hideMark/>
          </w:tcPr>
          <w:p w14:paraId="21C9C1EF" w14:textId="77777777" w:rsidR="004328FD" w:rsidRPr="00CC54F6" w:rsidRDefault="004328FD" w:rsidP="00C61731">
            <w:pPr>
              <w:spacing w:line="360" w:lineRule="auto"/>
              <w:jc w:val="center"/>
              <w:rPr>
                <w:rFonts w:cs="Times New Roman"/>
              </w:rPr>
            </w:pPr>
            <w:r w:rsidRPr="00CC54F6">
              <w:rPr>
                <w:rFonts w:cs="Times New Roman"/>
              </w:rPr>
              <w:t>/api/devices</w:t>
            </w:r>
          </w:p>
        </w:tc>
        <w:tc>
          <w:tcPr>
            <w:tcW w:w="0" w:type="auto"/>
            <w:hideMark/>
          </w:tcPr>
          <w:p w14:paraId="5421B96D" w14:textId="77777777" w:rsidR="004328FD" w:rsidRPr="00CC54F6" w:rsidRDefault="004328FD" w:rsidP="00C61731">
            <w:pPr>
              <w:spacing w:line="360" w:lineRule="auto"/>
              <w:jc w:val="center"/>
              <w:rPr>
                <w:rFonts w:cs="Times New Roman"/>
              </w:rPr>
            </w:pPr>
            <w:r w:rsidRPr="00CC54F6">
              <w:rPr>
                <w:rFonts w:cs="Times New Roman"/>
              </w:rPr>
              <w:t>Registar novo dispositivo</w:t>
            </w:r>
          </w:p>
        </w:tc>
        <w:tc>
          <w:tcPr>
            <w:tcW w:w="0" w:type="auto"/>
            <w:hideMark/>
          </w:tcPr>
          <w:p w14:paraId="2CD36F01" w14:textId="77777777" w:rsidR="004328FD" w:rsidRPr="00CC54F6" w:rsidRDefault="004328FD" w:rsidP="00C61731">
            <w:pPr>
              <w:spacing w:line="360" w:lineRule="auto"/>
              <w:jc w:val="center"/>
              <w:rPr>
                <w:rFonts w:cs="Times New Roman"/>
              </w:rPr>
            </w:pPr>
            <w:r w:rsidRPr="00CC54F6">
              <w:rPr>
                <w:rFonts w:cs="Times New Roman"/>
              </w:rPr>
              <w:t>JWT (Admin)</w:t>
            </w:r>
          </w:p>
        </w:tc>
      </w:tr>
      <w:tr w:rsidR="00710EE1" w:rsidRPr="00CC54F6" w14:paraId="74F716D9" w14:textId="77777777" w:rsidTr="00C61731">
        <w:tc>
          <w:tcPr>
            <w:tcW w:w="0" w:type="auto"/>
            <w:hideMark/>
          </w:tcPr>
          <w:p w14:paraId="754D6B64" w14:textId="77777777" w:rsidR="004328FD" w:rsidRPr="00CC54F6" w:rsidRDefault="004328FD" w:rsidP="00C61731">
            <w:pPr>
              <w:spacing w:line="360" w:lineRule="auto"/>
              <w:jc w:val="center"/>
              <w:rPr>
                <w:rFonts w:cs="Times New Roman"/>
              </w:rPr>
            </w:pPr>
            <w:r w:rsidRPr="00CC54F6">
              <w:rPr>
                <w:rFonts w:cs="Times New Roman"/>
              </w:rPr>
              <w:t>GET</w:t>
            </w:r>
          </w:p>
        </w:tc>
        <w:tc>
          <w:tcPr>
            <w:tcW w:w="0" w:type="auto"/>
            <w:hideMark/>
          </w:tcPr>
          <w:p w14:paraId="361DDE61" w14:textId="77777777" w:rsidR="004328FD" w:rsidRPr="00CC54F6" w:rsidRDefault="004328FD" w:rsidP="00C61731">
            <w:pPr>
              <w:spacing w:line="360" w:lineRule="auto"/>
              <w:jc w:val="center"/>
              <w:rPr>
                <w:rFonts w:cs="Times New Roman"/>
              </w:rPr>
            </w:pPr>
            <w:r w:rsidRPr="00CC54F6">
              <w:rPr>
                <w:rFonts w:cs="Times New Roman"/>
              </w:rPr>
              <w:t>/api/devices</w:t>
            </w:r>
          </w:p>
        </w:tc>
        <w:tc>
          <w:tcPr>
            <w:tcW w:w="0" w:type="auto"/>
            <w:hideMark/>
          </w:tcPr>
          <w:p w14:paraId="32E8FD3D" w14:textId="77777777" w:rsidR="004328FD" w:rsidRPr="00CC54F6" w:rsidRDefault="004328FD" w:rsidP="00C61731">
            <w:pPr>
              <w:spacing w:line="360" w:lineRule="auto"/>
              <w:jc w:val="center"/>
              <w:rPr>
                <w:rFonts w:cs="Times New Roman"/>
              </w:rPr>
            </w:pPr>
            <w:r w:rsidRPr="00CC54F6">
              <w:rPr>
                <w:rFonts w:cs="Times New Roman"/>
              </w:rPr>
              <w:t>Listar todos os dispositivos registados</w:t>
            </w:r>
          </w:p>
        </w:tc>
        <w:tc>
          <w:tcPr>
            <w:tcW w:w="0" w:type="auto"/>
            <w:hideMark/>
          </w:tcPr>
          <w:p w14:paraId="2F47EA5F" w14:textId="77777777" w:rsidR="004328FD" w:rsidRPr="00CC54F6" w:rsidRDefault="004328FD" w:rsidP="00C61731">
            <w:pPr>
              <w:spacing w:line="360" w:lineRule="auto"/>
              <w:jc w:val="center"/>
              <w:rPr>
                <w:rFonts w:cs="Times New Roman"/>
              </w:rPr>
            </w:pPr>
            <w:r w:rsidRPr="00CC54F6">
              <w:rPr>
                <w:rFonts w:cs="Times New Roman"/>
              </w:rPr>
              <w:t>JWT</w:t>
            </w:r>
          </w:p>
        </w:tc>
      </w:tr>
      <w:tr w:rsidR="00710EE1" w:rsidRPr="00CC54F6" w14:paraId="61C6FE9A" w14:textId="77777777" w:rsidTr="00C61731">
        <w:tc>
          <w:tcPr>
            <w:tcW w:w="0" w:type="auto"/>
            <w:hideMark/>
          </w:tcPr>
          <w:p w14:paraId="463488F4" w14:textId="77777777" w:rsidR="004328FD" w:rsidRPr="00CC54F6" w:rsidRDefault="004328FD" w:rsidP="00C61731">
            <w:pPr>
              <w:spacing w:line="360" w:lineRule="auto"/>
              <w:jc w:val="center"/>
              <w:rPr>
                <w:rFonts w:cs="Times New Roman"/>
              </w:rPr>
            </w:pPr>
            <w:r w:rsidRPr="00CC54F6">
              <w:rPr>
                <w:rFonts w:cs="Times New Roman"/>
              </w:rPr>
              <w:t>POST</w:t>
            </w:r>
          </w:p>
        </w:tc>
        <w:tc>
          <w:tcPr>
            <w:tcW w:w="0" w:type="auto"/>
            <w:hideMark/>
          </w:tcPr>
          <w:p w14:paraId="6876D7DF" w14:textId="77777777" w:rsidR="004328FD" w:rsidRPr="00CC54F6" w:rsidRDefault="004328FD" w:rsidP="00C61731">
            <w:pPr>
              <w:spacing w:line="360" w:lineRule="auto"/>
              <w:jc w:val="center"/>
              <w:rPr>
                <w:rFonts w:cs="Times New Roman"/>
              </w:rPr>
            </w:pPr>
            <w:r w:rsidRPr="00CC54F6">
              <w:rPr>
                <w:rFonts w:cs="Times New Roman"/>
              </w:rPr>
              <w:t>/api/users/register</w:t>
            </w:r>
          </w:p>
        </w:tc>
        <w:tc>
          <w:tcPr>
            <w:tcW w:w="0" w:type="auto"/>
            <w:hideMark/>
          </w:tcPr>
          <w:p w14:paraId="3244810C" w14:textId="77777777" w:rsidR="004328FD" w:rsidRPr="00CC54F6" w:rsidRDefault="004328FD" w:rsidP="00C61731">
            <w:pPr>
              <w:spacing w:line="360" w:lineRule="auto"/>
              <w:jc w:val="center"/>
              <w:rPr>
                <w:rFonts w:cs="Times New Roman"/>
              </w:rPr>
            </w:pPr>
            <w:r w:rsidRPr="00CC54F6">
              <w:rPr>
                <w:rFonts w:cs="Times New Roman"/>
              </w:rPr>
              <w:t>Registar novo utilizador</w:t>
            </w:r>
          </w:p>
        </w:tc>
        <w:tc>
          <w:tcPr>
            <w:tcW w:w="0" w:type="auto"/>
            <w:hideMark/>
          </w:tcPr>
          <w:p w14:paraId="09176694" w14:textId="77777777" w:rsidR="004328FD" w:rsidRPr="00CC54F6" w:rsidRDefault="004328FD" w:rsidP="00C61731">
            <w:pPr>
              <w:spacing w:line="360" w:lineRule="auto"/>
              <w:jc w:val="center"/>
              <w:rPr>
                <w:rFonts w:cs="Times New Roman"/>
              </w:rPr>
            </w:pPr>
            <w:r w:rsidRPr="00CC54F6">
              <w:rPr>
                <w:rFonts w:cs="Times New Roman"/>
              </w:rPr>
              <w:t>-</w:t>
            </w:r>
          </w:p>
        </w:tc>
      </w:tr>
      <w:tr w:rsidR="00710EE1" w:rsidRPr="00CC54F6" w14:paraId="4E436D18" w14:textId="77777777" w:rsidTr="00C61731">
        <w:tc>
          <w:tcPr>
            <w:tcW w:w="0" w:type="auto"/>
            <w:hideMark/>
          </w:tcPr>
          <w:p w14:paraId="2A2234AF" w14:textId="77777777" w:rsidR="004328FD" w:rsidRPr="00CC54F6" w:rsidRDefault="004328FD" w:rsidP="00C61731">
            <w:pPr>
              <w:spacing w:line="360" w:lineRule="auto"/>
              <w:jc w:val="center"/>
              <w:rPr>
                <w:rFonts w:cs="Times New Roman"/>
              </w:rPr>
            </w:pPr>
            <w:r w:rsidRPr="00CC54F6">
              <w:rPr>
                <w:rFonts w:cs="Times New Roman"/>
              </w:rPr>
              <w:t>POST</w:t>
            </w:r>
          </w:p>
        </w:tc>
        <w:tc>
          <w:tcPr>
            <w:tcW w:w="0" w:type="auto"/>
            <w:hideMark/>
          </w:tcPr>
          <w:p w14:paraId="7D4BF623" w14:textId="77777777" w:rsidR="004328FD" w:rsidRPr="00CC54F6" w:rsidRDefault="004328FD" w:rsidP="00C61731">
            <w:pPr>
              <w:spacing w:line="360" w:lineRule="auto"/>
              <w:jc w:val="center"/>
              <w:rPr>
                <w:rFonts w:cs="Times New Roman"/>
              </w:rPr>
            </w:pPr>
            <w:r w:rsidRPr="00CC54F6">
              <w:rPr>
                <w:rFonts w:cs="Times New Roman"/>
              </w:rPr>
              <w:t>/api/users/login</w:t>
            </w:r>
          </w:p>
        </w:tc>
        <w:tc>
          <w:tcPr>
            <w:tcW w:w="0" w:type="auto"/>
            <w:hideMark/>
          </w:tcPr>
          <w:p w14:paraId="662E9160" w14:textId="77777777" w:rsidR="004328FD" w:rsidRPr="00CC54F6" w:rsidRDefault="004328FD" w:rsidP="00C61731">
            <w:pPr>
              <w:spacing w:line="360" w:lineRule="auto"/>
              <w:jc w:val="center"/>
              <w:rPr>
                <w:rFonts w:cs="Times New Roman"/>
              </w:rPr>
            </w:pPr>
            <w:r w:rsidRPr="00CC54F6">
              <w:rPr>
                <w:rFonts w:cs="Times New Roman"/>
              </w:rPr>
              <w:t>Login de utilizador e obtenção de Token</w:t>
            </w:r>
          </w:p>
        </w:tc>
        <w:tc>
          <w:tcPr>
            <w:tcW w:w="0" w:type="auto"/>
            <w:hideMark/>
          </w:tcPr>
          <w:p w14:paraId="238C0909" w14:textId="77777777" w:rsidR="004328FD" w:rsidRPr="00CC54F6" w:rsidRDefault="004328FD" w:rsidP="00C61731">
            <w:pPr>
              <w:spacing w:line="360" w:lineRule="auto"/>
              <w:jc w:val="center"/>
              <w:rPr>
                <w:rFonts w:cs="Times New Roman"/>
              </w:rPr>
            </w:pPr>
            <w:r w:rsidRPr="00CC54F6">
              <w:rPr>
                <w:rFonts w:cs="Times New Roman"/>
              </w:rPr>
              <w:t>-</w:t>
            </w:r>
          </w:p>
        </w:tc>
      </w:tr>
      <w:tr w:rsidR="00710EE1" w:rsidRPr="00CC54F6" w14:paraId="0A592BA1" w14:textId="77777777" w:rsidTr="00C61731">
        <w:tc>
          <w:tcPr>
            <w:tcW w:w="0" w:type="auto"/>
            <w:hideMark/>
          </w:tcPr>
          <w:p w14:paraId="0BBD0EDC" w14:textId="77777777" w:rsidR="004328FD" w:rsidRPr="00CC54F6" w:rsidRDefault="004328FD" w:rsidP="004328FD">
            <w:pPr>
              <w:spacing w:line="360" w:lineRule="auto"/>
              <w:jc w:val="both"/>
              <w:rPr>
                <w:rFonts w:cs="Times New Roman"/>
              </w:rPr>
            </w:pPr>
            <w:r w:rsidRPr="00CC54F6">
              <w:rPr>
                <w:rFonts w:cs="Times New Roman"/>
              </w:rPr>
              <w:t>GET</w:t>
            </w:r>
          </w:p>
        </w:tc>
        <w:tc>
          <w:tcPr>
            <w:tcW w:w="0" w:type="auto"/>
            <w:hideMark/>
          </w:tcPr>
          <w:p w14:paraId="6EEFB8EE" w14:textId="77777777" w:rsidR="004328FD" w:rsidRPr="00CC54F6" w:rsidRDefault="004328FD" w:rsidP="004328FD">
            <w:pPr>
              <w:spacing w:line="360" w:lineRule="auto"/>
              <w:jc w:val="both"/>
              <w:rPr>
                <w:rFonts w:cs="Times New Roman"/>
              </w:rPr>
            </w:pPr>
            <w:r w:rsidRPr="00CC54F6">
              <w:rPr>
                <w:rFonts w:cs="Times New Roman"/>
              </w:rPr>
              <w:t>/api/users/profile</w:t>
            </w:r>
          </w:p>
        </w:tc>
        <w:tc>
          <w:tcPr>
            <w:tcW w:w="0" w:type="auto"/>
            <w:hideMark/>
          </w:tcPr>
          <w:p w14:paraId="7D966656" w14:textId="77777777" w:rsidR="004328FD" w:rsidRPr="00CC54F6" w:rsidRDefault="004328FD" w:rsidP="004328FD">
            <w:pPr>
              <w:spacing w:line="360" w:lineRule="auto"/>
              <w:jc w:val="both"/>
              <w:rPr>
                <w:rFonts w:cs="Times New Roman"/>
              </w:rPr>
            </w:pPr>
            <w:r w:rsidRPr="00CC54F6">
              <w:rPr>
                <w:rFonts w:cs="Times New Roman"/>
              </w:rPr>
              <w:t>Obter perfil do utilizador autenticado</w:t>
            </w:r>
          </w:p>
        </w:tc>
        <w:tc>
          <w:tcPr>
            <w:tcW w:w="0" w:type="auto"/>
            <w:hideMark/>
          </w:tcPr>
          <w:p w14:paraId="0DE0F665" w14:textId="77777777" w:rsidR="004328FD" w:rsidRPr="00CC54F6" w:rsidRDefault="004328FD" w:rsidP="004328FD">
            <w:pPr>
              <w:spacing w:line="360" w:lineRule="auto"/>
              <w:jc w:val="both"/>
              <w:rPr>
                <w:rFonts w:cs="Times New Roman"/>
              </w:rPr>
            </w:pPr>
            <w:r w:rsidRPr="00CC54F6">
              <w:rPr>
                <w:rFonts w:cs="Times New Roman"/>
              </w:rPr>
              <w:t>JWT</w:t>
            </w:r>
          </w:p>
        </w:tc>
      </w:tr>
    </w:tbl>
    <w:p w14:paraId="5822F333" w14:textId="77777777" w:rsidR="00701EEC" w:rsidRPr="00CC54F6" w:rsidRDefault="00701EEC" w:rsidP="004328FD">
      <w:pPr>
        <w:spacing w:after="0" w:line="360" w:lineRule="auto"/>
        <w:jc w:val="both"/>
        <w:rPr>
          <w:rFonts w:cs="Times New Roman"/>
          <w:b/>
          <w:bCs/>
        </w:rPr>
      </w:pPr>
    </w:p>
    <w:p w14:paraId="19EB760A" w14:textId="69B4CCD5" w:rsidR="004328FD" w:rsidRPr="00CC54F6" w:rsidRDefault="004328FD" w:rsidP="004328FD">
      <w:pPr>
        <w:spacing w:after="0" w:line="360" w:lineRule="auto"/>
        <w:jc w:val="both"/>
        <w:rPr>
          <w:rFonts w:cs="Times New Roman"/>
        </w:rPr>
      </w:pPr>
      <w:r w:rsidRPr="00CC54F6">
        <w:rPr>
          <w:rFonts w:cs="Times New Roman"/>
          <w:b/>
          <w:bCs/>
        </w:rPr>
        <w:t>Exemplo de Payload (POST /api/data - Estacionamento):</w:t>
      </w:r>
    </w:p>
    <w:p w14:paraId="791C1A19" w14:textId="77777777" w:rsidR="004328FD" w:rsidRPr="00CC54F6" w:rsidRDefault="004328FD" w:rsidP="004328FD">
      <w:pPr>
        <w:spacing w:after="0" w:line="360" w:lineRule="auto"/>
        <w:jc w:val="both"/>
        <w:rPr>
          <w:rFonts w:cs="Times New Roman"/>
          <w:lang w:val="en-US"/>
        </w:rPr>
      </w:pPr>
      <w:r w:rsidRPr="00CC54F6">
        <w:rPr>
          <w:rFonts w:cs="Times New Roman"/>
          <w:lang w:val="en-US"/>
        </w:rPr>
        <w:t>JSON</w:t>
      </w:r>
    </w:p>
    <w:p w14:paraId="46222153" w14:textId="77777777" w:rsidR="004328FD" w:rsidRPr="00CC54F6" w:rsidRDefault="004328FD" w:rsidP="004328FD">
      <w:pPr>
        <w:spacing w:after="0" w:line="360" w:lineRule="auto"/>
        <w:jc w:val="both"/>
        <w:rPr>
          <w:rFonts w:cs="Times New Roman"/>
          <w:lang w:val="en-US"/>
        </w:rPr>
      </w:pPr>
      <w:r w:rsidRPr="00CC54F6">
        <w:rPr>
          <w:rFonts w:cs="Times New Roman"/>
          <w:lang w:val="en-US"/>
        </w:rPr>
        <w:t>{</w:t>
      </w:r>
    </w:p>
    <w:p w14:paraId="26654AE4"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"device_id": "sensor_parking_01",</w:t>
      </w:r>
    </w:p>
    <w:p w14:paraId="16F6C939"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"api_key": "a1b2c3d4e5f6g7h8",</w:t>
      </w:r>
    </w:p>
    <w:p w14:paraId="1492529F"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"timestamp": "2025-11-20T14:30:00Z",</w:t>
      </w:r>
    </w:p>
    <w:p w14:paraId="4C78591B"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"data": {</w:t>
      </w:r>
    </w:p>
    <w:p w14:paraId="3FFF3541"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"type": "parking",</w:t>
      </w:r>
    </w:p>
    <w:p w14:paraId="3CAACD4A"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"occupied": true,</w:t>
      </w:r>
    </w:p>
    <w:p w14:paraId="7F925F14"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"distance_cm": 15</w:t>
      </w:r>
    </w:p>
    <w:p w14:paraId="2D56823F"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w:t>
      </w:r>
    </w:p>
    <w:p w14:paraId="6ACF67A7" w14:textId="77777777" w:rsidR="004328FD" w:rsidRPr="00CC54F6" w:rsidRDefault="004328FD" w:rsidP="004328FD">
      <w:pPr>
        <w:spacing w:after="0" w:line="360" w:lineRule="auto"/>
        <w:jc w:val="both"/>
        <w:rPr>
          <w:rFonts w:cs="Times New Roman"/>
          <w:lang w:val="en-US"/>
        </w:rPr>
      </w:pPr>
      <w:r w:rsidRPr="00CC54F6">
        <w:rPr>
          <w:rFonts w:cs="Times New Roman"/>
          <w:lang w:val="en-US"/>
        </w:rPr>
        <w:lastRenderedPageBreak/>
        <w:t>}</w:t>
      </w:r>
    </w:p>
    <w:p w14:paraId="31C8576C" w14:textId="77777777" w:rsidR="004328FD" w:rsidRPr="00CC54F6" w:rsidRDefault="004328FD" w:rsidP="004328FD">
      <w:pPr>
        <w:spacing w:after="0" w:line="360" w:lineRule="auto"/>
        <w:jc w:val="both"/>
        <w:rPr>
          <w:rFonts w:cs="Times New Roman"/>
          <w:lang w:val="en-US"/>
        </w:rPr>
      </w:pPr>
      <w:r w:rsidRPr="00CC54F6">
        <w:rPr>
          <w:rFonts w:cs="Times New Roman"/>
          <w:b/>
          <w:bCs/>
          <w:lang w:val="en-US"/>
        </w:rPr>
        <w:t>Exemplo de Payload (POST /api/data - Ambiental):</w:t>
      </w:r>
    </w:p>
    <w:p w14:paraId="6DCE977C" w14:textId="77777777" w:rsidR="004328FD" w:rsidRPr="00CC54F6" w:rsidRDefault="004328FD" w:rsidP="004328FD">
      <w:pPr>
        <w:spacing w:after="0" w:line="360" w:lineRule="auto"/>
        <w:jc w:val="both"/>
        <w:rPr>
          <w:rFonts w:cs="Times New Roman"/>
          <w:lang w:val="en-US"/>
        </w:rPr>
      </w:pPr>
      <w:r w:rsidRPr="00CC54F6">
        <w:rPr>
          <w:rFonts w:cs="Times New Roman"/>
          <w:lang w:val="en-US"/>
        </w:rPr>
        <w:t>JSON</w:t>
      </w:r>
    </w:p>
    <w:p w14:paraId="2996544D" w14:textId="77777777" w:rsidR="004328FD" w:rsidRPr="00CC54F6" w:rsidRDefault="004328FD" w:rsidP="004328FD">
      <w:pPr>
        <w:spacing w:after="0" w:line="360" w:lineRule="auto"/>
        <w:jc w:val="both"/>
        <w:rPr>
          <w:rFonts w:cs="Times New Roman"/>
          <w:lang w:val="en-US"/>
        </w:rPr>
      </w:pPr>
      <w:r w:rsidRPr="00CC54F6">
        <w:rPr>
          <w:rFonts w:cs="Times New Roman"/>
          <w:lang w:val="en-US"/>
        </w:rPr>
        <w:t>{</w:t>
      </w:r>
    </w:p>
    <w:p w14:paraId="072CE950"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"device_id": "sensor_ambient_01",</w:t>
      </w:r>
    </w:p>
    <w:p w14:paraId="60FF65A5"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"api_key": "x9y8z7w6v5u4t3s2",</w:t>
      </w:r>
    </w:p>
    <w:p w14:paraId="40EB6500"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"timestamp": "2025-11-20T14:30:00Z",</w:t>
      </w:r>
    </w:p>
    <w:p w14:paraId="218E86B8"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"data": {</w:t>
      </w:r>
    </w:p>
    <w:p w14:paraId="73D312E3"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"type": "environmental",</w:t>
      </w:r>
    </w:p>
    <w:p w14:paraId="03888AB3"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"temperature_c": 22.5,</w:t>
      </w:r>
    </w:p>
    <w:p w14:paraId="283DAECD"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"humidity_percent": 65,</w:t>
      </w:r>
    </w:p>
    <w:p w14:paraId="6167A3AC"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"co2_ppm": 450,</w:t>
      </w:r>
    </w:p>
    <w:p w14:paraId="5FFED5F9" w14:textId="77777777" w:rsidR="004328FD" w:rsidRPr="00CC54F6" w:rsidRDefault="004328FD" w:rsidP="004328FD">
      <w:pPr>
        <w:spacing w:after="0" w:line="360" w:lineRule="auto"/>
        <w:jc w:val="both"/>
        <w:rPr>
          <w:rFonts w:cs="Times New Roman"/>
        </w:rPr>
      </w:pPr>
      <w:r w:rsidRPr="00CC54F6">
        <w:rPr>
          <w:rFonts w:cs="Times New Roman"/>
          <w:lang w:val="en-US"/>
        </w:rPr>
        <w:t xml:space="preserve">    </w:t>
      </w:r>
      <w:r w:rsidRPr="00CC54F6">
        <w:rPr>
          <w:rFonts w:cs="Times New Roman"/>
        </w:rPr>
        <w:t>"pm10_ugm3": 35</w:t>
      </w:r>
    </w:p>
    <w:p w14:paraId="4E639F27" w14:textId="77777777" w:rsidR="004328FD" w:rsidRPr="00CC54F6" w:rsidRDefault="004328FD" w:rsidP="004328FD">
      <w:pPr>
        <w:spacing w:after="0" w:line="360" w:lineRule="auto"/>
        <w:jc w:val="both"/>
        <w:rPr>
          <w:rFonts w:cs="Times New Roman"/>
        </w:rPr>
      </w:pPr>
      <w:r w:rsidRPr="00CC54F6">
        <w:rPr>
          <w:rFonts w:cs="Times New Roman"/>
        </w:rPr>
        <w:t xml:space="preserve">  }</w:t>
      </w:r>
    </w:p>
    <w:p w14:paraId="5EDD7202" w14:textId="77777777" w:rsidR="004328FD" w:rsidRPr="00CC54F6" w:rsidRDefault="004328FD" w:rsidP="004328FD">
      <w:pPr>
        <w:spacing w:after="0" w:line="360" w:lineRule="auto"/>
        <w:jc w:val="both"/>
        <w:rPr>
          <w:rFonts w:cs="Times New Roman"/>
        </w:rPr>
      </w:pPr>
      <w:r w:rsidRPr="00CC54F6">
        <w:rPr>
          <w:rFonts w:cs="Times New Roman"/>
        </w:rPr>
        <w:t>}</w:t>
      </w:r>
    </w:p>
    <w:p w14:paraId="706BA492" w14:textId="77777777" w:rsidR="004328FD" w:rsidRPr="00CC54F6" w:rsidRDefault="004328FD" w:rsidP="00CB6FE4">
      <w:pPr>
        <w:pStyle w:val="Ttulo3"/>
        <w:rPr>
          <w:rFonts w:cs="Times New Roman"/>
        </w:rPr>
      </w:pPr>
      <w:bookmarkStart w:id="34" w:name="_Toc215694272"/>
      <w:r w:rsidRPr="00CC54F6">
        <w:rPr>
          <w:rFonts w:cs="Times New Roman"/>
        </w:rPr>
        <w:t>5.1.2. MQTT Broker</w:t>
      </w:r>
      <w:bookmarkEnd w:id="34"/>
    </w:p>
    <w:p w14:paraId="6C9559D1" w14:textId="77777777" w:rsidR="004328FD" w:rsidRPr="00CC54F6" w:rsidRDefault="004328FD">
      <w:pPr>
        <w:numPr>
          <w:ilvl w:val="0"/>
          <w:numId w:val="21"/>
        </w:numPr>
        <w:spacing w:after="0" w:line="360" w:lineRule="auto"/>
        <w:jc w:val="both"/>
        <w:rPr>
          <w:rFonts w:cs="Times New Roman"/>
        </w:rPr>
      </w:pPr>
      <w:r w:rsidRPr="00CC54F6">
        <w:rPr>
          <w:rFonts w:cs="Times New Roman"/>
          <w:b/>
          <w:bCs/>
        </w:rPr>
        <w:t>Tecnologia:</w:t>
      </w:r>
      <w:r w:rsidRPr="00CC54F6">
        <w:rPr>
          <w:rFonts w:cs="Times New Roman"/>
        </w:rPr>
        <w:t xml:space="preserve"> Eclipse Mosquitto</w:t>
      </w:r>
    </w:p>
    <w:p w14:paraId="38A38C9B" w14:textId="1DDCBE84" w:rsidR="004328FD" w:rsidRPr="00CC54F6" w:rsidRDefault="004328FD">
      <w:pPr>
        <w:numPr>
          <w:ilvl w:val="0"/>
          <w:numId w:val="21"/>
        </w:numPr>
        <w:spacing w:after="0" w:line="360" w:lineRule="auto"/>
        <w:jc w:val="both"/>
        <w:rPr>
          <w:rFonts w:cs="Times New Roman"/>
        </w:rPr>
      </w:pPr>
      <w:r w:rsidRPr="00CC54F6">
        <w:rPr>
          <w:rFonts w:cs="Times New Roman"/>
          <w:b/>
          <w:bCs/>
        </w:rPr>
        <w:t>Função:</w:t>
      </w:r>
      <w:r w:rsidRPr="00CC54F6">
        <w:rPr>
          <w:rFonts w:cs="Times New Roman"/>
        </w:rPr>
        <w:t xml:space="preserve"> Gestão de comunicação assíncrona para IoT.</w:t>
      </w:r>
    </w:p>
    <w:p w14:paraId="7555DC83" w14:textId="68CC3AF1" w:rsidR="004328FD" w:rsidRPr="00CC54F6" w:rsidRDefault="004328FD" w:rsidP="004328FD">
      <w:pPr>
        <w:spacing w:after="0" w:line="360" w:lineRule="auto"/>
        <w:jc w:val="both"/>
        <w:rPr>
          <w:rFonts w:cs="Times New Roman"/>
        </w:rPr>
      </w:pPr>
      <w:r w:rsidRPr="00CC54F6">
        <w:rPr>
          <w:rFonts w:cs="Times New Roman"/>
          <w:b/>
          <w:bCs/>
        </w:rPr>
        <w:t>Tópicos MQTT (</w:t>
      </w:r>
      <w:r w:rsidR="00643E55" w:rsidRPr="00CC54F6">
        <w:rPr>
          <w:rFonts w:cs="Times New Roman"/>
          <w:b/>
          <w:bCs/>
        </w:rPr>
        <w:fldChar w:fldCharType="begin"/>
      </w:r>
      <w:r w:rsidR="00643E55" w:rsidRPr="00CC54F6">
        <w:rPr>
          <w:rFonts w:cs="Times New Roman"/>
          <w:b/>
          <w:bCs/>
        </w:rPr>
        <w:instrText xml:space="preserve"> REF _Ref214720886 \h  \* MERGEFORMAT </w:instrText>
      </w:r>
      <w:r w:rsidR="00643E55" w:rsidRPr="00CC54F6">
        <w:rPr>
          <w:rFonts w:cs="Times New Roman"/>
          <w:b/>
          <w:bCs/>
        </w:rPr>
      </w:r>
      <w:r w:rsidR="00643E55" w:rsidRPr="00CC54F6">
        <w:rPr>
          <w:rFonts w:cs="Times New Roman"/>
          <w:b/>
          <w:bCs/>
        </w:rPr>
        <w:fldChar w:fldCharType="separate"/>
      </w:r>
      <w:r w:rsidR="007C32EA" w:rsidRPr="007C32EA">
        <w:rPr>
          <w:rFonts w:cs="Times New Roman"/>
          <w:b/>
          <w:bCs/>
        </w:rPr>
        <w:t xml:space="preserve">Tabela </w:t>
      </w:r>
      <w:r w:rsidR="007C32EA" w:rsidRPr="007C32EA">
        <w:rPr>
          <w:rFonts w:cs="Times New Roman"/>
          <w:b/>
          <w:bCs/>
          <w:noProof/>
        </w:rPr>
        <w:t>2</w:t>
      </w:r>
      <w:r w:rsidR="00643E55" w:rsidRPr="00CC54F6">
        <w:rPr>
          <w:rFonts w:cs="Times New Roman"/>
          <w:b/>
          <w:bCs/>
        </w:rPr>
        <w:fldChar w:fldCharType="end"/>
      </w:r>
      <w:r w:rsidRPr="00CC54F6">
        <w:rPr>
          <w:rFonts w:cs="Times New Roman"/>
          <w:b/>
          <w:bCs/>
        </w:rPr>
        <w:t>):</w:t>
      </w:r>
    </w:p>
    <w:p w14:paraId="5CE14022" w14:textId="013D565E" w:rsidR="00AC219E" w:rsidRPr="00CC54F6" w:rsidRDefault="00AC219E" w:rsidP="00AC219E">
      <w:pPr>
        <w:pStyle w:val="Legenda"/>
        <w:keepNext/>
        <w:jc w:val="center"/>
        <w:rPr>
          <w:rFonts w:cs="Times New Roman"/>
          <w:i w:val="0"/>
          <w:iCs w:val="0"/>
          <w:color w:val="auto"/>
          <w:sz w:val="20"/>
          <w:szCs w:val="20"/>
        </w:rPr>
      </w:pPr>
      <w:bookmarkStart w:id="35" w:name="_Ref214720886"/>
      <w:bookmarkStart w:id="36" w:name="_Toc215694251"/>
      <w:r w:rsidRPr="00CC54F6">
        <w:rPr>
          <w:rFonts w:cs="Times New Roman"/>
          <w:b/>
          <w:bCs/>
          <w:i w:val="0"/>
          <w:iCs w:val="0"/>
          <w:color w:val="auto"/>
          <w:sz w:val="20"/>
          <w:szCs w:val="20"/>
        </w:rPr>
        <w:t xml:space="preserve">Tabela </w:t>
      </w:r>
      <w:r w:rsidRPr="00CC54F6">
        <w:rPr>
          <w:rFonts w:cs="Times New Roman"/>
          <w:b/>
          <w:bCs/>
          <w:i w:val="0"/>
          <w:iCs w:val="0"/>
          <w:color w:val="auto"/>
          <w:sz w:val="20"/>
          <w:szCs w:val="20"/>
        </w:rPr>
        <w:fldChar w:fldCharType="begin"/>
      </w:r>
      <w:r w:rsidRPr="00CC54F6">
        <w:rPr>
          <w:rFonts w:cs="Times New Roman"/>
          <w:b/>
          <w:bCs/>
          <w:i w:val="0"/>
          <w:iCs w:val="0"/>
          <w:color w:val="auto"/>
          <w:sz w:val="20"/>
          <w:szCs w:val="20"/>
        </w:rPr>
        <w:instrText xml:space="preserve"> SEQ Tabela \* ARABIC </w:instrText>
      </w:r>
      <w:r w:rsidRPr="00CC54F6">
        <w:rPr>
          <w:rFonts w:cs="Times New Roman"/>
          <w:b/>
          <w:bCs/>
          <w:i w:val="0"/>
          <w:iCs w:val="0"/>
          <w:color w:val="auto"/>
          <w:sz w:val="20"/>
          <w:szCs w:val="20"/>
        </w:rPr>
        <w:fldChar w:fldCharType="separate"/>
      </w:r>
      <w:r w:rsidR="007C32EA">
        <w:rPr>
          <w:rFonts w:cs="Times New Roman"/>
          <w:b/>
          <w:bCs/>
          <w:i w:val="0"/>
          <w:iCs w:val="0"/>
          <w:noProof/>
          <w:color w:val="auto"/>
          <w:sz w:val="20"/>
          <w:szCs w:val="20"/>
        </w:rPr>
        <w:t>2</w:t>
      </w:r>
      <w:r w:rsidRPr="00CC54F6">
        <w:rPr>
          <w:rFonts w:cs="Times New Roman"/>
          <w:b/>
          <w:bCs/>
          <w:i w:val="0"/>
          <w:iCs w:val="0"/>
          <w:color w:val="auto"/>
          <w:sz w:val="20"/>
          <w:szCs w:val="20"/>
        </w:rPr>
        <w:fldChar w:fldCharType="end"/>
      </w:r>
      <w:bookmarkEnd w:id="35"/>
      <w:r w:rsidRPr="00CC54F6">
        <w:rPr>
          <w:rFonts w:cs="Times New Roman"/>
          <w:b/>
          <w:bCs/>
          <w:i w:val="0"/>
          <w:iCs w:val="0"/>
          <w:color w:val="auto"/>
          <w:sz w:val="20"/>
          <w:szCs w:val="20"/>
        </w:rPr>
        <w:t xml:space="preserve"> -</w:t>
      </w:r>
      <w:r w:rsidRPr="00CC54F6">
        <w:rPr>
          <w:rFonts w:cs="Times New Roman"/>
          <w:i w:val="0"/>
          <w:iCs w:val="0"/>
          <w:color w:val="auto"/>
          <w:sz w:val="20"/>
          <w:szCs w:val="20"/>
        </w:rPr>
        <w:t xml:space="preserve"> Tópicos MQTT</w:t>
      </w:r>
      <w:bookmarkEnd w:id="36"/>
    </w:p>
    <w:tbl>
      <w:tblPr>
        <w:tblStyle w:val="TabelacomGrelha"/>
        <w:tblW w:w="0" w:type="auto"/>
        <w:tblLook w:val="04A0" w:firstRow="1" w:lastRow="0" w:firstColumn="1" w:lastColumn="0" w:noHBand="0" w:noVBand="1"/>
      </w:tblPr>
      <w:tblGrid>
        <w:gridCol w:w="4072"/>
        <w:gridCol w:w="1176"/>
        <w:gridCol w:w="2722"/>
      </w:tblGrid>
      <w:tr w:rsidR="00710EE1" w:rsidRPr="00CC54F6" w14:paraId="5E431CFD" w14:textId="77777777" w:rsidTr="00AC219E">
        <w:tc>
          <w:tcPr>
            <w:tcW w:w="0" w:type="auto"/>
            <w:hideMark/>
          </w:tcPr>
          <w:p w14:paraId="79F9955B" w14:textId="77777777" w:rsidR="004328FD" w:rsidRPr="00CC54F6" w:rsidRDefault="004328FD" w:rsidP="00963437">
            <w:pPr>
              <w:spacing w:line="360" w:lineRule="auto"/>
              <w:jc w:val="center"/>
              <w:rPr>
                <w:rFonts w:cs="Times New Roman"/>
              </w:rPr>
            </w:pPr>
            <w:r w:rsidRPr="00CC54F6">
              <w:rPr>
                <w:rFonts w:cs="Times New Roman"/>
                <w:b/>
                <w:bCs/>
              </w:rPr>
              <w:t>Tópico</w:t>
            </w:r>
          </w:p>
        </w:tc>
        <w:tc>
          <w:tcPr>
            <w:tcW w:w="0" w:type="auto"/>
            <w:hideMark/>
          </w:tcPr>
          <w:p w14:paraId="76E3C95A" w14:textId="77777777" w:rsidR="004328FD" w:rsidRPr="00CC54F6" w:rsidRDefault="004328FD" w:rsidP="00963437">
            <w:pPr>
              <w:spacing w:line="360" w:lineRule="auto"/>
              <w:jc w:val="center"/>
              <w:rPr>
                <w:rFonts w:cs="Times New Roman"/>
              </w:rPr>
            </w:pPr>
            <w:r w:rsidRPr="00CC54F6">
              <w:rPr>
                <w:rFonts w:cs="Times New Roman"/>
                <w:b/>
                <w:bCs/>
              </w:rPr>
              <w:t>Direção</w:t>
            </w:r>
          </w:p>
        </w:tc>
        <w:tc>
          <w:tcPr>
            <w:tcW w:w="0" w:type="auto"/>
            <w:hideMark/>
          </w:tcPr>
          <w:p w14:paraId="1BB0874C" w14:textId="77777777" w:rsidR="004328FD" w:rsidRPr="00CC54F6" w:rsidRDefault="004328FD" w:rsidP="00963437">
            <w:pPr>
              <w:spacing w:line="360" w:lineRule="auto"/>
              <w:jc w:val="center"/>
              <w:rPr>
                <w:rFonts w:cs="Times New Roman"/>
              </w:rPr>
            </w:pPr>
            <w:r w:rsidRPr="00CC54F6">
              <w:rPr>
                <w:rFonts w:cs="Times New Roman"/>
                <w:b/>
                <w:bCs/>
              </w:rPr>
              <w:t>Descrição</w:t>
            </w:r>
          </w:p>
        </w:tc>
      </w:tr>
      <w:tr w:rsidR="00710EE1" w:rsidRPr="00CC54F6" w14:paraId="32E0C791" w14:textId="77777777" w:rsidTr="00AC219E">
        <w:tc>
          <w:tcPr>
            <w:tcW w:w="0" w:type="auto"/>
            <w:hideMark/>
          </w:tcPr>
          <w:p w14:paraId="4FBC0075" w14:textId="77777777" w:rsidR="004328FD" w:rsidRPr="00CC54F6" w:rsidRDefault="004328FD" w:rsidP="00963437">
            <w:pPr>
              <w:spacing w:line="360" w:lineRule="auto"/>
              <w:jc w:val="center"/>
              <w:rPr>
                <w:rFonts w:cs="Times New Roman"/>
                <w:lang w:val="en-US"/>
              </w:rPr>
            </w:pPr>
            <w:r w:rsidRPr="00CC54F6">
              <w:rPr>
                <w:rFonts w:cs="Times New Roman"/>
                <w:lang w:val="en-US"/>
              </w:rPr>
              <w:t>sensors/parking/{device_id}/data</w:t>
            </w:r>
          </w:p>
        </w:tc>
        <w:tc>
          <w:tcPr>
            <w:tcW w:w="0" w:type="auto"/>
            <w:hideMark/>
          </w:tcPr>
          <w:p w14:paraId="7A6A6D94" w14:textId="77777777" w:rsidR="004328FD" w:rsidRPr="00CC54F6" w:rsidRDefault="004328FD" w:rsidP="00963437">
            <w:pPr>
              <w:spacing w:line="360" w:lineRule="auto"/>
              <w:jc w:val="center"/>
              <w:rPr>
                <w:rFonts w:cs="Times New Roman"/>
              </w:rPr>
            </w:pPr>
            <w:r w:rsidRPr="00CC54F6">
              <w:rPr>
                <w:rFonts w:cs="Times New Roman"/>
              </w:rPr>
              <w:t>Uplink</w:t>
            </w:r>
          </w:p>
        </w:tc>
        <w:tc>
          <w:tcPr>
            <w:tcW w:w="0" w:type="auto"/>
            <w:hideMark/>
          </w:tcPr>
          <w:p w14:paraId="5FFAC83D" w14:textId="5144D847" w:rsidR="004328FD" w:rsidRPr="00CC54F6" w:rsidRDefault="00465F9D" w:rsidP="00963437">
            <w:pPr>
              <w:spacing w:line="360" w:lineRule="auto"/>
              <w:jc w:val="center"/>
              <w:rPr>
                <w:rFonts w:cs="Times New Roman"/>
              </w:rPr>
            </w:pPr>
            <w:r w:rsidRPr="00CC54F6">
              <w:rPr>
                <w:rFonts w:cs="Times New Roman"/>
              </w:rPr>
              <w:t xml:space="preserve">Gestão </w:t>
            </w:r>
            <w:r w:rsidR="004328FD" w:rsidRPr="00CC54F6">
              <w:rPr>
                <w:rFonts w:cs="Times New Roman"/>
              </w:rPr>
              <w:t>de estacionamento</w:t>
            </w:r>
          </w:p>
        </w:tc>
      </w:tr>
      <w:tr w:rsidR="00710EE1" w:rsidRPr="00CC54F6" w14:paraId="660199F4" w14:textId="77777777" w:rsidTr="00AC219E">
        <w:tc>
          <w:tcPr>
            <w:tcW w:w="0" w:type="auto"/>
            <w:hideMark/>
          </w:tcPr>
          <w:p w14:paraId="7454E5BB" w14:textId="77777777" w:rsidR="004328FD" w:rsidRPr="00CC54F6" w:rsidRDefault="004328FD" w:rsidP="00963437">
            <w:pPr>
              <w:spacing w:line="360" w:lineRule="auto"/>
              <w:jc w:val="center"/>
              <w:rPr>
                <w:rFonts w:cs="Times New Roman"/>
              </w:rPr>
            </w:pPr>
            <w:r w:rsidRPr="00CC54F6">
              <w:rPr>
                <w:rFonts w:cs="Times New Roman"/>
              </w:rPr>
              <w:t>sensors/environmental/{device_id}/data</w:t>
            </w:r>
          </w:p>
        </w:tc>
        <w:tc>
          <w:tcPr>
            <w:tcW w:w="0" w:type="auto"/>
            <w:hideMark/>
          </w:tcPr>
          <w:p w14:paraId="77FE31E3" w14:textId="77777777" w:rsidR="004328FD" w:rsidRPr="00CC54F6" w:rsidRDefault="004328FD" w:rsidP="00963437">
            <w:pPr>
              <w:spacing w:line="360" w:lineRule="auto"/>
              <w:jc w:val="center"/>
              <w:rPr>
                <w:rFonts w:cs="Times New Roman"/>
              </w:rPr>
            </w:pPr>
            <w:r w:rsidRPr="00CC54F6">
              <w:rPr>
                <w:rFonts w:cs="Times New Roman"/>
              </w:rPr>
              <w:t>Uplink</w:t>
            </w:r>
          </w:p>
        </w:tc>
        <w:tc>
          <w:tcPr>
            <w:tcW w:w="0" w:type="auto"/>
            <w:hideMark/>
          </w:tcPr>
          <w:p w14:paraId="6DCCD483" w14:textId="6F14A73D" w:rsidR="004328FD" w:rsidRPr="00CC54F6" w:rsidRDefault="00465F9D" w:rsidP="00963437">
            <w:pPr>
              <w:spacing w:line="360" w:lineRule="auto"/>
              <w:jc w:val="center"/>
              <w:rPr>
                <w:rFonts w:cs="Times New Roman"/>
              </w:rPr>
            </w:pPr>
            <w:r w:rsidRPr="00CC54F6">
              <w:rPr>
                <w:rFonts w:cs="Times New Roman"/>
              </w:rPr>
              <w:t xml:space="preserve">Gestão </w:t>
            </w:r>
            <w:r w:rsidR="004328FD" w:rsidRPr="00CC54F6">
              <w:rPr>
                <w:rFonts w:cs="Times New Roman"/>
              </w:rPr>
              <w:t>ambiental</w:t>
            </w:r>
          </w:p>
        </w:tc>
      </w:tr>
      <w:tr w:rsidR="00710EE1" w:rsidRPr="00CC54F6" w14:paraId="2448BA55" w14:textId="77777777" w:rsidTr="00AC219E">
        <w:tc>
          <w:tcPr>
            <w:tcW w:w="0" w:type="auto"/>
            <w:hideMark/>
          </w:tcPr>
          <w:p w14:paraId="667C02ED" w14:textId="77777777" w:rsidR="004328FD" w:rsidRPr="00CC54F6" w:rsidRDefault="004328FD" w:rsidP="00963437">
            <w:pPr>
              <w:spacing w:line="360" w:lineRule="auto"/>
              <w:jc w:val="center"/>
              <w:rPr>
                <w:rFonts w:cs="Times New Roman"/>
              </w:rPr>
            </w:pPr>
            <w:r w:rsidRPr="00CC54F6">
              <w:rPr>
                <w:rFonts w:cs="Times New Roman"/>
              </w:rPr>
              <w:t>sensors/{device_id}/config</w:t>
            </w:r>
          </w:p>
        </w:tc>
        <w:tc>
          <w:tcPr>
            <w:tcW w:w="0" w:type="auto"/>
            <w:hideMark/>
          </w:tcPr>
          <w:p w14:paraId="3E891D68" w14:textId="77777777" w:rsidR="004328FD" w:rsidRPr="00CC54F6" w:rsidRDefault="004328FD" w:rsidP="00963437">
            <w:pPr>
              <w:spacing w:line="360" w:lineRule="auto"/>
              <w:jc w:val="center"/>
              <w:rPr>
                <w:rFonts w:cs="Times New Roman"/>
              </w:rPr>
            </w:pPr>
            <w:r w:rsidRPr="00CC54F6">
              <w:rPr>
                <w:rFonts w:cs="Times New Roman"/>
              </w:rPr>
              <w:t>Downlink</w:t>
            </w:r>
          </w:p>
        </w:tc>
        <w:tc>
          <w:tcPr>
            <w:tcW w:w="0" w:type="auto"/>
            <w:hideMark/>
          </w:tcPr>
          <w:p w14:paraId="2D39FA6C" w14:textId="77777777" w:rsidR="004328FD" w:rsidRPr="00CC54F6" w:rsidRDefault="004328FD" w:rsidP="00963437">
            <w:pPr>
              <w:spacing w:line="360" w:lineRule="auto"/>
              <w:jc w:val="center"/>
              <w:rPr>
                <w:rFonts w:cs="Times New Roman"/>
              </w:rPr>
            </w:pPr>
            <w:r w:rsidRPr="00CC54F6">
              <w:rPr>
                <w:rFonts w:cs="Times New Roman"/>
              </w:rPr>
              <w:t>Envio de configurações</w:t>
            </w:r>
          </w:p>
        </w:tc>
      </w:tr>
      <w:tr w:rsidR="00710EE1" w:rsidRPr="00CC54F6" w14:paraId="734429F5" w14:textId="77777777" w:rsidTr="00AC219E">
        <w:tc>
          <w:tcPr>
            <w:tcW w:w="0" w:type="auto"/>
            <w:hideMark/>
          </w:tcPr>
          <w:p w14:paraId="15211218" w14:textId="77777777" w:rsidR="004328FD" w:rsidRPr="00CC54F6" w:rsidRDefault="004328FD" w:rsidP="00963437">
            <w:pPr>
              <w:spacing w:line="360" w:lineRule="auto"/>
              <w:jc w:val="center"/>
              <w:rPr>
                <w:rFonts w:cs="Times New Roman"/>
              </w:rPr>
            </w:pPr>
            <w:r w:rsidRPr="00CC54F6">
              <w:rPr>
                <w:rFonts w:cs="Times New Roman"/>
              </w:rPr>
              <w:t>sensors/{device_id}/actuate</w:t>
            </w:r>
          </w:p>
        </w:tc>
        <w:tc>
          <w:tcPr>
            <w:tcW w:w="0" w:type="auto"/>
            <w:hideMark/>
          </w:tcPr>
          <w:p w14:paraId="30BFD393" w14:textId="77777777" w:rsidR="004328FD" w:rsidRPr="00CC54F6" w:rsidRDefault="004328FD" w:rsidP="00963437">
            <w:pPr>
              <w:spacing w:line="360" w:lineRule="auto"/>
              <w:jc w:val="center"/>
              <w:rPr>
                <w:rFonts w:cs="Times New Roman"/>
              </w:rPr>
            </w:pPr>
            <w:r w:rsidRPr="00CC54F6">
              <w:rPr>
                <w:rFonts w:cs="Times New Roman"/>
              </w:rPr>
              <w:t>Downlink</w:t>
            </w:r>
          </w:p>
        </w:tc>
        <w:tc>
          <w:tcPr>
            <w:tcW w:w="0" w:type="auto"/>
            <w:hideMark/>
          </w:tcPr>
          <w:p w14:paraId="4A24725D" w14:textId="533770C3" w:rsidR="004328FD" w:rsidRPr="00CC54F6" w:rsidRDefault="004328FD" w:rsidP="00963437">
            <w:pPr>
              <w:spacing w:line="360" w:lineRule="auto"/>
              <w:jc w:val="center"/>
              <w:rPr>
                <w:rFonts w:cs="Times New Roman"/>
              </w:rPr>
            </w:pPr>
            <w:r w:rsidRPr="00CC54F6">
              <w:rPr>
                <w:rFonts w:cs="Times New Roman"/>
              </w:rPr>
              <w:t xml:space="preserve">Comandos de atuação </w:t>
            </w:r>
          </w:p>
        </w:tc>
      </w:tr>
    </w:tbl>
    <w:p w14:paraId="4CFD8A43" w14:textId="77777777" w:rsidR="00EC06AE" w:rsidRPr="00CC54F6" w:rsidRDefault="00EC06AE" w:rsidP="004328FD">
      <w:pPr>
        <w:spacing w:after="0" w:line="360" w:lineRule="auto"/>
        <w:jc w:val="both"/>
        <w:rPr>
          <w:rFonts w:cs="Times New Roman"/>
          <w:b/>
          <w:bCs/>
        </w:rPr>
      </w:pPr>
    </w:p>
    <w:p w14:paraId="190A837C" w14:textId="7507F2E1" w:rsidR="004328FD" w:rsidRPr="00CC54F6" w:rsidRDefault="004328FD" w:rsidP="004328FD">
      <w:pPr>
        <w:spacing w:after="0" w:line="360" w:lineRule="auto"/>
        <w:jc w:val="both"/>
        <w:rPr>
          <w:rFonts w:cs="Times New Roman"/>
        </w:rPr>
      </w:pPr>
      <w:r w:rsidRPr="00CC54F6">
        <w:rPr>
          <w:rFonts w:cs="Times New Roman"/>
          <w:b/>
          <w:bCs/>
        </w:rPr>
        <w:t>Exemplo de Mensagem MQTT (Uplink):</w:t>
      </w:r>
    </w:p>
    <w:p w14:paraId="4362D9AE" w14:textId="77777777" w:rsidR="004328FD" w:rsidRPr="00CC54F6" w:rsidRDefault="004328FD" w:rsidP="004328FD">
      <w:pPr>
        <w:spacing w:after="0" w:line="360" w:lineRule="auto"/>
        <w:jc w:val="both"/>
        <w:rPr>
          <w:rFonts w:cs="Times New Roman"/>
          <w:lang w:val="en-US"/>
        </w:rPr>
      </w:pPr>
      <w:r w:rsidRPr="00CC54F6">
        <w:rPr>
          <w:rFonts w:cs="Times New Roman"/>
          <w:lang w:val="en-US"/>
        </w:rPr>
        <w:t>JSON</w:t>
      </w:r>
    </w:p>
    <w:p w14:paraId="4245B370" w14:textId="77777777" w:rsidR="004328FD" w:rsidRPr="00CC54F6" w:rsidRDefault="004328FD" w:rsidP="004328FD">
      <w:pPr>
        <w:spacing w:after="0" w:line="360" w:lineRule="auto"/>
        <w:jc w:val="both"/>
        <w:rPr>
          <w:rFonts w:cs="Times New Roman"/>
          <w:lang w:val="en-US"/>
        </w:rPr>
      </w:pPr>
      <w:r w:rsidRPr="00CC54F6">
        <w:rPr>
          <w:rFonts w:cs="Times New Roman"/>
          <w:lang w:val="en-US"/>
        </w:rPr>
        <w:t>// Tópico: sensors/parking/sensor_parking_01/data</w:t>
      </w:r>
    </w:p>
    <w:p w14:paraId="0701B79E" w14:textId="77777777" w:rsidR="004328FD" w:rsidRPr="00CC54F6" w:rsidRDefault="004328FD" w:rsidP="004328FD">
      <w:pPr>
        <w:spacing w:after="0" w:line="360" w:lineRule="auto"/>
        <w:jc w:val="both"/>
        <w:rPr>
          <w:rFonts w:cs="Times New Roman"/>
          <w:lang w:val="en-US"/>
        </w:rPr>
      </w:pPr>
      <w:r w:rsidRPr="00CC54F6">
        <w:rPr>
          <w:rFonts w:cs="Times New Roman"/>
          <w:lang w:val="en-US"/>
        </w:rPr>
        <w:t>{</w:t>
      </w:r>
    </w:p>
    <w:p w14:paraId="67EDD966"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"device_id": "sensor_parking_01",</w:t>
      </w:r>
    </w:p>
    <w:p w14:paraId="2ABA1651"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"timestamp": "2025-11-20T14:30:00Z",</w:t>
      </w:r>
    </w:p>
    <w:p w14:paraId="3FF6E95B" w14:textId="77777777" w:rsidR="004328FD" w:rsidRPr="00CC54F6" w:rsidRDefault="004328FD" w:rsidP="004328FD">
      <w:pPr>
        <w:spacing w:after="0" w:line="360" w:lineRule="auto"/>
        <w:jc w:val="both"/>
        <w:rPr>
          <w:rFonts w:cs="Times New Roman"/>
          <w:lang w:val="en-US"/>
        </w:rPr>
      </w:pPr>
      <w:r w:rsidRPr="00CC54F6">
        <w:rPr>
          <w:rFonts w:cs="Times New Roman"/>
          <w:lang w:val="en-US"/>
        </w:rPr>
        <w:t xml:space="preserve">  "occupied": true,</w:t>
      </w:r>
    </w:p>
    <w:p w14:paraId="7E633048" w14:textId="77777777" w:rsidR="004328FD" w:rsidRPr="0058240C" w:rsidRDefault="004328FD" w:rsidP="004328FD">
      <w:pPr>
        <w:spacing w:after="0" w:line="360" w:lineRule="auto"/>
        <w:jc w:val="both"/>
        <w:rPr>
          <w:rFonts w:cs="Times New Roman"/>
          <w:lang w:val="en-US"/>
        </w:rPr>
      </w:pPr>
      <w:r w:rsidRPr="00CC54F6">
        <w:rPr>
          <w:rFonts w:cs="Times New Roman"/>
          <w:lang w:val="en-US"/>
        </w:rPr>
        <w:lastRenderedPageBreak/>
        <w:t xml:space="preserve">  </w:t>
      </w:r>
      <w:r w:rsidRPr="0058240C">
        <w:rPr>
          <w:rFonts w:cs="Times New Roman"/>
          <w:lang w:val="en-US"/>
        </w:rPr>
        <w:t>"distance_cm": 15</w:t>
      </w:r>
    </w:p>
    <w:p w14:paraId="3E402D65" w14:textId="77777777" w:rsidR="004328FD" w:rsidRPr="0058240C" w:rsidRDefault="004328FD" w:rsidP="004328FD">
      <w:pPr>
        <w:spacing w:after="0" w:line="360" w:lineRule="auto"/>
        <w:jc w:val="both"/>
        <w:rPr>
          <w:rFonts w:cs="Times New Roman"/>
          <w:lang w:val="en-US"/>
        </w:rPr>
      </w:pPr>
      <w:r w:rsidRPr="0058240C">
        <w:rPr>
          <w:rFonts w:cs="Times New Roman"/>
          <w:lang w:val="en-US"/>
        </w:rPr>
        <w:t>}</w:t>
      </w:r>
    </w:p>
    <w:p w14:paraId="3F1A639E" w14:textId="77777777" w:rsidR="004328FD" w:rsidRPr="0058240C" w:rsidRDefault="004328FD" w:rsidP="00CB6FE4">
      <w:pPr>
        <w:pStyle w:val="Ttulo3"/>
        <w:rPr>
          <w:rFonts w:cs="Times New Roman"/>
          <w:lang w:val="en-US"/>
        </w:rPr>
      </w:pPr>
      <w:bookmarkStart w:id="37" w:name="_Toc215694273"/>
      <w:r w:rsidRPr="0058240C">
        <w:rPr>
          <w:rFonts w:cs="Times New Roman"/>
          <w:lang w:val="en-US"/>
        </w:rPr>
        <w:t>5.1.3. Subscriber MQTT</w:t>
      </w:r>
      <w:bookmarkEnd w:id="37"/>
    </w:p>
    <w:p w14:paraId="726C7BC3" w14:textId="77777777" w:rsidR="004328FD" w:rsidRPr="00CC54F6" w:rsidRDefault="004328FD" w:rsidP="0077469E">
      <w:pPr>
        <w:spacing w:after="0" w:line="360" w:lineRule="auto"/>
        <w:ind w:firstLine="360"/>
        <w:jc w:val="both"/>
        <w:rPr>
          <w:rFonts w:cs="Times New Roman"/>
        </w:rPr>
      </w:pPr>
      <w:r w:rsidRPr="00CC54F6">
        <w:rPr>
          <w:rFonts w:cs="Times New Roman"/>
        </w:rPr>
        <w:t>Serviço de backend (Node.js) responsável pela persistência dos dados MQTT.</w:t>
      </w:r>
    </w:p>
    <w:p w14:paraId="46D4E01A" w14:textId="77777777" w:rsidR="004328FD" w:rsidRPr="00CC54F6" w:rsidRDefault="004328FD">
      <w:pPr>
        <w:numPr>
          <w:ilvl w:val="0"/>
          <w:numId w:val="22"/>
        </w:numPr>
        <w:tabs>
          <w:tab w:val="num" w:pos="720"/>
        </w:tabs>
        <w:spacing w:after="0" w:line="360" w:lineRule="auto"/>
        <w:jc w:val="both"/>
        <w:rPr>
          <w:rFonts w:cs="Times New Roman"/>
        </w:rPr>
      </w:pPr>
      <w:r w:rsidRPr="00CC54F6">
        <w:rPr>
          <w:rFonts w:cs="Times New Roman"/>
          <w:b/>
          <w:bCs/>
        </w:rPr>
        <w:t>Fluxo de Operação:</w:t>
      </w:r>
    </w:p>
    <w:p w14:paraId="6FA60D73" w14:textId="77777777" w:rsidR="004328FD" w:rsidRPr="00CC54F6" w:rsidRDefault="004328FD">
      <w:pPr>
        <w:numPr>
          <w:ilvl w:val="1"/>
          <w:numId w:val="22"/>
        </w:numPr>
        <w:tabs>
          <w:tab w:val="num" w:pos="1440"/>
        </w:tabs>
        <w:spacing w:after="0" w:line="360" w:lineRule="auto"/>
        <w:jc w:val="both"/>
        <w:rPr>
          <w:rFonts w:cs="Times New Roman"/>
        </w:rPr>
      </w:pPr>
      <w:r w:rsidRPr="00CC54F6">
        <w:rPr>
          <w:rFonts w:cs="Times New Roman"/>
        </w:rPr>
        <w:t>Subscreve os tópicos sensors/+/+/data.</w:t>
      </w:r>
    </w:p>
    <w:p w14:paraId="505EE3F8" w14:textId="77777777" w:rsidR="004328FD" w:rsidRPr="00CC54F6" w:rsidRDefault="004328FD">
      <w:pPr>
        <w:numPr>
          <w:ilvl w:val="1"/>
          <w:numId w:val="22"/>
        </w:numPr>
        <w:tabs>
          <w:tab w:val="num" w:pos="1440"/>
        </w:tabs>
        <w:spacing w:after="0" w:line="360" w:lineRule="auto"/>
        <w:jc w:val="both"/>
        <w:rPr>
          <w:rFonts w:cs="Times New Roman"/>
        </w:rPr>
      </w:pPr>
      <w:r w:rsidRPr="00CC54F6">
        <w:rPr>
          <w:rFonts w:cs="Times New Roman"/>
        </w:rPr>
        <w:t>Ao receber mensagem, extrai o device_id.</w:t>
      </w:r>
    </w:p>
    <w:p w14:paraId="635C9036" w14:textId="77777777" w:rsidR="004328FD" w:rsidRPr="00CC54F6" w:rsidRDefault="004328FD">
      <w:pPr>
        <w:numPr>
          <w:ilvl w:val="1"/>
          <w:numId w:val="22"/>
        </w:numPr>
        <w:tabs>
          <w:tab w:val="num" w:pos="1440"/>
        </w:tabs>
        <w:spacing w:after="0" w:line="360" w:lineRule="auto"/>
        <w:jc w:val="both"/>
        <w:rPr>
          <w:rFonts w:cs="Times New Roman"/>
        </w:rPr>
      </w:pPr>
      <w:r w:rsidRPr="00CC54F6">
        <w:rPr>
          <w:rFonts w:cs="Times New Roman"/>
        </w:rPr>
        <w:t>Valida a existência do dispositivo na tabela devices.</w:t>
      </w:r>
    </w:p>
    <w:p w14:paraId="71154FC4" w14:textId="77777777" w:rsidR="004328FD" w:rsidRPr="00CC54F6" w:rsidRDefault="004328FD">
      <w:pPr>
        <w:numPr>
          <w:ilvl w:val="1"/>
          <w:numId w:val="22"/>
        </w:numPr>
        <w:tabs>
          <w:tab w:val="num" w:pos="1440"/>
        </w:tabs>
        <w:spacing w:after="0" w:line="360" w:lineRule="auto"/>
        <w:jc w:val="both"/>
        <w:rPr>
          <w:rFonts w:cs="Times New Roman"/>
        </w:rPr>
      </w:pPr>
      <w:r w:rsidRPr="00CC54F6">
        <w:rPr>
          <w:rFonts w:cs="Times New Roman"/>
        </w:rPr>
        <w:t>Insere os dados na tabela readings.</w:t>
      </w:r>
    </w:p>
    <w:p w14:paraId="31416F22" w14:textId="4DA02336" w:rsidR="006574C6" w:rsidRPr="00CC54F6" w:rsidRDefault="004328FD">
      <w:pPr>
        <w:numPr>
          <w:ilvl w:val="1"/>
          <w:numId w:val="22"/>
        </w:numPr>
        <w:tabs>
          <w:tab w:val="num" w:pos="1440"/>
        </w:tabs>
        <w:spacing w:after="0" w:line="360" w:lineRule="auto"/>
        <w:jc w:val="both"/>
        <w:rPr>
          <w:rFonts w:cs="Times New Roman"/>
        </w:rPr>
      </w:pPr>
      <w:r w:rsidRPr="00CC54F6">
        <w:rPr>
          <w:rFonts w:cs="Times New Roman"/>
        </w:rPr>
        <w:t>Atualiza o campo last_seen na tabela devices.</w:t>
      </w:r>
    </w:p>
    <w:p w14:paraId="6C1640CB" w14:textId="77777777" w:rsidR="000F5B6D" w:rsidRPr="00CC54F6" w:rsidRDefault="000F5B6D" w:rsidP="00756AE5">
      <w:pPr>
        <w:pStyle w:val="Ttulo2"/>
        <w:rPr>
          <w:rFonts w:cs="Times New Roman"/>
        </w:rPr>
      </w:pPr>
      <w:bookmarkStart w:id="38" w:name="_Toc215694274"/>
      <w:r w:rsidRPr="00CC54F6">
        <w:rPr>
          <w:rFonts w:cs="Times New Roman"/>
        </w:rPr>
        <w:t>5.2. Base de Dados MySQL</w:t>
      </w:r>
      <w:bookmarkEnd w:id="38"/>
    </w:p>
    <w:p w14:paraId="2CC09672" w14:textId="77777777" w:rsidR="000F5B6D" w:rsidRPr="00CC54F6" w:rsidRDefault="000F5B6D" w:rsidP="00756AE5">
      <w:pPr>
        <w:pStyle w:val="Ttulo3"/>
        <w:rPr>
          <w:rFonts w:cs="Times New Roman"/>
        </w:rPr>
      </w:pPr>
      <w:bookmarkStart w:id="39" w:name="_Toc215694275"/>
      <w:r w:rsidRPr="00CC54F6">
        <w:rPr>
          <w:rFonts w:cs="Times New Roman"/>
        </w:rPr>
        <w:t>5.2.1. Estrutura de Tabelas</w:t>
      </w:r>
      <w:bookmarkEnd w:id="39"/>
    </w:p>
    <w:p w14:paraId="73586010" w14:textId="2626974C" w:rsidR="000F5B6D" w:rsidRPr="00CC54F6" w:rsidRDefault="000F5B6D" w:rsidP="00756AE5">
      <w:pPr>
        <w:ind w:firstLine="708"/>
        <w:rPr>
          <w:rFonts w:cs="Times New Roman"/>
        </w:rPr>
      </w:pPr>
      <w:r w:rsidRPr="00CC54F6">
        <w:rPr>
          <w:rFonts w:cs="Times New Roman"/>
        </w:rPr>
        <w:t xml:space="preserve">O MySQL é utilizado como base de dados </w:t>
      </w:r>
      <w:r w:rsidR="00701DEE" w:rsidRPr="00CC54F6">
        <w:rPr>
          <w:rFonts w:cs="Times New Roman"/>
        </w:rPr>
        <w:t>única</w:t>
      </w:r>
      <w:r w:rsidRPr="00CC54F6">
        <w:rPr>
          <w:rFonts w:cs="Times New Roman"/>
        </w:rPr>
        <w:t xml:space="preserve">, armazenando </w:t>
      </w:r>
      <w:r w:rsidR="00701DEE" w:rsidRPr="00CC54F6">
        <w:rPr>
          <w:rFonts w:cs="Times New Roman"/>
        </w:rPr>
        <w:t>tanto informação relacional como dados operacionais.</w:t>
      </w:r>
      <w:r w:rsidRPr="00CC54F6">
        <w:rPr>
          <w:rFonts w:cs="Times New Roman"/>
        </w:rPr>
        <w:t xml:space="preserve"> A </w:t>
      </w:r>
      <w:r w:rsidR="00085180" w:rsidRPr="00CC54F6">
        <w:rPr>
          <w:rFonts w:cs="Times New Roman"/>
          <w:b/>
        </w:rPr>
        <w:fldChar w:fldCharType="begin"/>
      </w:r>
      <w:r w:rsidR="00085180" w:rsidRPr="00CC54F6">
        <w:rPr>
          <w:rFonts w:cs="Times New Roman"/>
        </w:rPr>
        <w:instrText xml:space="preserve"> REF _Ref214722050 \h </w:instrText>
      </w:r>
      <w:r w:rsidR="00085180" w:rsidRPr="00CC54F6">
        <w:rPr>
          <w:rFonts w:cs="Times New Roman"/>
          <w:b/>
        </w:rPr>
        <w:instrText xml:space="preserve"> \* MERGEFORMAT </w:instrText>
      </w:r>
      <w:r w:rsidR="00085180" w:rsidRPr="00CC54F6">
        <w:rPr>
          <w:rFonts w:cs="Times New Roman"/>
          <w:b/>
        </w:rPr>
      </w:r>
      <w:r w:rsidR="00085180" w:rsidRPr="00CC54F6">
        <w:rPr>
          <w:rFonts w:cs="Times New Roman"/>
          <w:b/>
        </w:rPr>
        <w:fldChar w:fldCharType="separate"/>
      </w:r>
      <w:r w:rsidR="007C32EA" w:rsidRPr="007C32EA">
        <w:rPr>
          <w:rFonts w:cs="Times New Roman"/>
          <w:b/>
          <w:bCs/>
        </w:rPr>
        <w:t xml:space="preserve">Tabela </w:t>
      </w:r>
      <w:r w:rsidR="007C32EA" w:rsidRPr="007C32EA">
        <w:rPr>
          <w:rFonts w:cs="Times New Roman"/>
          <w:b/>
          <w:bCs/>
          <w:noProof/>
        </w:rPr>
        <w:t>3</w:t>
      </w:r>
      <w:r w:rsidR="00085180" w:rsidRPr="00CC54F6">
        <w:rPr>
          <w:rFonts w:cs="Times New Roman"/>
          <w:b/>
        </w:rPr>
        <w:fldChar w:fldCharType="end"/>
      </w:r>
      <w:r w:rsidR="00085180" w:rsidRPr="00CC54F6">
        <w:rPr>
          <w:rFonts w:cs="Times New Roman"/>
          <w:b/>
        </w:rPr>
        <w:t xml:space="preserve"> </w:t>
      </w:r>
      <w:r w:rsidRPr="00CC54F6">
        <w:rPr>
          <w:rFonts w:cs="Times New Roman"/>
        </w:rPr>
        <w:t>descreve a estrutura completa.</w:t>
      </w:r>
    </w:p>
    <w:p w14:paraId="73688C19" w14:textId="77777777" w:rsidR="00756AE5" w:rsidRPr="00CC54F6" w:rsidRDefault="00756AE5" w:rsidP="00756AE5">
      <w:pPr>
        <w:ind w:firstLine="708"/>
        <w:rPr>
          <w:rFonts w:cs="Times New Roman"/>
        </w:rPr>
      </w:pPr>
    </w:p>
    <w:p w14:paraId="584F239B" w14:textId="44D3C555" w:rsidR="00756AE5" w:rsidRPr="00CC54F6" w:rsidRDefault="00756AE5" w:rsidP="00756AE5">
      <w:pPr>
        <w:pStyle w:val="Legenda"/>
        <w:keepNext/>
        <w:jc w:val="center"/>
        <w:rPr>
          <w:rFonts w:cs="Times New Roman"/>
          <w:i w:val="0"/>
          <w:iCs w:val="0"/>
          <w:color w:val="auto"/>
          <w:sz w:val="20"/>
          <w:szCs w:val="20"/>
        </w:rPr>
      </w:pPr>
      <w:bookmarkStart w:id="40" w:name="_Ref214722050"/>
      <w:bookmarkStart w:id="41" w:name="_Toc215694252"/>
      <w:r w:rsidRPr="00CC54F6">
        <w:rPr>
          <w:rFonts w:cs="Times New Roman"/>
          <w:b/>
          <w:bCs/>
          <w:i w:val="0"/>
          <w:iCs w:val="0"/>
          <w:color w:val="auto"/>
          <w:sz w:val="20"/>
          <w:szCs w:val="20"/>
        </w:rPr>
        <w:t xml:space="preserve">Tabela </w:t>
      </w:r>
      <w:r w:rsidRPr="00CC54F6">
        <w:rPr>
          <w:rFonts w:cs="Times New Roman"/>
          <w:b/>
          <w:bCs/>
          <w:i w:val="0"/>
          <w:iCs w:val="0"/>
          <w:color w:val="auto"/>
          <w:sz w:val="20"/>
          <w:szCs w:val="20"/>
        </w:rPr>
        <w:fldChar w:fldCharType="begin"/>
      </w:r>
      <w:r w:rsidRPr="00CC54F6">
        <w:rPr>
          <w:rFonts w:cs="Times New Roman"/>
          <w:b/>
          <w:bCs/>
          <w:i w:val="0"/>
          <w:iCs w:val="0"/>
          <w:color w:val="auto"/>
          <w:sz w:val="20"/>
          <w:szCs w:val="20"/>
        </w:rPr>
        <w:instrText xml:space="preserve"> SEQ Tabela \* ARABIC </w:instrText>
      </w:r>
      <w:r w:rsidRPr="00CC54F6">
        <w:rPr>
          <w:rFonts w:cs="Times New Roman"/>
          <w:b/>
          <w:bCs/>
          <w:i w:val="0"/>
          <w:iCs w:val="0"/>
          <w:color w:val="auto"/>
          <w:sz w:val="20"/>
          <w:szCs w:val="20"/>
        </w:rPr>
        <w:fldChar w:fldCharType="separate"/>
      </w:r>
      <w:r w:rsidR="007C32EA">
        <w:rPr>
          <w:rFonts w:cs="Times New Roman"/>
          <w:b/>
          <w:bCs/>
          <w:i w:val="0"/>
          <w:iCs w:val="0"/>
          <w:noProof/>
          <w:color w:val="auto"/>
          <w:sz w:val="20"/>
          <w:szCs w:val="20"/>
        </w:rPr>
        <w:t>3</w:t>
      </w:r>
      <w:r w:rsidRPr="00CC54F6">
        <w:rPr>
          <w:rFonts w:cs="Times New Roman"/>
          <w:b/>
          <w:bCs/>
          <w:i w:val="0"/>
          <w:iCs w:val="0"/>
          <w:color w:val="auto"/>
          <w:sz w:val="20"/>
          <w:szCs w:val="20"/>
        </w:rPr>
        <w:fldChar w:fldCharType="end"/>
      </w:r>
      <w:bookmarkEnd w:id="40"/>
      <w:r w:rsidRPr="00CC54F6">
        <w:rPr>
          <w:rFonts w:cs="Times New Roman"/>
          <w:i w:val="0"/>
          <w:iCs w:val="0"/>
          <w:color w:val="auto"/>
          <w:sz w:val="20"/>
          <w:szCs w:val="20"/>
        </w:rPr>
        <w:t xml:space="preserve"> - Estrutura de Tabelas MySQL</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4094"/>
        <w:gridCol w:w="2717"/>
      </w:tblGrid>
      <w:tr w:rsidR="00710EE1" w:rsidRPr="00CC54F6" w14:paraId="0E136A9B" w14:textId="77777777" w:rsidTr="007227B5">
        <w:tc>
          <w:tcPr>
            <w:tcW w:w="0" w:type="auto"/>
          </w:tcPr>
          <w:p w14:paraId="206A3F0C" w14:textId="77777777" w:rsidR="000F5B6D" w:rsidRPr="00CC54F6" w:rsidRDefault="000F5B6D" w:rsidP="007227B5">
            <w:pPr>
              <w:jc w:val="center"/>
              <w:rPr>
                <w:rFonts w:cs="Times New Roman"/>
                <w:b/>
                <w:bCs/>
              </w:rPr>
            </w:pPr>
            <w:r w:rsidRPr="00CC54F6">
              <w:rPr>
                <w:rFonts w:cs="Times New Roman"/>
                <w:b/>
                <w:bCs/>
              </w:rPr>
              <w:t>Tabela</w:t>
            </w:r>
          </w:p>
        </w:tc>
        <w:tc>
          <w:tcPr>
            <w:tcW w:w="0" w:type="auto"/>
          </w:tcPr>
          <w:p w14:paraId="2701854E" w14:textId="77777777" w:rsidR="000F5B6D" w:rsidRPr="00CC54F6" w:rsidRDefault="000F5B6D" w:rsidP="007227B5">
            <w:pPr>
              <w:jc w:val="center"/>
              <w:rPr>
                <w:rFonts w:cs="Times New Roman"/>
                <w:b/>
                <w:bCs/>
              </w:rPr>
            </w:pPr>
            <w:r w:rsidRPr="00CC54F6">
              <w:rPr>
                <w:rFonts w:cs="Times New Roman"/>
                <w:b/>
                <w:bCs/>
              </w:rPr>
              <w:t>Campos Principais</w:t>
            </w:r>
          </w:p>
        </w:tc>
        <w:tc>
          <w:tcPr>
            <w:tcW w:w="0" w:type="auto"/>
          </w:tcPr>
          <w:p w14:paraId="0063C1EE" w14:textId="77777777" w:rsidR="000F5B6D" w:rsidRPr="00CC54F6" w:rsidRDefault="000F5B6D" w:rsidP="007227B5">
            <w:pPr>
              <w:jc w:val="center"/>
              <w:rPr>
                <w:rFonts w:cs="Times New Roman"/>
                <w:b/>
                <w:bCs/>
              </w:rPr>
            </w:pPr>
            <w:r w:rsidRPr="00CC54F6">
              <w:rPr>
                <w:rFonts w:cs="Times New Roman"/>
                <w:b/>
                <w:bCs/>
              </w:rPr>
              <w:t>Descrição</w:t>
            </w:r>
          </w:p>
        </w:tc>
      </w:tr>
      <w:tr w:rsidR="00710EE1" w:rsidRPr="00CC54F6" w14:paraId="3EF8A6BF" w14:textId="77777777" w:rsidTr="007227B5">
        <w:tc>
          <w:tcPr>
            <w:tcW w:w="0" w:type="auto"/>
          </w:tcPr>
          <w:p w14:paraId="19ED770E" w14:textId="77777777" w:rsidR="000F5B6D" w:rsidRPr="00CC54F6" w:rsidRDefault="000F5B6D" w:rsidP="007227B5">
            <w:pPr>
              <w:jc w:val="center"/>
              <w:rPr>
                <w:rFonts w:cs="Times New Roman"/>
                <w:bCs/>
              </w:rPr>
            </w:pPr>
            <w:r w:rsidRPr="00CC54F6">
              <w:rPr>
                <w:rFonts w:cs="Times New Roman"/>
                <w:bCs/>
              </w:rPr>
              <w:t>users</w:t>
            </w:r>
          </w:p>
        </w:tc>
        <w:tc>
          <w:tcPr>
            <w:tcW w:w="0" w:type="auto"/>
          </w:tcPr>
          <w:p w14:paraId="45FD2584" w14:textId="77777777" w:rsidR="000F5B6D" w:rsidRPr="00CC54F6" w:rsidRDefault="000F5B6D" w:rsidP="007227B5">
            <w:pPr>
              <w:jc w:val="center"/>
              <w:rPr>
                <w:rFonts w:cs="Times New Roman"/>
                <w:bCs/>
                <w:lang w:val="en-US"/>
              </w:rPr>
            </w:pPr>
            <w:r w:rsidRPr="00CC54F6">
              <w:rPr>
                <w:rStyle w:val="InlineCode"/>
                <w:rFonts w:ascii="Times New Roman" w:hAnsi="Times New Roman" w:cs="Times New Roman"/>
                <w:bCs/>
                <w:color w:val="auto"/>
                <w:sz w:val="24"/>
                <w:szCs w:val="24"/>
                <w:highlight w:val="none"/>
                <w:lang w:val="en-US"/>
              </w:rPr>
              <w:t>id</w:t>
            </w:r>
            <w:r w:rsidRPr="00CC54F6">
              <w:rPr>
                <w:rFonts w:cs="Times New Roman"/>
                <w:bCs/>
                <w:lang w:val="en-US"/>
              </w:rPr>
              <w:t xml:space="preserve"> (PK, UUID), </w:t>
            </w:r>
            <w:r w:rsidRPr="00CC54F6">
              <w:rPr>
                <w:rStyle w:val="InlineCode"/>
                <w:rFonts w:ascii="Times New Roman" w:hAnsi="Times New Roman" w:cs="Times New Roman"/>
                <w:bCs/>
                <w:color w:val="auto"/>
                <w:sz w:val="24"/>
                <w:szCs w:val="24"/>
                <w:highlight w:val="none"/>
                <w:lang w:val="en-US"/>
              </w:rPr>
              <w:t>username</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email</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password_hash</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role</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created_at</w:t>
            </w:r>
          </w:p>
        </w:tc>
        <w:tc>
          <w:tcPr>
            <w:tcW w:w="0" w:type="auto"/>
          </w:tcPr>
          <w:p w14:paraId="1B95054A" w14:textId="77777777" w:rsidR="000F5B6D" w:rsidRPr="00CC54F6" w:rsidRDefault="000F5B6D" w:rsidP="007227B5">
            <w:pPr>
              <w:jc w:val="center"/>
              <w:rPr>
                <w:rFonts w:cs="Times New Roman"/>
                <w:bCs/>
              </w:rPr>
            </w:pPr>
            <w:r w:rsidRPr="00CC54F6">
              <w:rPr>
                <w:rFonts w:cs="Times New Roman"/>
                <w:bCs/>
              </w:rPr>
              <w:t>Armazena utilizadores da plataforma</w:t>
            </w:r>
          </w:p>
        </w:tc>
      </w:tr>
      <w:tr w:rsidR="00710EE1" w:rsidRPr="00CC54F6" w14:paraId="38CD08E5" w14:textId="77777777" w:rsidTr="007227B5">
        <w:tc>
          <w:tcPr>
            <w:tcW w:w="0" w:type="auto"/>
          </w:tcPr>
          <w:p w14:paraId="6421D66F" w14:textId="77777777" w:rsidR="000F5B6D" w:rsidRPr="00CC54F6" w:rsidRDefault="000F5B6D" w:rsidP="007227B5">
            <w:pPr>
              <w:jc w:val="center"/>
              <w:rPr>
                <w:rFonts w:cs="Times New Roman"/>
                <w:bCs/>
              </w:rPr>
            </w:pPr>
            <w:r w:rsidRPr="00CC54F6">
              <w:rPr>
                <w:rFonts w:cs="Times New Roman"/>
                <w:bCs/>
              </w:rPr>
              <w:t>devices</w:t>
            </w:r>
          </w:p>
        </w:tc>
        <w:tc>
          <w:tcPr>
            <w:tcW w:w="0" w:type="auto"/>
          </w:tcPr>
          <w:p w14:paraId="012C537E" w14:textId="77777777" w:rsidR="000F5B6D" w:rsidRPr="00CC54F6" w:rsidRDefault="000F5B6D" w:rsidP="007227B5">
            <w:pPr>
              <w:jc w:val="center"/>
              <w:rPr>
                <w:rFonts w:cs="Times New Roman"/>
                <w:bCs/>
                <w:lang w:val="en-US"/>
              </w:rPr>
            </w:pPr>
            <w:r w:rsidRPr="00CC54F6">
              <w:rPr>
                <w:rStyle w:val="InlineCode"/>
                <w:rFonts w:ascii="Times New Roman" w:hAnsi="Times New Roman" w:cs="Times New Roman"/>
                <w:bCs/>
                <w:color w:val="auto"/>
                <w:sz w:val="24"/>
                <w:szCs w:val="24"/>
                <w:highlight w:val="none"/>
                <w:lang w:val="en-US"/>
              </w:rPr>
              <w:t>id</w:t>
            </w:r>
            <w:r w:rsidRPr="00CC54F6">
              <w:rPr>
                <w:rFonts w:cs="Times New Roman"/>
                <w:bCs/>
                <w:lang w:val="en-US"/>
              </w:rPr>
              <w:t xml:space="preserve"> (PK, UUID), </w:t>
            </w:r>
            <w:r w:rsidRPr="00CC54F6">
              <w:rPr>
                <w:rStyle w:val="InlineCode"/>
                <w:rFonts w:ascii="Times New Roman" w:hAnsi="Times New Roman" w:cs="Times New Roman"/>
                <w:bCs/>
                <w:color w:val="auto"/>
                <w:sz w:val="24"/>
                <w:szCs w:val="24"/>
                <w:highlight w:val="none"/>
                <w:lang w:val="en-US"/>
              </w:rPr>
              <w:t>device_id</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name</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type</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api_key</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owner_id</w:t>
            </w:r>
            <w:r w:rsidRPr="00CC54F6">
              <w:rPr>
                <w:rFonts w:cs="Times New Roman"/>
                <w:bCs/>
                <w:lang w:val="en-US"/>
              </w:rPr>
              <w:t xml:space="preserve"> (FK), </w:t>
            </w:r>
            <w:r w:rsidRPr="00CC54F6">
              <w:rPr>
                <w:rStyle w:val="InlineCode"/>
                <w:rFonts w:ascii="Times New Roman" w:hAnsi="Times New Roman" w:cs="Times New Roman"/>
                <w:bCs/>
                <w:color w:val="auto"/>
                <w:sz w:val="24"/>
                <w:szCs w:val="24"/>
                <w:highlight w:val="none"/>
                <w:lang w:val="en-US"/>
              </w:rPr>
              <w:t>location</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last_seen</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created_at</w:t>
            </w:r>
          </w:p>
        </w:tc>
        <w:tc>
          <w:tcPr>
            <w:tcW w:w="0" w:type="auto"/>
          </w:tcPr>
          <w:p w14:paraId="1C8BC338" w14:textId="77777777" w:rsidR="000F5B6D" w:rsidRPr="00CC54F6" w:rsidRDefault="000F5B6D" w:rsidP="007227B5">
            <w:pPr>
              <w:jc w:val="center"/>
              <w:rPr>
                <w:rFonts w:cs="Times New Roman"/>
                <w:bCs/>
              </w:rPr>
            </w:pPr>
            <w:r w:rsidRPr="00CC54F6">
              <w:rPr>
                <w:rFonts w:cs="Times New Roman"/>
                <w:bCs/>
              </w:rPr>
              <w:t>Armazena dispositivos IoT registados</w:t>
            </w:r>
          </w:p>
        </w:tc>
      </w:tr>
      <w:tr w:rsidR="00710EE1" w:rsidRPr="00CC54F6" w14:paraId="6CBD6CCE" w14:textId="77777777" w:rsidTr="007227B5">
        <w:tc>
          <w:tcPr>
            <w:tcW w:w="0" w:type="auto"/>
          </w:tcPr>
          <w:p w14:paraId="2CDB1E75" w14:textId="77777777" w:rsidR="000F5B6D" w:rsidRPr="00CC54F6" w:rsidRDefault="000F5B6D" w:rsidP="007227B5">
            <w:pPr>
              <w:jc w:val="center"/>
              <w:rPr>
                <w:rFonts w:cs="Times New Roman"/>
                <w:bCs/>
              </w:rPr>
            </w:pPr>
            <w:r w:rsidRPr="00CC54F6">
              <w:rPr>
                <w:rFonts w:cs="Times New Roman"/>
                <w:bCs/>
              </w:rPr>
              <w:t>readings</w:t>
            </w:r>
          </w:p>
        </w:tc>
        <w:tc>
          <w:tcPr>
            <w:tcW w:w="0" w:type="auto"/>
          </w:tcPr>
          <w:p w14:paraId="6D2C47D1" w14:textId="77777777" w:rsidR="000F5B6D" w:rsidRPr="00CC54F6" w:rsidRDefault="000F5B6D" w:rsidP="007227B5">
            <w:pPr>
              <w:jc w:val="center"/>
              <w:rPr>
                <w:rFonts w:cs="Times New Roman"/>
                <w:bCs/>
                <w:lang w:val="en-US"/>
              </w:rPr>
            </w:pPr>
            <w:r w:rsidRPr="00CC54F6">
              <w:rPr>
                <w:rStyle w:val="InlineCode"/>
                <w:rFonts w:ascii="Times New Roman" w:hAnsi="Times New Roman" w:cs="Times New Roman"/>
                <w:bCs/>
                <w:color w:val="auto"/>
                <w:sz w:val="24"/>
                <w:szCs w:val="24"/>
                <w:highlight w:val="none"/>
                <w:lang w:val="en-US"/>
              </w:rPr>
              <w:t>id</w:t>
            </w:r>
            <w:r w:rsidRPr="00CC54F6">
              <w:rPr>
                <w:rFonts w:cs="Times New Roman"/>
                <w:bCs/>
                <w:lang w:val="en-US"/>
              </w:rPr>
              <w:t xml:space="preserve"> (PK, AUTO_INCREMENT), </w:t>
            </w:r>
            <w:r w:rsidRPr="00CC54F6">
              <w:rPr>
                <w:rStyle w:val="InlineCode"/>
                <w:rFonts w:ascii="Times New Roman" w:hAnsi="Times New Roman" w:cs="Times New Roman"/>
                <w:bCs/>
                <w:color w:val="auto"/>
                <w:sz w:val="24"/>
                <w:szCs w:val="24"/>
                <w:highlight w:val="none"/>
                <w:lang w:val="en-US"/>
              </w:rPr>
              <w:t>device_id</w:t>
            </w:r>
            <w:r w:rsidRPr="00CC54F6">
              <w:rPr>
                <w:rFonts w:cs="Times New Roman"/>
                <w:bCs/>
                <w:lang w:val="en-US"/>
              </w:rPr>
              <w:t xml:space="preserve"> (FK), </w:t>
            </w:r>
            <w:r w:rsidRPr="00CC54F6">
              <w:rPr>
                <w:rStyle w:val="InlineCode"/>
                <w:rFonts w:ascii="Times New Roman" w:hAnsi="Times New Roman" w:cs="Times New Roman"/>
                <w:bCs/>
                <w:color w:val="auto"/>
                <w:sz w:val="24"/>
                <w:szCs w:val="24"/>
                <w:highlight w:val="none"/>
                <w:lang w:val="en-US"/>
              </w:rPr>
              <w:t>timestamp</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measurement_type</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value</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unit</w:t>
            </w:r>
          </w:p>
        </w:tc>
        <w:tc>
          <w:tcPr>
            <w:tcW w:w="0" w:type="auto"/>
          </w:tcPr>
          <w:p w14:paraId="56CC0A8B" w14:textId="084AABD9" w:rsidR="000F5B6D" w:rsidRPr="00CC54F6" w:rsidRDefault="000F5B6D" w:rsidP="007227B5">
            <w:pPr>
              <w:jc w:val="center"/>
              <w:rPr>
                <w:rFonts w:cs="Times New Roman"/>
                <w:bCs/>
              </w:rPr>
            </w:pPr>
            <w:r w:rsidRPr="00CC54F6">
              <w:rPr>
                <w:rFonts w:cs="Times New Roman"/>
                <w:bCs/>
              </w:rPr>
              <w:t xml:space="preserve">Armazena </w:t>
            </w:r>
            <w:r w:rsidR="00EA2E94" w:rsidRPr="00CC54F6">
              <w:rPr>
                <w:rFonts w:cs="Times New Roman"/>
                <w:bCs/>
              </w:rPr>
              <w:t>dados operacionais</w:t>
            </w:r>
            <w:r w:rsidRPr="00CC54F6">
              <w:rPr>
                <w:rFonts w:cs="Times New Roman"/>
                <w:bCs/>
              </w:rPr>
              <w:t>(time-series)</w:t>
            </w:r>
          </w:p>
        </w:tc>
      </w:tr>
      <w:tr w:rsidR="00710EE1" w:rsidRPr="00CC54F6" w14:paraId="0B4202E9" w14:textId="77777777" w:rsidTr="007227B5">
        <w:tc>
          <w:tcPr>
            <w:tcW w:w="0" w:type="auto"/>
          </w:tcPr>
          <w:p w14:paraId="3A0413C5" w14:textId="77777777" w:rsidR="000F5B6D" w:rsidRPr="00CC54F6" w:rsidRDefault="000F5B6D" w:rsidP="007227B5">
            <w:pPr>
              <w:jc w:val="center"/>
              <w:rPr>
                <w:rFonts w:cs="Times New Roman"/>
                <w:bCs/>
              </w:rPr>
            </w:pPr>
            <w:r w:rsidRPr="00CC54F6">
              <w:rPr>
                <w:rFonts w:cs="Times New Roman"/>
                <w:bCs/>
              </w:rPr>
              <w:t>shared_devices</w:t>
            </w:r>
          </w:p>
        </w:tc>
        <w:tc>
          <w:tcPr>
            <w:tcW w:w="0" w:type="auto"/>
          </w:tcPr>
          <w:p w14:paraId="49774D00" w14:textId="77777777" w:rsidR="000F5B6D" w:rsidRPr="00CC54F6" w:rsidRDefault="000F5B6D" w:rsidP="007227B5">
            <w:pPr>
              <w:jc w:val="center"/>
              <w:rPr>
                <w:rFonts w:cs="Times New Roman"/>
                <w:bCs/>
                <w:lang w:val="en-US"/>
              </w:rPr>
            </w:pPr>
            <w:r w:rsidRPr="00CC54F6">
              <w:rPr>
                <w:rStyle w:val="InlineCode"/>
                <w:rFonts w:ascii="Times New Roman" w:hAnsi="Times New Roman" w:cs="Times New Roman"/>
                <w:bCs/>
                <w:color w:val="auto"/>
                <w:sz w:val="24"/>
                <w:szCs w:val="24"/>
                <w:highlight w:val="none"/>
                <w:lang w:val="en-US"/>
              </w:rPr>
              <w:t>id</w:t>
            </w:r>
            <w:r w:rsidRPr="00CC54F6">
              <w:rPr>
                <w:rFonts w:cs="Times New Roman"/>
                <w:bCs/>
                <w:lang w:val="en-US"/>
              </w:rPr>
              <w:t xml:space="preserve"> (PK, UUID), </w:t>
            </w:r>
            <w:r w:rsidRPr="00CC54F6">
              <w:rPr>
                <w:rStyle w:val="InlineCode"/>
                <w:rFonts w:ascii="Times New Roman" w:hAnsi="Times New Roman" w:cs="Times New Roman"/>
                <w:bCs/>
                <w:color w:val="auto"/>
                <w:sz w:val="24"/>
                <w:szCs w:val="24"/>
                <w:highlight w:val="none"/>
                <w:lang w:val="en-US"/>
              </w:rPr>
              <w:t>device_id</w:t>
            </w:r>
            <w:r w:rsidRPr="00CC54F6">
              <w:rPr>
                <w:rFonts w:cs="Times New Roman"/>
                <w:bCs/>
                <w:lang w:val="en-US"/>
              </w:rPr>
              <w:t xml:space="preserve"> (FK), </w:t>
            </w:r>
            <w:r w:rsidRPr="00CC54F6">
              <w:rPr>
                <w:rStyle w:val="InlineCode"/>
                <w:rFonts w:ascii="Times New Roman" w:hAnsi="Times New Roman" w:cs="Times New Roman"/>
                <w:bCs/>
                <w:color w:val="auto"/>
                <w:sz w:val="24"/>
                <w:szCs w:val="24"/>
                <w:highlight w:val="none"/>
                <w:lang w:val="en-US"/>
              </w:rPr>
              <w:t>user_id</w:t>
            </w:r>
            <w:r w:rsidRPr="00CC54F6">
              <w:rPr>
                <w:rFonts w:cs="Times New Roman"/>
                <w:bCs/>
                <w:lang w:val="en-US"/>
              </w:rPr>
              <w:t xml:space="preserve"> (FK), </w:t>
            </w:r>
            <w:r w:rsidRPr="00CC54F6">
              <w:rPr>
                <w:rStyle w:val="InlineCode"/>
                <w:rFonts w:ascii="Times New Roman" w:hAnsi="Times New Roman" w:cs="Times New Roman"/>
                <w:bCs/>
                <w:color w:val="auto"/>
                <w:sz w:val="24"/>
                <w:szCs w:val="24"/>
                <w:highlight w:val="none"/>
                <w:lang w:val="en-US"/>
              </w:rPr>
              <w:t>permission</w:t>
            </w:r>
          </w:p>
        </w:tc>
        <w:tc>
          <w:tcPr>
            <w:tcW w:w="0" w:type="auto"/>
          </w:tcPr>
          <w:p w14:paraId="00D1CA14" w14:textId="77777777" w:rsidR="000F5B6D" w:rsidRPr="00CC54F6" w:rsidRDefault="000F5B6D" w:rsidP="007227B5">
            <w:pPr>
              <w:jc w:val="center"/>
              <w:rPr>
                <w:rFonts w:cs="Times New Roman"/>
                <w:bCs/>
              </w:rPr>
            </w:pPr>
            <w:r w:rsidRPr="00CC54F6">
              <w:rPr>
                <w:rFonts w:cs="Times New Roman"/>
                <w:bCs/>
              </w:rPr>
              <w:t>Controla partilha de dispositivos entre utilizadores</w:t>
            </w:r>
          </w:p>
        </w:tc>
      </w:tr>
      <w:tr w:rsidR="00710EE1" w:rsidRPr="00CC54F6" w14:paraId="24144405" w14:textId="77777777" w:rsidTr="007227B5">
        <w:tc>
          <w:tcPr>
            <w:tcW w:w="0" w:type="auto"/>
          </w:tcPr>
          <w:p w14:paraId="7E766D79" w14:textId="77777777" w:rsidR="000F5B6D" w:rsidRPr="00CC54F6" w:rsidRDefault="000F5B6D" w:rsidP="007227B5">
            <w:pPr>
              <w:jc w:val="center"/>
              <w:rPr>
                <w:rFonts w:cs="Times New Roman"/>
                <w:bCs/>
              </w:rPr>
            </w:pPr>
            <w:r w:rsidRPr="00CC54F6">
              <w:rPr>
                <w:rFonts w:cs="Times New Roman"/>
                <w:bCs/>
              </w:rPr>
              <w:t>alerts</w:t>
            </w:r>
          </w:p>
        </w:tc>
        <w:tc>
          <w:tcPr>
            <w:tcW w:w="0" w:type="auto"/>
          </w:tcPr>
          <w:p w14:paraId="2052B594" w14:textId="77777777" w:rsidR="000F5B6D" w:rsidRPr="00CC54F6" w:rsidRDefault="000F5B6D" w:rsidP="007227B5">
            <w:pPr>
              <w:jc w:val="center"/>
              <w:rPr>
                <w:rFonts w:cs="Times New Roman"/>
                <w:bCs/>
                <w:lang w:val="en-US"/>
              </w:rPr>
            </w:pPr>
            <w:r w:rsidRPr="00CC54F6">
              <w:rPr>
                <w:rStyle w:val="InlineCode"/>
                <w:rFonts w:ascii="Times New Roman" w:hAnsi="Times New Roman" w:cs="Times New Roman"/>
                <w:bCs/>
                <w:color w:val="auto"/>
                <w:sz w:val="24"/>
                <w:szCs w:val="24"/>
                <w:highlight w:val="none"/>
                <w:lang w:val="en-US"/>
              </w:rPr>
              <w:t>id</w:t>
            </w:r>
            <w:r w:rsidRPr="00CC54F6">
              <w:rPr>
                <w:rFonts w:cs="Times New Roman"/>
                <w:bCs/>
                <w:lang w:val="en-US"/>
              </w:rPr>
              <w:t xml:space="preserve"> (PK, AUTO_INCREMENT), </w:t>
            </w:r>
            <w:r w:rsidRPr="00CC54F6">
              <w:rPr>
                <w:rStyle w:val="InlineCode"/>
                <w:rFonts w:ascii="Times New Roman" w:hAnsi="Times New Roman" w:cs="Times New Roman"/>
                <w:bCs/>
                <w:color w:val="auto"/>
                <w:sz w:val="24"/>
                <w:szCs w:val="24"/>
                <w:highlight w:val="none"/>
                <w:lang w:val="en-US"/>
              </w:rPr>
              <w:t>device_id</w:t>
            </w:r>
            <w:r w:rsidRPr="00CC54F6">
              <w:rPr>
                <w:rFonts w:cs="Times New Roman"/>
                <w:bCs/>
                <w:lang w:val="en-US"/>
              </w:rPr>
              <w:t xml:space="preserve"> (FK), </w:t>
            </w:r>
            <w:r w:rsidRPr="00CC54F6">
              <w:rPr>
                <w:rStyle w:val="InlineCode"/>
                <w:rFonts w:ascii="Times New Roman" w:hAnsi="Times New Roman" w:cs="Times New Roman"/>
                <w:bCs/>
                <w:color w:val="auto"/>
                <w:sz w:val="24"/>
                <w:szCs w:val="24"/>
                <w:highlight w:val="none"/>
                <w:lang w:val="en-US"/>
              </w:rPr>
              <w:t>alert_type</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threshold</w:t>
            </w:r>
            <w:r w:rsidRPr="00CC54F6">
              <w:rPr>
                <w:rFonts w:cs="Times New Roman"/>
                <w:bCs/>
                <w:lang w:val="en-US"/>
              </w:rPr>
              <w:t xml:space="preserve">, </w:t>
            </w:r>
            <w:r w:rsidRPr="00CC54F6">
              <w:rPr>
                <w:rStyle w:val="InlineCode"/>
                <w:rFonts w:ascii="Times New Roman" w:hAnsi="Times New Roman" w:cs="Times New Roman"/>
                <w:bCs/>
                <w:color w:val="auto"/>
                <w:sz w:val="24"/>
                <w:szCs w:val="24"/>
                <w:highlight w:val="none"/>
                <w:lang w:val="en-US"/>
              </w:rPr>
              <w:t>triggered_at</w:t>
            </w:r>
          </w:p>
        </w:tc>
        <w:tc>
          <w:tcPr>
            <w:tcW w:w="0" w:type="auto"/>
          </w:tcPr>
          <w:p w14:paraId="200CBF51" w14:textId="77777777" w:rsidR="000F5B6D" w:rsidRPr="00CC54F6" w:rsidRDefault="000F5B6D" w:rsidP="007227B5">
            <w:pPr>
              <w:jc w:val="center"/>
              <w:rPr>
                <w:rFonts w:cs="Times New Roman"/>
                <w:bCs/>
              </w:rPr>
            </w:pPr>
            <w:r w:rsidRPr="00CC54F6">
              <w:rPr>
                <w:rFonts w:cs="Times New Roman"/>
                <w:bCs/>
              </w:rPr>
              <w:t>Regista alertas gerados</w:t>
            </w:r>
          </w:p>
        </w:tc>
      </w:tr>
    </w:tbl>
    <w:p w14:paraId="609B6550" w14:textId="77777777" w:rsidR="004D377E" w:rsidRPr="00CC54F6" w:rsidRDefault="004D377E" w:rsidP="000F5B6D">
      <w:pPr>
        <w:pStyle w:val="Ttulo3"/>
        <w:rPr>
          <w:rFonts w:cs="Times New Roman"/>
          <w:b w:val="0"/>
        </w:rPr>
      </w:pPr>
    </w:p>
    <w:p w14:paraId="10D53BBD" w14:textId="44A4F7CD" w:rsidR="000F5B6D" w:rsidRPr="00CC54F6" w:rsidRDefault="000F5B6D" w:rsidP="007E5814">
      <w:pPr>
        <w:pStyle w:val="Ttulo3"/>
        <w:rPr>
          <w:rFonts w:cs="Times New Roman"/>
        </w:rPr>
      </w:pPr>
      <w:bookmarkStart w:id="42" w:name="_Toc215694276"/>
      <w:r w:rsidRPr="00CC54F6">
        <w:rPr>
          <w:rFonts w:cs="Times New Roman"/>
        </w:rPr>
        <w:t>5.2.2. Schema SQL Detalhado</w:t>
      </w:r>
      <w:bookmarkEnd w:id="42"/>
    </w:p>
    <w:p w14:paraId="1C3C7E53" w14:textId="3D758F61" w:rsidR="00BE733D" w:rsidRPr="00CC54F6" w:rsidRDefault="00BE733D" w:rsidP="00BE733D">
      <w:pPr>
        <w:spacing w:after="0" w:line="360" w:lineRule="auto"/>
        <w:ind w:firstLine="360"/>
        <w:jc w:val="both"/>
        <w:rPr>
          <w:rFonts w:cs="Times New Roman"/>
        </w:rPr>
      </w:pPr>
      <w:r w:rsidRPr="00CC54F6">
        <w:rPr>
          <w:rFonts w:cs="Times New Roman"/>
        </w:rPr>
        <w:t>A estrutura da base de dados será desenhada para garantir a integridade referencial e a eficiência no armazenamento de séries temporais. O esquema relacional compreende as seguintes entidades principais, conforme resumido na Tabela 3:</w:t>
      </w:r>
    </w:p>
    <w:p w14:paraId="57C7031A" w14:textId="30E57E62" w:rsidR="00BE733D" w:rsidRPr="00CC54F6" w:rsidRDefault="00BE733D" w:rsidP="00BE733D">
      <w:pPr>
        <w:numPr>
          <w:ilvl w:val="0"/>
          <w:numId w:val="64"/>
        </w:numPr>
        <w:spacing w:after="0" w:line="360" w:lineRule="auto"/>
        <w:jc w:val="both"/>
        <w:rPr>
          <w:rFonts w:cs="Times New Roman"/>
        </w:rPr>
      </w:pPr>
      <w:r w:rsidRPr="00CC54F6">
        <w:rPr>
          <w:rFonts w:cs="Times New Roman"/>
        </w:rPr>
        <w:t xml:space="preserve">Tabela users: Responsável pelo armazenamento </w:t>
      </w:r>
      <w:r w:rsidR="00004812" w:rsidRPr="00CC54F6">
        <w:rPr>
          <w:rFonts w:cs="Times New Roman"/>
        </w:rPr>
        <w:t>de dados de autenticação</w:t>
      </w:r>
      <w:r w:rsidRPr="00CC54F6">
        <w:rPr>
          <w:rFonts w:cs="Times New Roman"/>
        </w:rPr>
        <w:t xml:space="preserve"> e perfis de acesso. Para garantir a segurança, as palavras-passe não são guardadas em texto limpo, mas sim sob a forma de hashes criptográficos. A tabela inclui identificadores únicos (UUID) e carimbos temporais de criação.</w:t>
      </w:r>
    </w:p>
    <w:p w14:paraId="08CEEB31" w14:textId="77777777" w:rsidR="00BE733D" w:rsidRPr="00CC54F6" w:rsidRDefault="00BE733D" w:rsidP="00BE733D">
      <w:pPr>
        <w:numPr>
          <w:ilvl w:val="0"/>
          <w:numId w:val="64"/>
        </w:numPr>
        <w:spacing w:after="0" w:line="360" w:lineRule="auto"/>
        <w:jc w:val="both"/>
        <w:rPr>
          <w:rFonts w:cs="Times New Roman"/>
        </w:rPr>
      </w:pPr>
      <w:r w:rsidRPr="00CC54F6">
        <w:rPr>
          <w:rFonts w:cs="Times New Roman"/>
        </w:rPr>
        <w:t>Tabela devices: Mantém o inventário de todos os sensores e gateways registados. Cada registo associa um dispositivo ao seu proprietário (relação chave estrangeira com users) e armazena a respetiva Chave de API (única para cada dispositivo) utilizada na autenticação.</w:t>
      </w:r>
    </w:p>
    <w:p w14:paraId="05217C1D" w14:textId="128F1753" w:rsidR="00BE733D" w:rsidRPr="00CC54F6" w:rsidRDefault="00BE733D" w:rsidP="00BE733D">
      <w:pPr>
        <w:numPr>
          <w:ilvl w:val="0"/>
          <w:numId w:val="64"/>
        </w:numPr>
        <w:spacing w:after="0" w:line="360" w:lineRule="auto"/>
        <w:jc w:val="both"/>
        <w:rPr>
          <w:rFonts w:cs="Times New Roman"/>
        </w:rPr>
      </w:pPr>
      <w:r w:rsidRPr="00CC54F6">
        <w:rPr>
          <w:rFonts w:cs="Times New Roman"/>
        </w:rPr>
        <w:t xml:space="preserve">Tabela readings: Tabela central para o armazenamento de </w:t>
      </w:r>
      <w:r w:rsidR="005E0A1D" w:rsidRPr="00CC54F6">
        <w:rPr>
          <w:rFonts w:cs="Times New Roman"/>
        </w:rPr>
        <w:t>dados</w:t>
      </w:r>
      <w:r w:rsidRPr="00CC54F6">
        <w:rPr>
          <w:rFonts w:cs="Times New Roman"/>
        </w:rPr>
        <w:t>. Dado o volume elevado de escritas previsto, esta tabela é otimizada com índices compostos (device_id, timestamp) para acelerar as consultas de dados históricos e gráficos de evolução.</w:t>
      </w:r>
    </w:p>
    <w:p w14:paraId="70A318AF" w14:textId="77777777" w:rsidR="00BE733D" w:rsidRPr="00CC54F6" w:rsidRDefault="00BE733D" w:rsidP="00BE733D">
      <w:pPr>
        <w:numPr>
          <w:ilvl w:val="0"/>
          <w:numId w:val="64"/>
        </w:numPr>
        <w:spacing w:after="0" w:line="360" w:lineRule="auto"/>
        <w:jc w:val="both"/>
        <w:rPr>
          <w:rFonts w:cs="Times New Roman"/>
        </w:rPr>
      </w:pPr>
      <w:r w:rsidRPr="00CC54F6">
        <w:rPr>
          <w:rFonts w:cs="Times New Roman"/>
        </w:rPr>
        <w:t>Tabelas Auxiliares: O sistema prevê ainda tabelas para a gestão de partilhas (shared_devices), permitindo controlar permissões de leitura/escrita entre utilizadores, e uma tabela de alerts para o registo histórico de ocorrências críticas.</w:t>
      </w:r>
    </w:p>
    <w:p w14:paraId="38BC8CD1" w14:textId="77777777" w:rsidR="007E5814" w:rsidRPr="00CC54F6" w:rsidRDefault="007E5814" w:rsidP="007E5814">
      <w:pPr>
        <w:rPr>
          <w:rFonts w:cs="Times New Roman"/>
        </w:rPr>
      </w:pPr>
    </w:p>
    <w:p w14:paraId="5F61700A" w14:textId="77777777" w:rsidR="000F5B6D" w:rsidRPr="00CC54F6" w:rsidRDefault="000F5B6D" w:rsidP="002667C1">
      <w:pPr>
        <w:pStyle w:val="Ttulo3"/>
        <w:jc w:val="both"/>
        <w:rPr>
          <w:rFonts w:cs="Times New Roman"/>
        </w:rPr>
      </w:pPr>
      <w:bookmarkStart w:id="43" w:name="_Toc215694277"/>
      <w:r w:rsidRPr="00CC54F6">
        <w:rPr>
          <w:rFonts w:cs="Times New Roman"/>
        </w:rPr>
        <w:t>5.2.3. Estratégia de Armazenamento Time-Series</w:t>
      </w:r>
      <w:bookmarkEnd w:id="43"/>
    </w:p>
    <w:p w14:paraId="37A71D87" w14:textId="6192CFC9" w:rsidR="0081585A" w:rsidRPr="00CC54F6" w:rsidRDefault="0081585A" w:rsidP="0081585A">
      <w:pPr>
        <w:spacing w:after="0" w:line="360" w:lineRule="auto"/>
        <w:ind w:firstLine="360"/>
        <w:jc w:val="both"/>
        <w:rPr>
          <w:rFonts w:cs="Times New Roman"/>
        </w:rPr>
      </w:pPr>
      <w:r w:rsidRPr="00CC54F6">
        <w:rPr>
          <w:rFonts w:cs="Times New Roman"/>
        </w:rPr>
        <w:t>Embora o MySQL seja um sistema relacional, a arquitetura prevê otimizações específicas para lidar com dados temporais (time-series):</w:t>
      </w:r>
    </w:p>
    <w:p w14:paraId="212492B8" w14:textId="77777777" w:rsidR="0081585A" w:rsidRPr="00CC54F6" w:rsidRDefault="0081585A" w:rsidP="0081585A">
      <w:pPr>
        <w:numPr>
          <w:ilvl w:val="0"/>
          <w:numId w:val="65"/>
        </w:numPr>
        <w:spacing w:after="0" w:line="360" w:lineRule="auto"/>
        <w:jc w:val="both"/>
        <w:rPr>
          <w:rFonts w:cs="Times New Roman"/>
        </w:rPr>
      </w:pPr>
      <w:r w:rsidRPr="00CC54F6">
        <w:rPr>
          <w:rFonts w:cs="Times New Roman"/>
        </w:rPr>
        <w:t>Particionamento: Implementação de particionamento lógico por intervalos de tempo (mensal) para facilitar a manutenção e arquivo de dados antigos.</w:t>
      </w:r>
    </w:p>
    <w:p w14:paraId="131D6C0C" w14:textId="77777777" w:rsidR="0081585A" w:rsidRPr="00CC54F6" w:rsidRDefault="0081585A" w:rsidP="0081585A">
      <w:pPr>
        <w:numPr>
          <w:ilvl w:val="0"/>
          <w:numId w:val="65"/>
        </w:numPr>
        <w:spacing w:after="0" w:line="360" w:lineRule="auto"/>
        <w:jc w:val="both"/>
        <w:rPr>
          <w:rFonts w:cs="Times New Roman"/>
        </w:rPr>
      </w:pPr>
      <w:r w:rsidRPr="00CC54F6">
        <w:rPr>
          <w:rFonts w:cs="Times New Roman"/>
        </w:rPr>
        <w:t>Indexação: Utilização estratégica de índices para garantir que as consultas mais frequentes (ex: "últimas 24 horas de um sensor") sejam executadas com baixa latência.</w:t>
      </w:r>
    </w:p>
    <w:p w14:paraId="6AC6BB9C" w14:textId="77777777" w:rsidR="0081585A" w:rsidRPr="00CC54F6" w:rsidRDefault="0081585A" w:rsidP="0081585A">
      <w:pPr>
        <w:numPr>
          <w:ilvl w:val="0"/>
          <w:numId w:val="65"/>
        </w:numPr>
        <w:spacing w:after="0" w:line="360" w:lineRule="auto"/>
        <w:jc w:val="both"/>
        <w:rPr>
          <w:rFonts w:cs="Times New Roman"/>
        </w:rPr>
      </w:pPr>
      <w:r w:rsidRPr="00CC54F6">
        <w:rPr>
          <w:rFonts w:cs="Times New Roman"/>
        </w:rPr>
        <w:t>Política de Retenção: Definição de rotinas para agregação de dados antigos (médias horárias ou diárias) e limpeza de dados brutos após um período pré-definido, controlando o crescimento do espaço em disco.</w:t>
      </w:r>
    </w:p>
    <w:p w14:paraId="7F35D7F7" w14:textId="77777777" w:rsidR="000F5B6D" w:rsidRPr="00CC54F6" w:rsidRDefault="000F5B6D" w:rsidP="005F0B63">
      <w:pPr>
        <w:pStyle w:val="Ttulo2"/>
        <w:rPr>
          <w:rFonts w:cs="Times New Roman"/>
        </w:rPr>
      </w:pPr>
      <w:bookmarkStart w:id="44" w:name="_Toc215694278"/>
      <w:r w:rsidRPr="00CC54F6">
        <w:rPr>
          <w:rFonts w:cs="Times New Roman"/>
        </w:rPr>
        <w:lastRenderedPageBreak/>
        <w:t>5.3. Serviço de Autenticação</w:t>
      </w:r>
      <w:bookmarkEnd w:id="44"/>
    </w:p>
    <w:p w14:paraId="4FAB1724" w14:textId="77777777" w:rsidR="000F5B6D" w:rsidRPr="00CC54F6" w:rsidRDefault="000F5B6D" w:rsidP="005F0B63">
      <w:pPr>
        <w:pStyle w:val="Ttulo3"/>
        <w:rPr>
          <w:rFonts w:cs="Times New Roman"/>
        </w:rPr>
      </w:pPr>
      <w:bookmarkStart w:id="45" w:name="_Toc215694279"/>
      <w:r w:rsidRPr="00CC54F6">
        <w:rPr>
          <w:rFonts w:cs="Times New Roman"/>
        </w:rPr>
        <w:t>5.3.1. Autenticação de Dispositivos</w:t>
      </w:r>
      <w:bookmarkEnd w:id="45"/>
    </w:p>
    <w:p w14:paraId="24B36A4B" w14:textId="741A22F4" w:rsidR="00C84292" w:rsidRPr="00CC54F6" w:rsidRDefault="000F5B6D" w:rsidP="00735A16">
      <w:pPr>
        <w:spacing w:after="0" w:line="360" w:lineRule="auto"/>
        <w:ind w:firstLine="360"/>
        <w:jc w:val="both"/>
        <w:rPr>
          <w:rFonts w:cs="Times New Roman"/>
        </w:rPr>
      </w:pPr>
      <w:r w:rsidRPr="00CC54F6">
        <w:rPr>
          <w:rFonts w:cs="Times New Roman"/>
        </w:rPr>
        <w:t>A</w:t>
      </w:r>
      <w:r w:rsidR="00C84292" w:rsidRPr="00CC54F6">
        <w:rPr>
          <w:rFonts w:cs="Times New Roman"/>
        </w:rPr>
        <w:t xml:space="preserve"> segurança na comunicação máquina-a-máquina (M2M) é assegurada através de Chaves de API (API Keys). O processo de validação ocorre da seguinte forma:</w:t>
      </w:r>
    </w:p>
    <w:p w14:paraId="12018755" w14:textId="77777777" w:rsidR="00C84292" w:rsidRPr="00CC54F6" w:rsidRDefault="00C84292" w:rsidP="00926031">
      <w:pPr>
        <w:numPr>
          <w:ilvl w:val="0"/>
          <w:numId w:val="66"/>
        </w:numPr>
        <w:spacing w:after="0" w:line="360" w:lineRule="auto"/>
        <w:jc w:val="both"/>
        <w:rPr>
          <w:rFonts w:cs="Times New Roman"/>
        </w:rPr>
      </w:pPr>
      <w:r w:rsidRPr="00CC54F6">
        <w:rPr>
          <w:rFonts w:cs="Times New Roman"/>
        </w:rPr>
        <w:t>Cada dispositivo possui uma chave única gerada no momento do registo.</w:t>
      </w:r>
    </w:p>
    <w:p w14:paraId="5FB17150" w14:textId="77777777" w:rsidR="00C84292" w:rsidRPr="00CC54F6" w:rsidRDefault="00C84292" w:rsidP="00926031">
      <w:pPr>
        <w:numPr>
          <w:ilvl w:val="0"/>
          <w:numId w:val="66"/>
        </w:numPr>
        <w:spacing w:after="0" w:line="360" w:lineRule="auto"/>
        <w:jc w:val="both"/>
        <w:rPr>
          <w:rFonts w:cs="Times New Roman"/>
        </w:rPr>
      </w:pPr>
      <w:r w:rsidRPr="00CC54F6">
        <w:rPr>
          <w:rFonts w:cs="Times New Roman"/>
        </w:rPr>
        <w:t>Em cada transmissão de dados (seja via HTTP ou MQTT), o dispositivo envia esta chave.</w:t>
      </w:r>
    </w:p>
    <w:p w14:paraId="3554F510" w14:textId="77777777" w:rsidR="00C84292" w:rsidRPr="00CC54F6" w:rsidRDefault="00C84292" w:rsidP="00926031">
      <w:pPr>
        <w:numPr>
          <w:ilvl w:val="0"/>
          <w:numId w:val="66"/>
        </w:numPr>
        <w:spacing w:after="0" w:line="360" w:lineRule="auto"/>
        <w:jc w:val="both"/>
        <w:rPr>
          <w:rFonts w:cs="Times New Roman"/>
        </w:rPr>
      </w:pPr>
      <w:r w:rsidRPr="00CC54F6">
        <w:rPr>
          <w:rFonts w:cs="Times New Roman"/>
        </w:rPr>
        <w:t>O serviço de backend consulta a base de dados para verificar a correspondência entre o identificador do dispositivo e a chave fornecida.</w:t>
      </w:r>
    </w:p>
    <w:p w14:paraId="174A28FA" w14:textId="77777777" w:rsidR="00C84292" w:rsidRPr="00CC54F6" w:rsidRDefault="00C84292" w:rsidP="00926031">
      <w:pPr>
        <w:numPr>
          <w:ilvl w:val="0"/>
          <w:numId w:val="66"/>
        </w:numPr>
        <w:spacing w:after="0" w:line="360" w:lineRule="auto"/>
        <w:jc w:val="both"/>
        <w:rPr>
          <w:rFonts w:cs="Times New Roman"/>
        </w:rPr>
      </w:pPr>
      <w:r w:rsidRPr="00CC54F6">
        <w:rPr>
          <w:rFonts w:cs="Times New Roman"/>
        </w:rPr>
        <w:t>No caso do protocolo MQTT, a validação é delegada a um mecanismo de autenticação integrado no Broker, que verifica as credenciais diretamente contra a tabela de dispositivos, rejeitando conexões não autorizadas.</w:t>
      </w:r>
    </w:p>
    <w:p w14:paraId="25DEA18F" w14:textId="77777777" w:rsidR="000F5B6D" w:rsidRPr="00CC54F6" w:rsidRDefault="000F5B6D" w:rsidP="003659D9">
      <w:pPr>
        <w:pStyle w:val="Ttulo3"/>
        <w:rPr>
          <w:rFonts w:cs="Times New Roman"/>
        </w:rPr>
      </w:pPr>
      <w:bookmarkStart w:id="46" w:name="_Toc215694280"/>
      <w:r w:rsidRPr="00CC54F6">
        <w:rPr>
          <w:rFonts w:cs="Times New Roman"/>
        </w:rPr>
        <w:t>5.3.2. Autenticação de Utilizadores</w:t>
      </w:r>
      <w:bookmarkEnd w:id="46"/>
    </w:p>
    <w:p w14:paraId="30F9EB02" w14:textId="690C7769" w:rsidR="000B5191" w:rsidRPr="00CC54F6" w:rsidRDefault="000B5191" w:rsidP="00C91A72">
      <w:pPr>
        <w:spacing w:after="0" w:line="360" w:lineRule="auto"/>
        <w:ind w:firstLine="360"/>
        <w:jc w:val="both"/>
        <w:rPr>
          <w:rFonts w:cs="Times New Roman"/>
        </w:rPr>
      </w:pPr>
      <w:r w:rsidRPr="00CC54F6">
        <w:rPr>
          <w:rFonts w:cs="Times New Roman"/>
        </w:rPr>
        <w:t xml:space="preserve">Para a gestão de </w:t>
      </w:r>
      <w:r w:rsidR="005F3336" w:rsidRPr="00CC54F6">
        <w:rPr>
          <w:rFonts w:cs="Times New Roman"/>
        </w:rPr>
        <w:t>interações</w:t>
      </w:r>
      <w:r w:rsidRPr="00CC54F6">
        <w:rPr>
          <w:rFonts w:cs="Times New Roman"/>
        </w:rPr>
        <w:t xml:space="preserve"> d</w:t>
      </w:r>
      <w:r w:rsidR="005F3336" w:rsidRPr="00CC54F6">
        <w:rPr>
          <w:rFonts w:cs="Times New Roman"/>
        </w:rPr>
        <w:t>os</w:t>
      </w:r>
      <w:r w:rsidRPr="00CC54F6">
        <w:rPr>
          <w:rFonts w:cs="Times New Roman"/>
        </w:rPr>
        <w:t xml:space="preserve"> utilizadores na interface web, o sistema </w:t>
      </w:r>
      <w:r w:rsidR="003457E4" w:rsidRPr="00CC54F6">
        <w:rPr>
          <w:rFonts w:cs="Times New Roman"/>
        </w:rPr>
        <w:t xml:space="preserve">pretende </w:t>
      </w:r>
      <w:r w:rsidRPr="00CC54F6">
        <w:rPr>
          <w:rFonts w:cs="Times New Roman"/>
        </w:rPr>
        <w:t>implementa</w:t>
      </w:r>
      <w:r w:rsidR="003457E4" w:rsidRPr="00CC54F6">
        <w:rPr>
          <w:rFonts w:cs="Times New Roman"/>
        </w:rPr>
        <w:t>r</w:t>
      </w:r>
      <w:r w:rsidRPr="00CC54F6">
        <w:rPr>
          <w:rFonts w:cs="Times New Roman"/>
        </w:rPr>
        <w:t xml:space="preserve"> o padrão JWT (JSON Web Tokens):</w:t>
      </w:r>
    </w:p>
    <w:p w14:paraId="7EB976F3" w14:textId="77777777" w:rsidR="000B5191" w:rsidRPr="00CC54F6" w:rsidRDefault="000B5191" w:rsidP="00C91A72">
      <w:pPr>
        <w:numPr>
          <w:ilvl w:val="0"/>
          <w:numId w:val="67"/>
        </w:numPr>
        <w:spacing w:after="0" w:line="360" w:lineRule="auto"/>
        <w:jc w:val="both"/>
        <w:rPr>
          <w:rFonts w:cs="Times New Roman"/>
        </w:rPr>
      </w:pPr>
      <w:r w:rsidRPr="00CC54F6">
        <w:rPr>
          <w:rFonts w:cs="Times New Roman"/>
        </w:rPr>
        <w:t>Login: O utilizador submete as credenciais (email e password). O sistema valida o hash da password e, em caso de sucesso, emite um token assinado digitalmente.</w:t>
      </w:r>
    </w:p>
    <w:p w14:paraId="2C155691" w14:textId="77777777" w:rsidR="000B5191" w:rsidRPr="00CC54F6" w:rsidRDefault="000B5191" w:rsidP="00C91A72">
      <w:pPr>
        <w:numPr>
          <w:ilvl w:val="0"/>
          <w:numId w:val="67"/>
        </w:numPr>
        <w:spacing w:after="0" w:line="360" w:lineRule="auto"/>
        <w:jc w:val="both"/>
        <w:rPr>
          <w:rFonts w:cs="Times New Roman"/>
        </w:rPr>
      </w:pPr>
      <w:r w:rsidRPr="00CC54F6">
        <w:rPr>
          <w:rFonts w:cs="Times New Roman"/>
        </w:rPr>
        <w:t>Sessão: Este token contém as permissões do utilizador (ex: role de administrador ou utilizador padrão) e tem um tempo de expiração definido.</w:t>
      </w:r>
    </w:p>
    <w:p w14:paraId="49A6D01E" w14:textId="77777777" w:rsidR="000B5191" w:rsidRPr="00CC54F6" w:rsidRDefault="000B5191" w:rsidP="00C91A72">
      <w:pPr>
        <w:numPr>
          <w:ilvl w:val="0"/>
          <w:numId w:val="67"/>
        </w:numPr>
        <w:spacing w:after="0" w:line="360" w:lineRule="auto"/>
        <w:jc w:val="both"/>
        <w:rPr>
          <w:rFonts w:cs="Times New Roman"/>
        </w:rPr>
      </w:pPr>
      <w:r w:rsidRPr="00CC54F6">
        <w:rPr>
          <w:rFonts w:cs="Times New Roman"/>
        </w:rPr>
        <w:t>Autorização: Em todos os pedidos subsequentes à API, o frontend envia este token no cabeçalho HTTP. O servidor valida a assinatura do token para autorizar o acesso aos recursos, eliminando a necessidade de manter sessões em memória no servidor (stateless).</w:t>
      </w:r>
    </w:p>
    <w:p w14:paraId="1FD6D4A4" w14:textId="77777777" w:rsidR="000F5B6D" w:rsidRPr="00CC54F6" w:rsidRDefault="000F5B6D" w:rsidP="002826CB">
      <w:pPr>
        <w:pStyle w:val="Ttulo2"/>
        <w:rPr>
          <w:rFonts w:cs="Times New Roman"/>
        </w:rPr>
      </w:pPr>
      <w:bookmarkStart w:id="47" w:name="_Toc215694281"/>
      <w:r w:rsidRPr="00CC54F6">
        <w:rPr>
          <w:rFonts w:cs="Times New Roman"/>
        </w:rPr>
        <w:t>5.4. Gestão de Utilizadores</w:t>
      </w:r>
      <w:bookmarkEnd w:id="47"/>
    </w:p>
    <w:p w14:paraId="085A3A4B" w14:textId="77777777" w:rsidR="002826CB" w:rsidRPr="00CC54F6" w:rsidRDefault="000F5B6D" w:rsidP="002826CB">
      <w:pPr>
        <w:spacing w:after="0" w:line="360" w:lineRule="auto"/>
        <w:jc w:val="both"/>
        <w:rPr>
          <w:rFonts w:cs="Times New Roman"/>
        </w:rPr>
      </w:pPr>
      <w:r w:rsidRPr="00CC54F6">
        <w:rPr>
          <w:rFonts w:cs="Times New Roman"/>
          <w:b/>
        </w:rPr>
        <w:t>Funcionalidades:</w:t>
      </w:r>
    </w:p>
    <w:p w14:paraId="3CA526D3" w14:textId="77777777" w:rsidR="002826CB" w:rsidRPr="00CC54F6" w:rsidRDefault="000F5B6D">
      <w:pPr>
        <w:pStyle w:val="PargrafodaLista"/>
        <w:numPr>
          <w:ilvl w:val="0"/>
          <w:numId w:val="44"/>
        </w:numPr>
        <w:spacing w:after="0" w:line="360" w:lineRule="auto"/>
        <w:jc w:val="both"/>
        <w:rPr>
          <w:rFonts w:cs="Times New Roman"/>
        </w:rPr>
      </w:pPr>
      <w:r w:rsidRPr="00CC54F6">
        <w:rPr>
          <w:rFonts w:cs="Times New Roman"/>
        </w:rPr>
        <w:t>Registo de novos utilizadores (validação de email único).</w:t>
      </w:r>
    </w:p>
    <w:p w14:paraId="73DEA1E0" w14:textId="77777777" w:rsidR="002826CB" w:rsidRPr="00CC54F6" w:rsidRDefault="000F5B6D">
      <w:pPr>
        <w:pStyle w:val="PargrafodaLista"/>
        <w:numPr>
          <w:ilvl w:val="0"/>
          <w:numId w:val="44"/>
        </w:numPr>
        <w:spacing w:after="0" w:line="360" w:lineRule="auto"/>
        <w:jc w:val="both"/>
        <w:rPr>
          <w:rFonts w:cs="Times New Roman"/>
        </w:rPr>
      </w:pPr>
      <w:r w:rsidRPr="00CC54F6">
        <w:rPr>
          <w:rFonts w:cs="Times New Roman"/>
        </w:rPr>
        <w:t>Login e geração de JWT.</w:t>
      </w:r>
    </w:p>
    <w:p w14:paraId="2DA628E3" w14:textId="77777777" w:rsidR="002826CB" w:rsidRPr="00CC54F6" w:rsidRDefault="000F5B6D">
      <w:pPr>
        <w:pStyle w:val="PargrafodaLista"/>
        <w:numPr>
          <w:ilvl w:val="0"/>
          <w:numId w:val="44"/>
        </w:numPr>
        <w:spacing w:after="0" w:line="360" w:lineRule="auto"/>
        <w:jc w:val="both"/>
        <w:rPr>
          <w:rFonts w:cs="Times New Roman"/>
        </w:rPr>
      </w:pPr>
      <w:r w:rsidRPr="00CC54F6">
        <w:rPr>
          <w:rFonts w:cs="Times New Roman"/>
        </w:rPr>
        <w:t>Visualização e edição de perfil.</w:t>
      </w:r>
    </w:p>
    <w:p w14:paraId="68C4B07F" w14:textId="77777777" w:rsidR="002826CB" w:rsidRPr="00CC54F6" w:rsidRDefault="000F5B6D">
      <w:pPr>
        <w:pStyle w:val="PargrafodaLista"/>
        <w:numPr>
          <w:ilvl w:val="0"/>
          <w:numId w:val="44"/>
        </w:numPr>
        <w:spacing w:after="0" w:line="360" w:lineRule="auto"/>
        <w:jc w:val="both"/>
        <w:rPr>
          <w:rFonts w:cs="Times New Roman"/>
        </w:rPr>
      </w:pPr>
      <w:r w:rsidRPr="00CC54F6">
        <w:rPr>
          <w:rFonts w:cs="Times New Roman"/>
        </w:rPr>
        <w:t>Listagem de utilizadores (apenas admins).</w:t>
      </w:r>
    </w:p>
    <w:p w14:paraId="05FBBBF8" w14:textId="51E2FAB3" w:rsidR="000F5B6D" w:rsidRPr="00CC54F6" w:rsidRDefault="000F5B6D">
      <w:pPr>
        <w:pStyle w:val="PargrafodaLista"/>
        <w:numPr>
          <w:ilvl w:val="0"/>
          <w:numId w:val="44"/>
        </w:numPr>
        <w:spacing w:after="0" w:line="360" w:lineRule="auto"/>
        <w:jc w:val="both"/>
        <w:rPr>
          <w:rFonts w:cs="Times New Roman"/>
        </w:rPr>
      </w:pPr>
      <w:r w:rsidRPr="00CC54F6">
        <w:rPr>
          <w:rFonts w:cs="Times New Roman"/>
        </w:rPr>
        <w:t xml:space="preserve">Atribuição de </w:t>
      </w:r>
      <w:r w:rsidR="000111BE" w:rsidRPr="00CC54F6">
        <w:rPr>
          <w:rFonts w:cs="Times New Roman"/>
        </w:rPr>
        <w:t>funções</w:t>
      </w:r>
      <w:r w:rsidRPr="00CC54F6">
        <w:rPr>
          <w:rFonts w:cs="Times New Roman"/>
        </w:rPr>
        <w:t xml:space="preserve"> (admin/user).</w:t>
      </w:r>
    </w:p>
    <w:p w14:paraId="2566BFFC" w14:textId="77777777" w:rsidR="000F5B6D" w:rsidRPr="00CC54F6" w:rsidRDefault="000F5B6D" w:rsidP="002826CB">
      <w:pPr>
        <w:spacing w:after="0" w:line="360" w:lineRule="auto"/>
        <w:jc w:val="both"/>
        <w:rPr>
          <w:rFonts w:cs="Times New Roman"/>
        </w:rPr>
      </w:pPr>
      <w:r w:rsidRPr="00CC54F6">
        <w:rPr>
          <w:rFonts w:cs="Times New Roman"/>
          <w:b/>
        </w:rPr>
        <w:t>Endpoints:</w:t>
      </w:r>
    </w:p>
    <w:p w14:paraId="051B2ED7" w14:textId="1C773E00" w:rsidR="002826CB" w:rsidRPr="00CC54F6" w:rsidRDefault="000F5B6D">
      <w:pPr>
        <w:pStyle w:val="PargrafodaLista"/>
        <w:numPr>
          <w:ilvl w:val="0"/>
          <w:numId w:val="45"/>
        </w:numPr>
        <w:spacing w:after="0" w:line="360" w:lineRule="auto"/>
        <w:jc w:val="both"/>
        <w:rPr>
          <w:rFonts w:cs="Times New Roman"/>
          <w:bCs/>
        </w:rPr>
      </w:pPr>
      <w:r w:rsidRPr="00CC54F6">
        <w:rPr>
          <w:rStyle w:val="InlineCode"/>
          <w:rFonts w:ascii="Times New Roman" w:hAnsi="Times New Roman" w:cs="Times New Roman"/>
          <w:bCs/>
          <w:color w:val="auto"/>
          <w:sz w:val="24"/>
          <w:szCs w:val="24"/>
          <w:highlight w:val="none"/>
        </w:rPr>
        <w:t>POST /api/users/register</w:t>
      </w:r>
      <w:r w:rsidRPr="00CC54F6">
        <w:rPr>
          <w:rFonts w:cs="Times New Roman"/>
          <w:bCs/>
        </w:rPr>
        <w:t xml:space="preserve"> </w:t>
      </w:r>
      <w:r w:rsidR="000111BE" w:rsidRPr="00CC54F6">
        <w:rPr>
          <w:rFonts w:cs="Times New Roman"/>
          <w:bCs/>
        </w:rPr>
        <w:t>–</w:t>
      </w:r>
      <w:r w:rsidRPr="00CC54F6">
        <w:rPr>
          <w:rFonts w:cs="Times New Roman"/>
          <w:bCs/>
        </w:rPr>
        <w:t xml:space="preserve"> Regista</w:t>
      </w:r>
      <w:r w:rsidR="000111BE" w:rsidRPr="00CC54F6">
        <w:rPr>
          <w:rFonts w:cs="Times New Roman"/>
          <w:bCs/>
        </w:rPr>
        <w:t xml:space="preserve"> um</w:t>
      </w:r>
      <w:r w:rsidRPr="00CC54F6">
        <w:rPr>
          <w:rFonts w:cs="Times New Roman"/>
          <w:bCs/>
        </w:rPr>
        <w:t xml:space="preserve"> novo utilizador</w:t>
      </w:r>
    </w:p>
    <w:p w14:paraId="39858400" w14:textId="77777777" w:rsidR="002826CB" w:rsidRPr="00CC54F6" w:rsidRDefault="000F5B6D">
      <w:pPr>
        <w:pStyle w:val="PargrafodaLista"/>
        <w:numPr>
          <w:ilvl w:val="0"/>
          <w:numId w:val="45"/>
        </w:numPr>
        <w:spacing w:after="0" w:line="360" w:lineRule="auto"/>
        <w:jc w:val="both"/>
        <w:rPr>
          <w:rFonts w:cs="Times New Roman"/>
          <w:bCs/>
        </w:rPr>
      </w:pPr>
      <w:r w:rsidRPr="00CC54F6">
        <w:rPr>
          <w:rStyle w:val="InlineCode"/>
          <w:rFonts w:ascii="Times New Roman" w:hAnsi="Times New Roman" w:cs="Times New Roman"/>
          <w:bCs/>
          <w:color w:val="auto"/>
          <w:sz w:val="24"/>
          <w:szCs w:val="24"/>
          <w:highlight w:val="none"/>
        </w:rPr>
        <w:lastRenderedPageBreak/>
        <w:t>POST /api/users/login</w:t>
      </w:r>
      <w:r w:rsidRPr="00CC54F6">
        <w:rPr>
          <w:rFonts w:cs="Times New Roman"/>
          <w:bCs/>
        </w:rPr>
        <w:t xml:space="preserve"> - Autentica e retorna JWT</w:t>
      </w:r>
    </w:p>
    <w:p w14:paraId="7FE72F98" w14:textId="7B0C3C2A" w:rsidR="002826CB" w:rsidRPr="00CC54F6" w:rsidRDefault="000F5B6D">
      <w:pPr>
        <w:pStyle w:val="PargrafodaLista"/>
        <w:numPr>
          <w:ilvl w:val="0"/>
          <w:numId w:val="45"/>
        </w:numPr>
        <w:spacing w:after="0" w:line="360" w:lineRule="auto"/>
        <w:jc w:val="both"/>
        <w:rPr>
          <w:rFonts w:cs="Times New Roman"/>
          <w:bCs/>
        </w:rPr>
      </w:pPr>
      <w:r w:rsidRPr="00CC54F6">
        <w:rPr>
          <w:rStyle w:val="InlineCode"/>
          <w:rFonts w:ascii="Times New Roman" w:hAnsi="Times New Roman" w:cs="Times New Roman"/>
          <w:bCs/>
          <w:color w:val="auto"/>
          <w:sz w:val="24"/>
          <w:szCs w:val="24"/>
          <w:highlight w:val="none"/>
        </w:rPr>
        <w:t>GET /api/users/profile</w:t>
      </w:r>
      <w:r w:rsidRPr="00CC54F6">
        <w:rPr>
          <w:rFonts w:cs="Times New Roman"/>
          <w:bCs/>
        </w:rPr>
        <w:t xml:space="preserve"> - Obtém </w:t>
      </w:r>
      <w:r w:rsidR="0075226B" w:rsidRPr="00CC54F6">
        <w:rPr>
          <w:rFonts w:cs="Times New Roman"/>
          <w:bCs/>
        </w:rPr>
        <w:t xml:space="preserve">o </w:t>
      </w:r>
      <w:r w:rsidRPr="00CC54F6">
        <w:rPr>
          <w:rFonts w:cs="Times New Roman"/>
          <w:bCs/>
        </w:rPr>
        <w:t>perfil do utilizador autenticado (requer JWT)</w:t>
      </w:r>
    </w:p>
    <w:p w14:paraId="403EDB3B" w14:textId="38F8A6B8" w:rsidR="002826CB" w:rsidRPr="00CC54F6" w:rsidRDefault="000F5B6D">
      <w:pPr>
        <w:pStyle w:val="PargrafodaLista"/>
        <w:numPr>
          <w:ilvl w:val="0"/>
          <w:numId w:val="45"/>
        </w:numPr>
        <w:spacing w:after="0" w:line="360" w:lineRule="auto"/>
        <w:jc w:val="both"/>
        <w:rPr>
          <w:rFonts w:cs="Times New Roman"/>
          <w:bCs/>
        </w:rPr>
      </w:pPr>
      <w:r w:rsidRPr="00CC54F6">
        <w:rPr>
          <w:rStyle w:val="InlineCode"/>
          <w:rFonts w:ascii="Times New Roman" w:hAnsi="Times New Roman" w:cs="Times New Roman"/>
          <w:bCs/>
          <w:color w:val="auto"/>
          <w:sz w:val="24"/>
          <w:szCs w:val="24"/>
          <w:highlight w:val="none"/>
        </w:rPr>
        <w:t>PUT /api/users/profile</w:t>
      </w:r>
      <w:r w:rsidRPr="00CC54F6">
        <w:rPr>
          <w:rFonts w:cs="Times New Roman"/>
          <w:bCs/>
        </w:rPr>
        <w:t xml:space="preserve"> - Atualiza </w:t>
      </w:r>
      <w:r w:rsidR="0075226B" w:rsidRPr="00CC54F6">
        <w:rPr>
          <w:rFonts w:cs="Times New Roman"/>
          <w:bCs/>
        </w:rPr>
        <w:t xml:space="preserve">o </w:t>
      </w:r>
      <w:r w:rsidRPr="00CC54F6">
        <w:rPr>
          <w:rFonts w:cs="Times New Roman"/>
          <w:bCs/>
        </w:rPr>
        <w:t>perfil (requer JWT)</w:t>
      </w:r>
    </w:p>
    <w:p w14:paraId="60E26388" w14:textId="5B2A3E5D" w:rsidR="002826CB" w:rsidRPr="00CC54F6" w:rsidRDefault="000F5B6D">
      <w:pPr>
        <w:pStyle w:val="PargrafodaLista"/>
        <w:numPr>
          <w:ilvl w:val="0"/>
          <w:numId w:val="45"/>
        </w:numPr>
        <w:spacing w:after="0" w:line="360" w:lineRule="auto"/>
        <w:jc w:val="both"/>
        <w:rPr>
          <w:rFonts w:cs="Times New Roman"/>
          <w:bCs/>
        </w:rPr>
      </w:pPr>
      <w:r w:rsidRPr="00CC54F6">
        <w:rPr>
          <w:rStyle w:val="InlineCode"/>
          <w:rFonts w:ascii="Times New Roman" w:hAnsi="Times New Roman" w:cs="Times New Roman"/>
          <w:bCs/>
          <w:color w:val="auto"/>
          <w:sz w:val="24"/>
          <w:szCs w:val="24"/>
          <w:highlight w:val="none"/>
        </w:rPr>
        <w:t>GET /api/users</w:t>
      </w:r>
      <w:r w:rsidRPr="00CC54F6">
        <w:rPr>
          <w:rFonts w:cs="Times New Roman"/>
          <w:bCs/>
        </w:rPr>
        <w:t xml:space="preserve"> - Lista todos </w:t>
      </w:r>
      <w:r w:rsidR="0075226B" w:rsidRPr="00CC54F6">
        <w:rPr>
          <w:rFonts w:cs="Times New Roman"/>
          <w:bCs/>
        </w:rPr>
        <w:t>os u</w:t>
      </w:r>
      <w:r w:rsidRPr="00CC54F6">
        <w:rPr>
          <w:rFonts w:cs="Times New Roman"/>
          <w:bCs/>
        </w:rPr>
        <w:t>tilizadores (requer JWT de admin)</w:t>
      </w:r>
    </w:p>
    <w:p w14:paraId="369BD8C2" w14:textId="52B99ECB" w:rsidR="000F5B6D" w:rsidRPr="00CC54F6" w:rsidRDefault="000F5B6D">
      <w:pPr>
        <w:pStyle w:val="PargrafodaLista"/>
        <w:numPr>
          <w:ilvl w:val="0"/>
          <w:numId w:val="45"/>
        </w:numPr>
        <w:spacing w:after="0" w:line="360" w:lineRule="auto"/>
        <w:jc w:val="both"/>
        <w:rPr>
          <w:rFonts w:cs="Times New Roman"/>
          <w:bCs/>
        </w:rPr>
      </w:pPr>
      <w:r w:rsidRPr="00CC54F6">
        <w:rPr>
          <w:rStyle w:val="InlineCode"/>
          <w:rFonts w:ascii="Times New Roman" w:hAnsi="Times New Roman" w:cs="Times New Roman"/>
          <w:bCs/>
          <w:color w:val="auto"/>
          <w:sz w:val="24"/>
          <w:szCs w:val="24"/>
          <w:highlight w:val="none"/>
        </w:rPr>
        <w:t>DELETE /api/users/:id</w:t>
      </w:r>
      <w:r w:rsidRPr="00CC54F6">
        <w:rPr>
          <w:rFonts w:cs="Times New Roman"/>
          <w:bCs/>
        </w:rPr>
        <w:t xml:space="preserve"> - Remove </w:t>
      </w:r>
      <w:r w:rsidR="0075226B" w:rsidRPr="00CC54F6">
        <w:rPr>
          <w:rFonts w:cs="Times New Roman"/>
          <w:bCs/>
        </w:rPr>
        <w:t xml:space="preserve">um </w:t>
      </w:r>
      <w:r w:rsidRPr="00CC54F6">
        <w:rPr>
          <w:rFonts w:cs="Times New Roman"/>
          <w:bCs/>
        </w:rPr>
        <w:t>utilizador (requer JWT de admin)</w:t>
      </w:r>
    </w:p>
    <w:p w14:paraId="13D75FAC" w14:textId="77777777" w:rsidR="000F5B6D" w:rsidRPr="00CC54F6" w:rsidRDefault="000F5B6D" w:rsidP="002826CB">
      <w:pPr>
        <w:pStyle w:val="Ttulo2"/>
        <w:rPr>
          <w:rFonts w:cs="Times New Roman"/>
        </w:rPr>
      </w:pPr>
      <w:bookmarkStart w:id="48" w:name="_Toc215694282"/>
      <w:r w:rsidRPr="00CC54F6">
        <w:rPr>
          <w:rFonts w:cs="Times New Roman"/>
        </w:rPr>
        <w:t>5.5. Interface Gráfica (Dashboard)</w:t>
      </w:r>
      <w:bookmarkEnd w:id="48"/>
    </w:p>
    <w:p w14:paraId="487E111E" w14:textId="2ECAC309" w:rsidR="000F5B6D" w:rsidRPr="00CC54F6" w:rsidRDefault="000F5B6D" w:rsidP="00253261">
      <w:pPr>
        <w:spacing w:after="0" w:line="360" w:lineRule="auto"/>
        <w:jc w:val="both"/>
        <w:rPr>
          <w:rFonts w:cs="Times New Roman"/>
        </w:rPr>
      </w:pPr>
      <w:r w:rsidRPr="00CC54F6">
        <w:rPr>
          <w:rFonts w:cs="Times New Roman"/>
          <w:b/>
        </w:rPr>
        <w:t>Tecnologia:</w:t>
      </w:r>
      <w:r w:rsidRPr="00CC54F6">
        <w:rPr>
          <w:rFonts w:cs="Times New Roman"/>
        </w:rPr>
        <w:t xml:space="preserve"> HTML + CSS + JavaScript (React.js)</w:t>
      </w:r>
    </w:p>
    <w:p w14:paraId="27637841" w14:textId="77777777" w:rsidR="000F5B6D" w:rsidRPr="00CC54F6" w:rsidRDefault="000F5B6D" w:rsidP="00253261">
      <w:pPr>
        <w:spacing w:after="0" w:line="360" w:lineRule="auto"/>
        <w:jc w:val="both"/>
        <w:rPr>
          <w:rFonts w:cs="Times New Roman"/>
        </w:rPr>
      </w:pPr>
      <w:r w:rsidRPr="00CC54F6">
        <w:rPr>
          <w:rFonts w:cs="Times New Roman"/>
          <w:b/>
        </w:rPr>
        <w:t>Funcionalidades:</w:t>
      </w:r>
    </w:p>
    <w:p w14:paraId="2E090C9D" w14:textId="77777777" w:rsidR="000F5B6D" w:rsidRPr="00CC54F6" w:rsidRDefault="000F5B6D" w:rsidP="00253261">
      <w:pPr>
        <w:numPr>
          <w:ilvl w:val="0"/>
          <w:numId w:val="23"/>
        </w:numPr>
        <w:spacing w:after="0" w:line="360" w:lineRule="auto"/>
        <w:jc w:val="both"/>
        <w:rPr>
          <w:rFonts w:cs="Times New Roman"/>
          <w:bCs/>
        </w:rPr>
      </w:pPr>
      <w:r w:rsidRPr="00CC54F6">
        <w:rPr>
          <w:rFonts w:cs="Times New Roman"/>
          <w:bCs/>
        </w:rPr>
        <w:t>Página de Login: Formulário de autenticação com email/password.</w:t>
      </w:r>
    </w:p>
    <w:p w14:paraId="2C35A2F3" w14:textId="77777777" w:rsidR="000F5B6D" w:rsidRPr="00CC54F6" w:rsidRDefault="000F5B6D" w:rsidP="00253261">
      <w:pPr>
        <w:numPr>
          <w:ilvl w:val="0"/>
          <w:numId w:val="23"/>
        </w:numPr>
        <w:spacing w:after="0" w:line="360" w:lineRule="auto"/>
        <w:jc w:val="both"/>
        <w:rPr>
          <w:rFonts w:cs="Times New Roman"/>
          <w:bCs/>
        </w:rPr>
      </w:pPr>
      <w:r w:rsidRPr="00CC54F6">
        <w:rPr>
          <w:rFonts w:cs="Times New Roman"/>
          <w:bCs/>
        </w:rPr>
        <w:t>Dashboard Principal:</w:t>
      </w:r>
    </w:p>
    <w:p w14:paraId="20B91BCC" w14:textId="77777777" w:rsidR="000F5B6D" w:rsidRPr="00CC54F6" w:rsidRDefault="000F5B6D" w:rsidP="00253261">
      <w:pPr>
        <w:numPr>
          <w:ilvl w:val="1"/>
          <w:numId w:val="1"/>
        </w:numPr>
        <w:spacing w:after="0" w:line="360" w:lineRule="auto"/>
        <w:jc w:val="both"/>
        <w:rPr>
          <w:rFonts w:cs="Times New Roman"/>
          <w:bCs/>
        </w:rPr>
      </w:pPr>
      <w:r w:rsidRPr="00CC54F6">
        <w:rPr>
          <w:rFonts w:cs="Times New Roman"/>
          <w:bCs/>
        </w:rPr>
        <w:t>Painel de Smart Parking:</w:t>
      </w:r>
    </w:p>
    <w:p w14:paraId="786C1A94" w14:textId="77777777" w:rsidR="000F5B6D" w:rsidRPr="00CC54F6" w:rsidRDefault="000F5B6D" w:rsidP="00253261">
      <w:pPr>
        <w:numPr>
          <w:ilvl w:val="2"/>
          <w:numId w:val="1"/>
        </w:numPr>
        <w:spacing w:after="0" w:line="360" w:lineRule="auto"/>
        <w:jc w:val="both"/>
        <w:rPr>
          <w:rFonts w:cs="Times New Roman"/>
          <w:bCs/>
        </w:rPr>
      </w:pPr>
      <w:r w:rsidRPr="00CC54F6">
        <w:rPr>
          <w:rFonts w:cs="Times New Roman"/>
          <w:bCs/>
        </w:rPr>
        <w:t>Resumo: "15/20 lugares ocupados (75%)"</w:t>
      </w:r>
    </w:p>
    <w:p w14:paraId="664485D1" w14:textId="77777777" w:rsidR="000F5B6D" w:rsidRPr="00CC54F6" w:rsidRDefault="000F5B6D" w:rsidP="00253261">
      <w:pPr>
        <w:numPr>
          <w:ilvl w:val="2"/>
          <w:numId w:val="1"/>
        </w:numPr>
        <w:spacing w:after="0" w:line="360" w:lineRule="auto"/>
        <w:jc w:val="both"/>
        <w:rPr>
          <w:rFonts w:cs="Times New Roman"/>
          <w:bCs/>
        </w:rPr>
      </w:pPr>
      <w:r w:rsidRPr="00CC54F6">
        <w:rPr>
          <w:rFonts w:cs="Times New Roman"/>
          <w:bCs/>
        </w:rPr>
        <w:t>Gráfico de barras/pizza da ocupação atual</w:t>
      </w:r>
    </w:p>
    <w:p w14:paraId="6DCE8C0C" w14:textId="77777777" w:rsidR="000F5B6D" w:rsidRPr="00CC54F6" w:rsidRDefault="000F5B6D" w:rsidP="00253261">
      <w:pPr>
        <w:numPr>
          <w:ilvl w:val="2"/>
          <w:numId w:val="1"/>
        </w:numPr>
        <w:spacing w:after="0" w:line="360" w:lineRule="auto"/>
        <w:jc w:val="both"/>
        <w:rPr>
          <w:rFonts w:cs="Times New Roman"/>
          <w:bCs/>
        </w:rPr>
      </w:pPr>
      <w:r w:rsidRPr="00CC54F6">
        <w:rPr>
          <w:rFonts w:cs="Times New Roman"/>
          <w:bCs/>
        </w:rPr>
        <w:t>Tabela com status de cada vaga (ocupada/livre)</w:t>
      </w:r>
    </w:p>
    <w:p w14:paraId="27DFA27F" w14:textId="77777777" w:rsidR="000F5B6D" w:rsidRPr="00CC54F6" w:rsidRDefault="000F5B6D" w:rsidP="00253261">
      <w:pPr>
        <w:numPr>
          <w:ilvl w:val="1"/>
          <w:numId w:val="1"/>
        </w:numPr>
        <w:spacing w:after="0" w:line="360" w:lineRule="auto"/>
        <w:jc w:val="both"/>
        <w:rPr>
          <w:rFonts w:cs="Times New Roman"/>
          <w:bCs/>
        </w:rPr>
      </w:pPr>
      <w:r w:rsidRPr="00CC54F6">
        <w:rPr>
          <w:rFonts w:cs="Times New Roman"/>
          <w:bCs/>
        </w:rPr>
        <w:t>Painel de Monitorização Ambiental:</w:t>
      </w:r>
    </w:p>
    <w:p w14:paraId="4969989C" w14:textId="77777777" w:rsidR="000F5B6D" w:rsidRPr="00CC54F6" w:rsidRDefault="000F5B6D" w:rsidP="00253261">
      <w:pPr>
        <w:numPr>
          <w:ilvl w:val="2"/>
          <w:numId w:val="1"/>
        </w:numPr>
        <w:spacing w:after="0" w:line="360" w:lineRule="auto"/>
        <w:jc w:val="both"/>
        <w:rPr>
          <w:rFonts w:cs="Times New Roman"/>
          <w:bCs/>
        </w:rPr>
      </w:pPr>
      <w:r w:rsidRPr="00CC54F6">
        <w:rPr>
          <w:rFonts w:cs="Times New Roman"/>
          <w:bCs/>
        </w:rPr>
        <w:t>Cards com valores atuais: Temperatura (°C), Humidade (%), CO₂ (ppm), PM10 (µg/m³)</w:t>
      </w:r>
    </w:p>
    <w:p w14:paraId="73107488" w14:textId="77777777" w:rsidR="000F5B6D" w:rsidRPr="00CC54F6" w:rsidRDefault="000F5B6D" w:rsidP="00253261">
      <w:pPr>
        <w:numPr>
          <w:ilvl w:val="2"/>
          <w:numId w:val="1"/>
        </w:numPr>
        <w:spacing w:after="0" w:line="360" w:lineRule="auto"/>
        <w:jc w:val="both"/>
        <w:rPr>
          <w:rFonts w:cs="Times New Roman"/>
          <w:bCs/>
        </w:rPr>
      </w:pPr>
      <w:r w:rsidRPr="00CC54F6">
        <w:rPr>
          <w:rFonts w:cs="Times New Roman"/>
          <w:bCs/>
        </w:rPr>
        <w:t>Gráficos de linha mostrando evolução nas últimas 24h</w:t>
      </w:r>
    </w:p>
    <w:p w14:paraId="595379C5" w14:textId="77777777" w:rsidR="000F5B6D" w:rsidRPr="00CC54F6" w:rsidRDefault="000F5B6D" w:rsidP="00253261">
      <w:pPr>
        <w:numPr>
          <w:ilvl w:val="2"/>
          <w:numId w:val="1"/>
        </w:numPr>
        <w:spacing w:after="0" w:line="360" w:lineRule="auto"/>
        <w:jc w:val="both"/>
        <w:rPr>
          <w:rFonts w:cs="Times New Roman"/>
          <w:bCs/>
        </w:rPr>
      </w:pPr>
      <w:r w:rsidRPr="00CC54F6">
        <w:rPr>
          <w:rFonts w:cs="Times New Roman"/>
          <w:bCs/>
        </w:rPr>
        <w:t>Indicadores visuais (verde/amarelo/vermelho) baseados em limiares</w:t>
      </w:r>
    </w:p>
    <w:p w14:paraId="727357D9" w14:textId="77777777" w:rsidR="000F5B6D" w:rsidRPr="00CC54F6" w:rsidRDefault="000F5B6D" w:rsidP="00253261">
      <w:pPr>
        <w:numPr>
          <w:ilvl w:val="0"/>
          <w:numId w:val="23"/>
        </w:numPr>
        <w:spacing w:after="0" w:line="360" w:lineRule="auto"/>
        <w:jc w:val="both"/>
        <w:rPr>
          <w:rFonts w:cs="Times New Roman"/>
          <w:bCs/>
        </w:rPr>
      </w:pPr>
      <w:r w:rsidRPr="00CC54F6">
        <w:rPr>
          <w:rFonts w:cs="Times New Roman"/>
          <w:bCs/>
        </w:rPr>
        <w:t>Página de Dispositivos:</w:t>
      </w:r>
    </w:p>
    <w:p w14:paraId="4DFE2581" w14:textId="77777777" w:rsidR="000F5B6D" w:rsidRPr="00CC54F6" w:rsidRDefault="000F5B6D" w:rsidP="00253261">
      <w:pPr>
        <w:numPr>
          <w:ilvl w:val="1"/>
          <w:numId w:val="1"/>
        </w:numPr>
        <w:spacing w:after="0" w:line="360" w:lineRule="auto"/>
        <w:jc w:val="both"/>
        <w:rPr>
          <w:rFonts w:cs="Times New Roman"/>
          <w:bCs/>
        </w:rPr>
      </w:pPr>
      <w:r w:rsidRPr="00CC54F6">
        <w:rPr>
          <w:rFonts w:cs="Times New Roman"/>
          <w:bCs/>
        </w:rPr>
        <w:t>Lista de dispositivos do utilizador</w:t>
      </w:r>
    </w:p>
    <w:p w14:paraId="29F1A181" w14:textId="77777777" w:rsidR="000F5B6D" w:rsidRPr="00CC54F6" w:rsidRDefault="000F5B6D" w:rsidP="00253261">
      <w:pPr>
        <w:numPr>
          <w:ilvl w:val="1"/>
          <w:numId w:val="1"/>
        </w:numPr>
        <w:spacing w:after="0" w:line="360" w:lineRule="auto"/>
        <w:jc w:val="both"/>
        <w:rPr>
          <w:rFonts w:cs="Times New Roman"/>
          <w:bCs/>
        </w:rPr>
      </w:pPr>
      <w:r w:rsidRPr="00CC54F6">
        <w:rPr>
          <w:rFonts w:cs="Times New Roman"/>
          <w:bCs/>
        </w:rPr>
        <w:t>Informações: Nome, Tipo, Estado (online/offline), Última atualização</w:t>
      </w:r>
    </w:p>
    <w:p w14:paraId="35CD8AF6" w14:textId="22DA4A08" w:rsidR="000F5B6D" w:rsidRPr="00CC54F6" w:rsidRDefault="000F5B6D" w:rsidP="00253261">
      <w:pPr>
        <w:numPr>
          <w:ilvl w:val="1"/>
          <w:numId w:val="1"/>
        </w:numPr>
        <w:spacing w:after="0" w:line="360" w:lineRule="auto"/>
        <w:jc w:val="both"/>
        <w:rPr>
          <w:rFonts w:cs="Times New Roman"/>
          <w:bCs/>
        </w:rPr>
      </w:pPr>
      <w:r w:rsidRPr="00CC54F6">
        <w:rPr>
          <w:rFonts w:cs="Times New Roman"/>
          <w:bCs/>
        </w:rPr>
        <w:t>Botão "Ver Histórico" que abre modal com gráfico d</w:t>
      </w:r>
      <w:r w:rsidR="00350DD3" w:rsidRPr="00CC54F6">
        <w:rPr>
          <w:rFonts w:cs="Times New Roman"/>
          <w:bCs/>
        </w:rPr>
        <w:t>e dados</w:t>
      </w:r>
    </w:p>
    <w:p w14:paraId="2958C294" w14:textId="77777777" w:rsidR="000F5B6D" w:rsidRPr="00CC54F6" w:rsidRDefault="000F5B6D" w:rsidP="00253261">
      <w:pPr>
        <w:numPr>
          <w:ilvl w:val="1"/>
          <w:numId w:val="1"/>
        </w:numPr>
        <w:spacing w:after="0" w:line="360" w:lineRule="auto"/>
        <w:jc w:val="both"/>
        <w:rPr>
          <w:rFonts w:cs="Times New Roman"/>
          <w:bCs/>
        </w:rPr>
      </w:pPr>
      <w:r w:rsidRPr="00CC54F6">
        <w:rPr>
          <w:rFonts w:cs="Times New Roman"/>
          <w:bCs/>
        </w:rPr>
        <w:t>Botão "Configurar" (para admins) para alterar parâmetros do sensor</w:t>
      </w:r>
    </w:p>
    <w:p w14:paraId="4D2D7EFB" w14:textId="77777777" w:rsidR="000F5B6D" w:rsidRPr="00CC54F6" w:rsidRDefault="000F5B6D" w:rsidP="00253261">
      <w:pPr>
        <w:numPr>
          <w:ilvl w:val="0"/>
          <w:numId w:val="23"/>
        </w:numPr>
        <w:spacing w:after="0" w:line="360" w:lineRule="auto"/>
        <w:jc w:val="both"/>
        <w:rPr>
          <w:rFonts w:cs="Times New Roman"/>
          <w:bCs/>
        </w:rPr>
      </w:pPr>
      <w:r w:rsidRPr="00CC54F6">
        <w:rPr>
          <w:rFonts w:cs="Times New Roman"/>
          <w:bCs/>
        </w:rPr>
        <w:t>Página de Configuração:</w:t>
      </w:r>
    </w:p>
    <w:p w14:paraId="656D4D81" w14:textId="77777777" w:rsidR="000F5B6D" w:rsidRPr="00CC54F6" w:rsidRDefault="000F5B6D" w:rsidP="00253261">
      <w:pPr>
        <w:numPr>
          <w:ilvl w:val="1"/>
          <w:numId w:val="1"/>
        </w:numPr>
        <w:spacing w:after="0" w:line="360" w:lineRule="auto"/>
        <w:jc w:val="both"/>
        <w:rPr>
          <w:rFonts w:cs="Times New Roman"/>
          <w:bCs/>
        </w:rPr>
      </w:pPr>
      <w:r w:rsidRPr="00CC54F6">
        <w:rPr>
          <w:rFonts w:cs="Times New Roman"/>
          <w:bCs/>
        </w:rPr>
        <w:t>Editar perfil de utilizador (nome, email, password)</w:t>
      </w:r>
    </w:p>
    <w:p w14:paraId="2D434467" w14:textId="77777777" w:rsidR="000F5B6D" w:rsidRPr="00CC54F6" w:rsidRDefault="000F5B6D" w:rsidP="00253261">
      <w:pPr>
        <w:numPr>
          <w:ilvl w:val="1"/>
          <w:numId w:val="1"/>
        </w:numPr>
        <w:spacing w:after="0" w:line="360" w:lineRule="auto"/>
        <w:jc w:val="both"/>
        <w:rPr>
          <w:rFonts w:cs="Times New Roman"/>
          <w:bCs/>
        </w:rPr>
      </w:pPr>
      <w:r w:rsidRPr="00CC54F6">
        <w:rPr>
          <w:rFonts w:cs="Times New Roman"/>
          <w:bCs/>
        </w:rPr>
        <w:t>Adicionar/remover dispositivos (apenas admins)</w:t>
      </w:r>
    </w:p>
    <w:p w14:paraId="08A3E489" w14:textId="77777777" w:rsidR="000F5B6D" w:rsidRPr="00CC54F6" w:rsidRDefault="000F5B6D" w:rsidP="00253261">
      <w:pPr>
        <w:numPr>
          <w:ilvl w:val="1"/>
          <w:numId w:val="1"/>
        </w:numPr>
        <w:spacing w:after="0" w:line="360" w:lineRule="auto"/>
        <w:jc w:val="both"/>
        <w:rPr>
          <w:rFonts w:cs="Times New Roman"/>
          <w:bCs/>
        </w:rPr>
      </w:pPr>
      <w:r w:rsidRPr="00CC54F6">
        <w:rPr>
          <w:rFonts w:cs="Times New Roman"/>
          <w:bCs/>
        </w:rPr>
        <w:t>Configurar alertas e limiares</w:t>
      </w:r>
    </w:p>
    <w:p w14:paraId="12830954" w14:textId="77777777" w:rsidR="000F5B6D" w:rsidRPr="00CC54F6" w:rsidRDefault="000F5B6D" w:rsidP="00253261">
      <w:pPr>
        <w:numPr>
          <w:ilvl w:val="0"/>
          <w:numId w:val="23"/>
        </w:numPr>
        <w:spacing w:after="0" w:line="360" w:lineRule="auto"/>
        <w:jc w:val="both"/>
        <w:rPr>
          <w:rFonts w:cs="Times New Roman"/>
          <w:bCs/>
        </w:rPr>
      </w:pPr>
      <w:r w:rsidRPr="00CC54F6">
        <w:rPr>
          <w:rFonts w:cs="Times New Roman"/>
          <w:bCs/>
        </w:rPr>
        <w:t>Página de Alertas:</w:t>
      </w:r>
    </w:p>
    <w:p w14:paraId="48099FC6" w14:textId="77777777" w:rsidR="000F5B6D" w:rsidRPr="00CC54F6" w:rsidRDefault="000F5B6D" w:rsidP="00253261">
      <w:pPr>
        <w:numPr>
          <w:ilvl w:val="1"/>
          <w:numId w:val="1"/>
        </w:numPr>
        <w:spacing w:after="0" w:line="360" w:lineRule="auto"/>
        <w:jc w:val="both"/>
        <w:rPr>
          <w:rFonts w:cs="Times New Roman"/>
          <w:bCs/>
        </w:rPr>
      </w:pPr>
      <w:r w:rsidRPr="00CC54F6">
        <w:rPr>
          <w:rFonts w:cs="Times New Roman"/>
          <w:bCs/>
        </w:rPr>
        <w:t>Histórico de alertas com timestamp</w:t>
      </w:r>
    </w:p>
    <w:p w14:paraId="34435AFA" w14:textId="1800180A" w:rsidR="000F5B6D" w:rsidRPr="00CC54F6" w:rsidRDefault="000F5B6D" w:rsidP="00253261">
      <w:pPr>
        <w:numPr>
          <w:ilvl w:val="1"/>
          <w:numId w:val="1"/>
        </w:numPr>
        <w:spacing w:after="0" w:line="360" w:lineRule="auto"/>
        <w:jc w:val="both"/>
        <w:rPr>
          <w:rFonts w:cs="Times New Roman"/>
          <w:bCs/>
        </w:rPr>
      </w:pPr>
      <w:r w:rsidRPr="00CC54F6">
        <w:rPr>
          <w:rFonts w:cs="Times New Roman"/>
          <w:bCs/>
        </w:rPr>
        <w:t>Exemplo: "CO₂ ultrapassou 1000 ppm às 14:35 (sensor_ambient_01)"</w:t>
      </w:r>
    </w:p>
    <w:p w14:paraId="1705FFD1" w14:textId="77777777" w:rsidR="000F5B6D" w:rsidRPr="00CC54F6" w:rsidRDefault="000F5B6D" w:rsidP="00253261">
      <w:pPr>
        <w:numPr>
          <w:ilvl w:val="1"/>
          <w:numId w:val="1"/>
        </w:numPr>
        <w:spacing w:after="0" w:line="360" w:lineRule="auto"/>
        <w:jc w:val="both"/>
        <w:rPr>
          <w:rFonts w:cs="Times New Roman"/>
          <w:bCs/>
        </w:rPr>
      </w:pPr>
      <w:r w:rsidRPr="00CC54F6">
        <w:rPr>
          <w:rFonts w:cs="Times New Roman"/>
          <w:bCs/>
        </w:rPr>
        <w:lastRenderedPageBreak/>
        <w:t>Filtros por tipo de alerta, dispositivo, data</w:t>
      </w:r>
    </w:p>
    <w:p w14:paraId="55647AAE" w14:textId="77777777" w:rsidR="0039631D" w:rsidRPr="00CC54F6" w:rsidRDefault="0039631D" w:rsidP="00253261">
      <w:pPr>
        <w:spacing w:after="0" w:line="360" w:lineRule="auto"/>
        <w:jc w:val="both"/>
        <w:rPr>
          <w:rFonts w:cs="Times New Roman"/>
          <w:bCs/>
        </w:rPr>
      </w:pPr>
    </w:p>
    <w:p w14:paraId="5C33A3FB" w14:textId="25735A86" w:rsidR="000F5B6D" w:rsidRPr="00CC54F6" w:rsidRDefault="000F5B6D" w:rsidP="00253261">
      <w:pPr>
        <w:spacing w:after="0" w:line="360" w:lineRule="auto"/>
        <w:jc w:val="both"/>
        <w:rPr>
          <w:rFonts w:cs="Times New Roman"/>
          <w:bCs/>
        </w:rPr>
      </w:pPr>
      <w:r w:rsidRPr="00CC54F6">
        <w:rPr>
          <w:rFonts w:cs="Times New Roman"/>
          <w:bCs/>
        </w:rPr>
        <w:t>Comunicação Frontend-Backend:</w:t>
      </w:r>
    </w:p>
    <w:p w14:paraId="2D7B0F93" w14:textId="77777777" w:rsidR="00CD0C64" w:rsidRPr="00CC54F6" w:rsidRDefault="000F5B6D" w:rsidP="00253261">
      <w:pPr>
        <w:pStyle w:val="PargrafodaLista"/>
        <w:numPr>
          <w:ilvl w:val="0"/>
          <w:numId w:val="46"/>
        </w:numPr>
        <w:spacing w:after="0" w:line="360" w:lineRule="auto"/>
        <w:jc w:val="both"/>
        <w:rPr>
          <w:rFonts w:cs="Times New Roman"/>
        </w:rPr>
      </w:pPr>
      <w:r w:rsidRPr="00CC54F6">
        <w:rPr>
          <w:rFonts w:cs="Times New Roman"/>
        </w:rPr>
        <w:t>Frontend faz pedidos REST à API (</w:t>
      </w:r>
      <w:r w:rsidRPr="00CC54F6">
        <w:rPr>
          <w:rStyle w:val="InlineCode"/>
          <w:rFonts w:ascii="Times New Roman" w:hAnsi="Times New Roman" w:cs="Times New Roman"/>
          <w:color w:val="auto"/>
          <w:sz w:val="24"/>
          <w:szCs w:val="24"/>
          <w:highlight w:val="none"/>
        </w:rPr>
        <w:t>GET /api/data/:deviceId</w:t>
      </w:r>
      <w:r w:rsidRPr="00CC54F6">
        <w:rPr>
          <w:rFonts w:cs="Times New Roman"/>
        </w:rPr>
        <w:t xml:space="preserve">, </w:t>
      </w:r>
      <w:r w:rsidRPr="00CC54F6">
        <w:rPr>
          <w:rStyle w:val="InlineCode"/>
          <w:rFonts w:ascii="Times New Roman" w:hAnsi="Times New Roman" w:cs="Times New Roman"/>
          <w:color w:val="auto"/>
          <w:sz w:val="24"/>
          <w:szCs w:val="24"/>
          <w:highlight w:val="none"/>
        </w:rPr>
        <w:t>GET /api/devices</w:t>
      </w:r>
      <w:r w:rsidRPr="00CC54F6">
        <w:rPr>
          <w:rFonts w:cs="Times New Roman"/>
        </w:rPr>
        <w:t>, etc.).</w:t>
      </w:r>
    </w:p>
    <w:p w14:paraId="48EAE01D" w14:textId="77777777" w:rsidR="00CD0C64" w:rsidRPr="00CC54F6" w:rsidRDefault="000F5B6D" w:rsidP="00253261">
      <w:pPr>
        <w:pStyle w:val="PargrafodaLista"/>
        <w:numPr>
          <w:ilvl w:val="0"/>
          <w:numId w:val="46"/>
        </w:numPr>
        <w:spacing w:after="0" w:line="360" w:lineRule="auto"/>
        <w:jc w:val="both"/>
        <w:rPr>
          <w:rFonts w:cs="Times New Roman"/>
        </w:rPr>
      </w:pPr>
      <w:r w:rsidRPr="00CC54F6">
        <w:rPr>
          <w:rFonts w:cs="Times New Roman"/>
        </w:rPr>
        <w:t xml:space="preserve">JWT armazenado em </w:t>
      </w:r>
      <w:r w:rsidRPr="00CC54F6">
        <w:rPr>
          <w:rStyle w:val="InlineCode"/>
          <w:rFonts w:ascii="Times New Roman" w:hAnsi="Times New Roman" w:cs="Times New Roman"/>
          <w:color w:val="auto"/>
          <w:sz w:val="24"/>
          <w:szCs w:val="24"/>
          <w:highlight w:val="none"/>
        </w:rPr>
        <w:t>localStorage</w:t>
      </w:r>
      <w:r w:rsidRPr="00CC54F6">
        <w:rPr>
          <w:rFonts w:cs="Times New Roman"/>
        </w:rPr>
        <w:t xml:space="preserve"> é enviado em header </w:t>
      </w:r>
      <w:r w:rsidRPr="00CC54F6">
        <w:rPr>
          <w:rStyle w:val="InlineCode"/>
          <w:rFonts w:ascii="Times New Roman" w:hAnsi="Times New Roman" w:cs="Times New Roman"/>
          <w:color w:val="auto"/>
          <w:sz w:val="24"/>
          <w:szCs w:val="24"/>
          <w:highlight w:val="none"/>
        </w:rPr>
        <w:t>Authorization: Bearer &lt;token&gt;</w:t>
      </w:r>
      <w:r w:rsidRPr="00CC54F6">
        <w:rPr>
          <w:rFonts w:cs="Times New Roman"/>
        </w:rPr>
        <w:t>.</w:t>
      </w:r>
    </w:p>
    <w:p w14:paraId="10909905" w14:textId="13FD70F4" w:rsidR="000F5B6D" w:rsidRPr="00CC54F6" w:rsidRDefault="000F5B6D" w:rsidP="0039631D">
      <w:pPr>
        <w:pStyle w:val="PargrafodaLista"/>
        <w:numPr>
          <w:ilvl w:val="0"/>
          <w:numId w:val="46"/>
        </w:numPr>
        <w:spacing w:after="0" w:line="360" w:lineRule="auto"/>
        <w:jc w:val="both"/>
        <w:rPr>
          <w:rFonts w:cs="Times New Roman"/>
        </w:rPr>
      </w:pPr>
      <w:r w:rsidRPr="00CC54F6">
        <w:rPr>
          <w:rFonts w:cs="Times New Roman"/>
        </w:rPr>
        <w:t>Atualização de dados</w:t>
      </w:r>
      <w:r w:rsidR="00D97BF1" w:rsidRPr="00CC54F6">
        <w:rPr>
          <w:rFonts w:cs="Times New Roman"/>
        </w:rPr>
        <w:t xml:space="preserve"> (Polling): </w:t>
      </w:r>
      <w:r w:rsidRPr="00CC54F6">
        <w:rPr>
          <w:rFonts w:cs="Times New Roman"/>
        </w:rPr>
        <w:t>Pedido a cada 10 segundos para obter novos dados.</w:t>
      </w:r>
    </w:p>
    <w:p w14:paraId="5AE49D69" w14:textId="77777777" w:rsidR="000B5CB0" w:rsidRPr="00CC54F6" w:rsidRDefault="000B5CB0" w:rsidP="000B5CB0">
      <w:pPr>
        <w:spacing w:after="0" w:line="360" w:lineRule="auto"/>
        <w:jc w:val="both"/>
        <w:rPr>
          <w:rFonts w:cs="Times New Roman"/>
        </w:rPr>
      </w:pPr>
    </w:p>
    <w:p w14:paraId="039CC782" w14:textId="77777777" w:rsidR="000C4533" w:rsidRPr="00CC54F6" w:rsidRDefault="00737007" w:rsidP="00253261">
      <w:pPr>
        <w:spacing w:after="0" w:line="360" w:lineRule="auto"/>
        <w:ind w:firstLine="708"/>
        <w:jc w:val="both"/>
        <w:rPr>
          <w:rFonts w:cs="Times New Roman"/>
        </w:rPr>
      </w:pPr>
      <w:r w:rsidRPr="00CC54F6">
        <w:rPr>
          <w:rFonts w:cs="Times New Roman"/>
        </w:rPr>
        <w:t xml:space="preserve">A comunicação entre a interface gráfica e os serviços de backend realiza-se exclusivamente através da API REST. O frontend é responsável por gerir o ciclo de vida do token de autenticação (JWT), armazenando-o de forma segura no navegador e anexando-o automaticamente a todos os pedidos de dados. </w:t>
      </w:r>
    </w:p>
    <w:p w14:paraId="2157F4A9" w14:textId="261FCED1" w:rsidR="00737007" w:rsidRPr="00CC54F6" w:rsidRDefault="00737007" w:rsidP="00253261">
      <w:pPr>
        <w:spacing w:after="0" w:line="360" w:lineRule="auto"/>
        <w:ind w:firstLine="708"/>
        <w:jc w:val="both"/>
        <w:rPr>
          <w:rFonts w:cs="Times New Roman"/>
        </w:rPr>
      </w:pPr>
      <w:r w:rsidRPr="00CC54F6">
        <w:rPr>
          <w:rFonts w:cs="Times New Roman"/>
        </w:rPr>
        <w:t xml:space="preserve">A atualização dos dados nos painéis de monitorização utiliza uma estratégia de polling periódico ou, opcionalmente, </w:t>
      </w:r>
      <w:r w:rsidR="002B0E92" w:rsidRPr="00CC54F6">
        <w:rPr>
          <w:rFonts w:cs="Times New Roman"/>
        </w:rPr>
        <w:t>ligações</w:t>
      </w:r>
      <w:r w:rsidRPr="00CC54F6">
        <w:rPr>
          <w:rFonts w:cs="Times New Roman"/>
        </w:rPr>
        <w:t xml:space="preserve"> persistentes, garantindo que o utilizador visualiza o estado mais recente dos sensores sem necessidade de recarregar a página</w:t>
      </w:r>
    </w:p>
    <w:p w14:paraId="68049F21" w14:textId="77777777" w:rsidR="000F5B6D" w:rsidRPr="00CC54F6" w:rsidRDefault="000F5B6D" w:rsidP="00A96D5F">
      <w:pPr>
        <w:pStyle w:val="Ttulo2"/>
        <w:rPr>
          <w:rFonts w:cs="Times New Roman"/>
        </w:rPr>
      </w:pPr>
      <w:bookmarkStart w:id="49" w:name="_Toc215694283"/>
      <w:r w:rsidRPr="00CC54F6">
        <w:rPr>
          <w:rFonts w:cs="Times New Roman"/>
        </w:rPr>
        <w:t>5.6. Load Balancer (NGINX)</w:t>
      </w:r>
      <w:bookmarkEnd w:id="49"/>
    </w:p>
    <w:p w14:paraId="64B1CE3A" w14:textId="6C93DF52" w:rsidR="00AD057A" w:rsidRPr="00CC54F6" w:rsidRDefault="00AD057A" w:rsidP="00AD057A">
      <w:pPr>
        <w:spacing w:after="0" w:line="360" w:lineRule="auto"/>
        <w:ind w:firstLine="360"/>
        <w:jc w:val="both"/>
        <w:rPr>
          <w:rFonts w:cs="Times New Roman"/>
        </w:rPr>
      </w:pPr>
      <w:r w:rsidRPr="00CC54F6">
        <w:rPr>
          <w:rFonts w:cs="Times New Roman"/>
        </w:rPr>
        <w:t xml:space="preserve">O servidor NGINX desempenha o papel crítico de Gateway </w:t>
      </w:r>
      <w:r w:rsidR="00D12DFC" w:rsidRPr="00CC54F6">
        <w:rPr>
          <w:rFonts w:cs="Times New Roman"/>
        </w:rPr>
        <w:t>centralizado</w:t>
      </w:r>
      <w:r w:rsidRPr="00CC54F6">
        <w:rPr>
          <w:rFonts w:cs="Times New Roman"/>
        </w:rPr>
        <w:t xml:space="preserve"> da plataforma. A sua configuração foi desenhada para operar em dois níveis:</w:t>
      </w:r>
    </w:p>
    <w:p w14:paraId="1441784A" w14:textId="77777777" w:rsidR="00AD057A" w:rsidRPr="00CC54F6" w:rsidRDefault="00AD057A" w:rsidP="00AD057A">
      <w:pPr>
        <w:numPr>
          <w:ilvl w:val="0"/>
          <w:numId w:val="68"/>
        </w:numPr>
        <w:spacing w:after="0" w:line="360" w:lineRule="auto"/>
        <w:jc w:val="both"/>
        <w:rPr>
          <w:rFonts w:cs="Times New Roman"/>
        </w:rPr>
      </w:pPr>
      <w:r w:rsidRPr="00CC54F6">
        <w:rPr>
          <w:rFonts w:cs="Times New Roman"/>
        </w:rPr>
        <w:t xml:space="preserve">Reverse Proxy HTTP (Camada 7): Intercepta todo o tráfego </w:t>
      </w:r>
      <w:r w:rsidRPr="00CC54F6">
        <w:rPr>
          <w:rFonts w:cs="Times New Roman"/>
          <w:i/>
          <w:iCs/>
        </w:rPr>
        <w:t>web</w:t>
      </w:r>
      <w:r w:rsidRPr="00CC54F6">
        <w:rPr>
          <w:rFonts w:cs="Times New Roman"/>
        </w:rPr>
        <w:t xml:space="preserve"> e de API nas portas 80 e 443. É responsável pela terminação de ligações SSL/HTTPS, garantindo a encriptação dos dados em trânsito, e encaminha os pedidos para as réplicas disponíveis do servidor de API (Node.js).</w:t>
      </w:r>
    </w:p>
    <w:p w14:paraId="2EB073F8" w14:textId="77777777" w:rsidR="00AD057A" w:rsidRPr="00CC54F6" w:rsidRDefault="00AD057A" w:rsidP="00AD057A">
      <w:pPr>
        <w:numPr>
          <w:ilvl w:val="0"/>
          <w:numId w:val="68"/>
        </w:numPr>
        <w:spacing w:after="0" w:line="360" w:lineRule="auto"/>
        <w:jc w:val="both"/>
        <w:rPr>
          <w:rFonts w:cs="Times New Roman"/>
        </w:rPr>
      </w:pPr>
      <w:r w:rsidRPr="00CC54F6">
        <w:rPr>
          <w:rFonts w:cs="Times New Roman"/>
        </w:rPr>
        <w:t>TCP Stream Proxy (Camada 4): Para o protocolo MQTT, o NGINX estabelece túneis TCP transparentes na porta 1883, distribuindo as conexões dos sensores entre os brokers disponíveis.</w:t>
      </w:r>
    </w:p>
    <w:p w14:paraId="11C9DEE2" w14:textId="7A52C52E" w:rsidR="00AD057A" w:rsidRPr="00CC54F6" w:rsidRDefault="00AD057A" w:rsidP="00F7516A">
      <w:pPr>
        <w:spacing w:after="0" w:line="360" w:lineRule="auto"/>
        <w:ind w:firstLine="360"/>
        <w:jc w:val="both"/>
        <w:rPr>
          <w:rFonts w:cs="Times New Roman"/>
        </w:rPr>
      </w:pPr>
      <w:r w:rsidRPr="00CC54F6">
        <w:rPr>
          <w:rFonts w:cs="Times New Roman"/>
        </w:rPr>
        <w:t xml:space="preserve">Adicionalmente, o componente é responsável pela </w:t>
      </w:r>
      <w:r w:rsidR="00884D2B" w:rsidRPr="00CC54F6">
        <w:rPr>
          <w:rFonts w:cs="Times New Roman"/>
        </w:rPr>
        <w:t xml:space="preserve">gestão </w:t>
      </w:r>
      <w:r w:rsidRPr="00CC54F6">
        <w:rPr>
          <w:rFonts w:cs="Times New Roman"/>
        </w:rPr>
        <w:t>dos serviços internos, retirando automaticamente do tráfego qualquer instância que deixe de responder, assegurando assim a tolerância a falhas.</w:t>
      </w:r>
    </w:p>
    <w:p w14:paraId="7BE769D3" w14:textId="74B9E99A" w:rsidR="000F5B6D" w:rsidRPr="00CC54F6" w:rsidRDefault="000F5B6D" w:rsidP="00B24371">
      <w:pPr>
        <w:pStyle w:val="Ttulo1"/>
        <w:rPr>
          <w:rFonts w:cs="Times New Roman"/>
        </w:rPr>
      </w:pPr>
      <w:bookmarkStart w:id="50" w:name="_Toc215694284"/>
      <w:r w:rsidRPr="00CC54F6">
        <w:rPr>
          <w:rFonts w:cs="Times New Roman"/>
        </w:rPr>
        <w:lastRenderedPageBreak/>
        <w:t>6.</w:t>
      </w:r>
      <w:bookmarkEnd w:id="50"/>
      <w:r w:rsidR="00882DA3">
        <w:rPr>
          <w:rFonts w:cs="Times New Roman"/>
        </w:rPr>
        <w:t xml:space="preserve"> Tecnologias e Recursos</w:t>
      </w:r>
    </w:p>
    <w:p w14:paraId="77D3C31A" w14:textId="77777777" w:rsidR="000F5B6D" w:rsidRPr="00CC54F6" w:rsidRDefault="000F5B6D" w:rsidP="00B24371">
      <w:pPr>
        <w:pStyle w:val="Ttulo2"/>
        <w:rPr>
          <w:rFonts w:cs="Times New Roman"/>
        </w:rPr>
      </w:pPr>
      <w:bookmarkStart w:id="51" w:name="_Toc215694285"/>
      <w:r w:rsidRPr="00CC54F6">
        <w:rPr>
          <w:rFonts w:cs="Times New Roman"/>
        </w:rPr>
        <w:t>6.1. Hardware Virtual</w:t>
      </w:r>
      <w:bookmarkEnd w:id="51"/>
    </w:p>
    <w:p w14:paraId="11F0BB9A" w14:textId="4EEC78B6" w:rsidR="000F5B6D" w:rsidRPr="00CC54F6" w:rsidRDefault="000F5B6D" w:rsidP="00057C39">
      <w:pPr>
        <w:spacing w:after="0" w:line="360" w:lineRule="auto"/>
        <w:ind w:firstLine="708"/>
        <w:rPr>
          <w:rFonts w:cs="Times New Roman"/>
        </w:rPr>
      </w:pPr>
      <w:r w:rsidRPr="00CC54F6">
        <w:rPr>
          <w:rFonts w:cs="Times New Roman"/>
        </w:rPr>
        <w:t xml:space="preserve">Os recursos de hardware virtual necessários estão descritos na </w:t>
      </w:r>
      <w:r w:rsidR="00117D2D" w:rsidRPr="00CC54F6">
        <w:rPr>
          <w:rFonts w:cs="Times New Roman"/>
          <w:b/>
        </w:rPr>
        <w:fldChar w:fldCharType="begin"/>
      </w:r>
      <w:r w:rsidR="00117D2D" w:rsidRPr="00CC54F6">
        <w:rPr>
          <w:rFonts w:cs="Times New Roman"/>
          <w:b/>
        </w:rPr>
        <w:instrText xml:space="preserve"> REF _Ref214724014 \h  \* MERGEFORMAT </w:instrText>
      </w:r>
      <w:r w:rsidR="00117D2D" w:rsidRPr="00CC54F6">
        <w:rPr>
          <w:rFonts w:cs="Times New Roman"/>
          <w:b/>
        </w:rPr>
      </w:r>
      <w:r w:rsidR="00117D2D" w:rsidRPr="00CC54F6">
        <w:rPr>
          <w:rFonts w:cs="Times New Roman"/>
          <w:b/>
        </w:rPr>
        <w:fldChar w:fldCharType="separate"/>
      </w:r>
      <w:r w:rsidR="007C32EA" w:rsidRPr="007C32EA">
        <w:rPr>
          <w:rFonts w:cs="Times New Roman"/>
          <w:b/>
        </w:rPr>
        <w:t xml:space="preserve">Tabela </w:t>
      </w:r>
      <w:r w:rsidR="007C32EA" w:rsidRPr="007C32EA">
        <w:rPr>
          <w:rFonts w:cs="Times New Roman"/>
          <w:b/>
          <w:noProof/>
        </w:rPr>
        <w:t>4</w:t>
      </w:r>
      <w:r w:rsidR="00117D2D" w:rsidRPr="00CC54F6">
        <w:rPr>
          <w:rFonts w:cs="Times New Roman"/>
          <w:b/>
        </w:rPr>
        <w:fldChar w:fldCharType="end"/>
      </w:r>
      <w:r w:rsidRPr="00CC54F6">
        <w:rPr>
          <w:rFonts w:cs="Times New Roman"/>
          <w:b/>
        </w:rPr>
        <w:t>:</w:t>
      </w:r>
    </w:p>
    <w:p w14:paraId="2F7436B0" w14:textId="77777777" w:rsidR="00057C39" w:rsidRPr="00CC54F6" w:rsidRDefault="00057C39" w:rsidP="00057C39">
      <w:pPr>
        <w:spacing w:after="0" w:line="360" w:lineRule="auto"/>
        <w:ind w:firstLine="708"/>
        <w:rPr>
          <w:rFonts w:cs="Times New Roman"/>
        </w:rPr>
      </w:pPr>
    </w:p>
    <w:p w14:paraId="13F0F89E" w14:textId="0111067F" w:rsidR="00057C39" w:rsidRPr="00CC54F6" w:rsidRDefault="00057C39" w:rsidP="00057C39">
      <w:pPr>
        <w:pStyle w:val="Legenda"/>
        <w:keepNext/>
        <w:jc w:val="center"/>
        <w:rPr>
          <w:rFonts w:cs="Times New Roman"/>
          <w:i w:val="0"/>
          <w:iCs w:val="0"/>
          <w:color w:val="auto"/>
          <w:sz w:val="20"/>
          <w:szCs w:val="20"/>
        </w:rPr>
      </w:pPr>
      <w:bookmarkStart w:id="52" w:name="_Ref214724014"/>
      <w:bookmarkStart w:id="53" w:name="_Toc215694253"/>
      <w:r w:rsidRPr="00CC54F6">
        <w:rPr>
          <w:rFonts w:cs="Times New Roman"/>
          <w:b/>
          <w:bCs/>
          <w:i w:val="0"/>
          <w:iCs w:val="0"/>
          <w:color w:val="auto"/>
          <w:sz w:val="20"/>
          <w:szCs w:val="20"/>
        </w:rPr>
        <w:t xml:space="preserve">Tabela </w:t>
      </w:r>
      <w:r w:rsidRPr="00CC54F6">
        <w:rPr>
          <w:rFonts w:cs="Times New Roman"/>
          <w:b/>
          <w:bCs/>
          <w:i w:val="0"/>
          <w:iCs w:val="0"/>
          <w:color w:val="auto"/>
          <w:sz w:val="20"/>
          <w:szCs w:val="20"/>
        </w:rPr>
        <w:fldChar w:fldCharType="begin"/>
      </w:r>
      <w:r w:rsidRPr="00CC54F6">
        <w:rPr>
          <w:rFonts w:cs="Times New Roman"/>
          <w:b/>
          <w:bCs/>
          <w:i w:val="0"/>
          <w:iCs w:val="0"/>
          <w:color w:val="auto"/>
          <w:sz w:val="20"/>
          <w:szCs w:val="20"/>
        </w:rPr>
        <w:instrText xml:space="preserve"> SEQ Tabela \* ARABIC </w:instrText>
      </w:r>
      <w:r w:rsidRPr="00CC54F6">
        <w:rPr>
          <w:rFonts w:cs="Times New Roman"/>
          <w:b/>
          <w:bCs/>
          <w:i w:val="0"/>
          <w:iCs w:val="0"/>
          <w:color w:val="auto"/>
          <w:sz w:val="20"/>
          <w:szCs w:val="20"/>
        </w:rPr>
        <w:fldChar w:fldCharType="separate"/>
      </w:r>
      <w:r w:rsidR="007C32EA">
        <w:rPr>
          <w:rFonts w:cs="Times New Roman"/>
          <w:b/>
          <w:bCs/>
          <w:i w:val="0"/>
          <w:iCs w:val="0"/>
          <w:noProof/>
          <w:color w:val="auto"/>
          <w:sz w:val="20"/>
          <w:szCs w:val="20"/>
        </w:rPr>
        <w:t>4</w:t>
      </w:r>
      <w:r w:rsidRPr="00CC54F6">
        <w:rPr>
          <w:rFonts w:cs="Times New Roman"/>
          <w:b/>
          <w:bCs/>
          <w:i w:val="0"/>
          <w:iCs w:val="0"/>
          <w:color w:val="auto"/>
          <w:sz w:val="20"/>
          <w:szCs w:val="20"/>
        </w:rPr>
        <w:fldChar w:fldCharType="end"/>
      </w:r>
      <w:bookmarkEnd w:id="52"/>
      <w:r w:rsidRPr="00CC54F6">
        <w:rPr>
          <w:rFonts w:cs="Times New Roman"/>
          <w:b/>
          <w:bCs/>
          <w:i w:val="0"/>
          <w:iCs w:val="0"/>
          <w:color w:val="auto"/>
          <w:sz w:val="20"/>
          <w:szCs w:val="20"/>
        </w:rPr>
        <w:t xml:space="preserve"> -</w:t>
      </w:r>
      <w:r w:rsidRPr="00CC54F6">
        <w:rPr>
          <w:rFonts w:cs="Times New Roman"/>
          <w:i w:val="0"/>
          <w:iCs w:val="0"/>
          <w:color w:val="auto"/>
          <w:sz w:val="20"/>
          <w:szCs w:val="20"/>
        </w:rPr>
        <w:t xml:space="preserve"> Hardware Virtual Necessário</w:t>
      </w:r>
      <w:bookmarkEnd w:id="53"/>
    </w:p>
    <w:tbl>
      <w:tblPr>
        <w:tblStyle w:val="TabelacomGrelha"/>
        <w:tblW w:w="5000" w:type="pct"/>
        <w:tblLook w:val="04A0" w:firstRow="1" w:lastRow="0" w:firstColumn="1" w:lastColumn="0" w:noHBand="0" w:noVBand="1"/>
      </w:tblPr>
      <w:tblGrid>
        <w:gridCol w:w="2623"/>
        <w:gridCol w:w="1588"/>
        <w:gridCol w:w="1588"/>
        <w:gridCol w:w="1361"/>
        <w:gridCol w:w="1334"/>
      </w:tblGrid>
      <w:tr w:rsidR="00326BC4" w:rsidRPr="00CC54F6" w14:paraId="5D1E1533" w14:textId="77777777" w:rsidTr="00057C39">
        <w:tc>
          <w:tcPr>
            <w:tcW w:w="0" w:type="auto"/>
          </w:tcPr>
          <w:p w14:paraId="5B59BFDC" w14:textId="77777777" w:rsidR="000F5B6D" w:rsidRPr="00CC54F6" w:rsidRDefault="000F5B6D" w:rsidP="00E9798C">
            <w:pPr>
              <w:spacing w:line="360" w:lineRule="auto"/>
              <w:jc w:val="center"/>
              <w:rPr>
                <w:rFonts w:cs="Times New Roman"/>
              </w:rPr>
            </w:pPr>
            <w:r w:rsidRPr="00CC54F6">
              <w:rPr>
                <w:rFonts w:cs="Times New Roman"/>
              </w:rPr>
              <w:t>Componente</w:t>
            </w:r>
          </w:p>
        </w:tc>
        <w:tc>
          <w:tcPr>
            <w:tcW w:w="0" w:type="auto"/>
          </w:tcPr>
          <w:p w14:paraId="1D224E9D" w14:textId="77777777" w:rsidR="000F5B6D" w:rsidRPr="00CC54F6" w:rsidRDefault="000F5B6D" w:rsidP="00E9798C">
            <w:pPr>
              <w:spacing w:line="360" w:lineRule="auto"/>
              <w:jc w:val="center"/>
              <w:rPr>
                <w:rFonts w:cs="Times New Roman"/>
              </w:rPr>
            </w:pPr>
            <w:r w:rsidRPr="00CC54F6">
              <w:rPr>
                <w:rFonts w:cs="Times New Roman"/>
              </w:rPr>
              <w:t>Quantidade</w:t>
            </w:r>
          </w:p>
        </w:tc>
        <w:tc>
          <w:tcPr>
            <w:tcW w:w="0" w:type="auto"/>
          </w:tcPr>
          <w:p w14:paraId="482EA1E5" w14:textId="77777777" w:rsidR="000F5B6D" w:rsidRPr="00CC54F6" w:rsidRDefault="000F5B6D" w:rsidP="00E9798C">
            <w:pPr>
              <w:spacing w:line="360" w:lineRule="auto"/>
              <w:jc w:val="center"/>
              <w:rPr>
                <w:rFonts w:cs="Times New Roman"/>
              </w:rPr>
            </w:pPr>
            <w:r w:rsidRPr="00CC54F6">
              <w:rPr>
                <w:rFonts w:cs="Times New Roman"/>
              </w:rPr>
              <w:t>CPU (vCPUs)</w:t>
            </w:r>
          </w:p>
        </w:tc>
        <w:tc>
          <w:tcPr>
            <w:tcW w:w="0" w:type="auto"/>
          </w:tcPr>
          <w:p w14:paraId="4005A542" w14:textId="77777777" w:rsidR="000F5B6D" w:rsidRPr="00CC54F6" w:rsidRDefault="000F5B6D" w:rsidP="00E9798C">
            <w:pPr>
              <w:spacing w:line="360" w:lineRule="auto"/>
              <w:jc w:val="center"/>
              <w:rPr>
                <w:rFonts w:cs="Times New Roman"/>
              </w:rPr>
            </w:pPr>
            <w:r w:rsidRPr="00CC54F6">
              <w:rPr>
                <w:rFonts w:cs="Times New Roman"/>
              </w:rPr>
              <w:t>RAM (MB)</w:t>
            </w:r>
          </w:p>
        </w:tc>
        <w:tc>
          <w:tcPr>
            <w:tcW w:w="0" w:type="auto"/>
          </w:tcPr>
          <w:p w14:paraId="33A1B15D" w14:textId="77777777" w:rsidR="000F5B6D" w:rsidRPr="00CC54F6" w:rsidRDefault="000F5B6D" w:rsidP="00E9798C">
            <w:pPr>
              <w:spacing w:line="360" w:lineRule="auto"/>
              <w:jc w:val="center"/>
              <w:rPr>
                <w:rFonts w:cs="Times New Roman"/>
              </w:rPr>
            </w:pPr>
            <w:r w:rsidRPr="00CC54F6">
              <w:rPr>
                <w:rFonts w:cs="Times New Roman"/>
              </w:rPr>
              <w:t>Disco (GB)</w:t>
            </w:r>
          </w:p>
        </w:tc>
      </w:tr>
      <w:tr w:rsidR="00326BC4" w:rsidRPr="00CC54F6" w14:paraId="430164D4" w14:textId="77777777" w:rsidTr="00057C39">
        <w:tc>
          <w:tcPr>
            <w:tcW w:w="0" w:type="auto"/>
          </w:tcPr>
          <w:p w14:paraId="66202C41" w14:textId="77777777" w:rsidR="000F5B6D" w:rsidRPr="00CC54F6" w:rsidRDefault="000F5B6D" w:rsidP="00E9798C">
            <w:pPr>
              <w:spacing w:line="360" w:lineRule="auto"/>
              <w:jc w:val="center"/>
              <w:rPr>
                <w:rFonts w:cs="Times New Roman"/>
              </w:rPr>
            </w:pPr>
            <w:r w:rsidRPr="00CC54F6">
              <w:rPr>
                <w:rFonts w:cs="Times New Roman"/>
              </w:rPr>
              <w:t>Load Balancer (NGINX)</w:t>
            </w:r>
          </w:p>
        </w:tc>
        <w:tc>
          <w:tcPr>
            <w:tcW w:w="0" w:type="auto"/>
          </w:tcPr>
          <w:p w14:paraId="7B4E9493" w14:textId="77777777" w:rsidR="000F5B6D" w:rsidRPr="00CC54F6" w:rsidRDefault="000F5B6D" w:rsidP="00E9798C">
            <w:pPr>
              <w:spacing w:line="360" w:lineRule="auto"/>
              <w:jc w:val="center"/>
              <w:rPr>
                <w:rFonts w:cs="Times New Roman"/>
              </w:rPr>
            </w:pPr>
            <w:r w:rsidRPr="00CC54F6">
              <w:rPr>
                <w:rFonts w:cs="Times New Roman"/>
              </w:rPr>
              <w:t>1</w:t>
            </w:r>
          </w:p>
        </w:tc>
        <w:tc>
          <w:tcPr>
            <w:tcW w:w="0" w:type="auto"/>
          </w:tcPr>
          <w:p w14:paraId="10A6B8E0" w14:textId="77777777" w:rsidR="000F5B6D" w:rsidRPr="00CC54F6" w:rsidRDefault="000F5B6D" w:rsidP="00E9798C">
            <w:pPr>
              <w:spacing w:line="360" w:lineRule="auto"/>
              <w:jc w:val="center"/>
              <w:rPr>
                <w:rFonts w:cs="Times New Roman"/>
              </w:rPr>
            </w:pPr>
            <w:r w:rsidRPr="00CC54F6">
              <w:rPr>
                <w:rFonts w:cs="Times New Roman"/>
              </w:rPr>
              <w:t>1</w:t>
            </w:r>
          </w:p>
        </w:tc>
        <w:tc>
          <w:tcPr>
            <w:tcW w:w="0" w:type="auto"/>
          </w:tcPr>
          <w:p w14:paraId="670F2B63" w14:textId="77777777" w:rsidR="000F5B6D" w:rsidRPr="00CC54F6" w:rsidRDefault="000F5B6D" w:rsidP="00E9798C">
            <w:pPr>
              <w:spacing w:line="360" w:lineRule="auto"/>
              <w:jc w:val="center"/>
              <w:rPr>
                <w:rFonts w:cs="Times New Roman"/>
              </w:rPr>
            </w:pPr>
            <w:r w:rsidRPr="00CC54F6">
              <w:rPr>
                <w:rFonts w:cs="Times New Roman"/>
              </w:rPr>
              <w:t>512</w:t>
            </w:r>
          </w:p>
        </w:tc>
        <w:tc>
          <w:tcPr>
            <w:tcW w:w="0" w:type="auto"/>
          </w:tcPr>
          <w:p w14:paraId="4C004FC7" w14:textId="77777777" w:rsidR="000F5B6D" w:rsidRPr="00CC54F6" w:rsidRDefault="000F5B6D" w:rsidP="00E9798C">
            <w:pPr>
              <w:spacing w:line="360" w:lineRule="auto"/>
              <w:jc w:val="center"/>
              <w:rPr>
                <w:rFonts w:cs="Times New Roman"/>
              </w:rPr>
            </w:pPr>
            <w:r w:rsidRPr="00CC54F6">
              <w:rPr>
                <w:rFonts w:cs="Times New Roman"/>
              </w:rPr>
              <w:t>5</w:t>
            </w:r>
          </w:p>
        </w:tc>
      </w:tr>
      <w:tr w:rsidR="00326BC4" w:rsidRPr="00CC54F6" w14:paraId="6313FE74" w14:textId="77777777" w:rsidTr="00057C39">
        <w:tc>
          <w:tcPr>
            <w:tcW w:w="0" w:type="auto"/>
          </w:tcPr>
          <w:p w14:paraId="2785E332" w14:textId="77777777" w:rsidR="000F5B6D" w:rsidRPr="00CC54F6" w:rsidRDefault="000F5B6D" w:rsidP="00E9798C">
            <w:pPr>
              <w:spacing w:line="360" w:lineRule="auto"/>
              <w:jc w:val="center"/>
              <w:rPr>
                <w:rFonts w:cs="Times New Roman"/>
              </w:rPr>
            </w:pPr>
            <w:r w:rsidRPr="00CC54F6">
              <w:rPr>
                <w:rFonts w:cs="Times New Roman"/>
              </w:rPr>
              <w:t>API Server</w:t>
            </w:r>
          </w:p>
        </w:tc>
        <w:tc>
          <w:tcPr>
            <w:tcW w:w="0" w:type="auto"/>
          </w:tcPr>
          <w:p w14:paraId="5669C842" w14:textId="77777777" w:rsidR="000F5B6D" w:rsidRPr="00CC54F6" w:rsidRDefault="000F5B6D" w:rsidP="00E9798C">
            <w:pPr>
              <w:spacing w:line="360" w:lineRule="auto"/>
              <w:jc w:val="center"/>
              <w:rPr>
                <w:rFonts w:cs="Times New Roman"/>
              </w:rPr>
            </w:pPr>
            <w:r w:rsidRPr="00CC54F6">
              <w:rPr>
                <w:rFonts w:cs="Times New Roman"/>
              </w:rPr>
              <w:t>3 (réplicas)</w:t>
            </w:r>
          </w:p>
        </w:tc>
        <w:tc>
          <w:tcPr>
            <w:tcW w:w="0" w:type="auto"/>
          </w:tcPr>
          <w:p w14:paraId="333476AD" w14:textId="77777777" w:rsidR="000F5B6D" w:rsidRPr="00CC54F6" w:rsidRDefault="000F5B6D" w:rsidP="00E9798C">
            <w:pPr>
              <w:spacing w:line="360" w:lineRule="auto"/>
              <w:jc w:val="center"/>
              <w:rPr>
                <w:rFonts w:cs="Times New Roman"/>
              </w:rPr>
            </w:pPr>
            <w:r w:rsidRPr="00CC54F6">
              <w:rPr>
                <w:rFonts w:cs="Times New Roman"/>
              </w:rPr>
              <w:t>1</w:t>
            </w:r>
          </w:p>
        </w:tc>
        <w:tc>
          <w:tcPr>
            <w:tcW w:w="0" w:type="auto"/>
          </w:tcPr>
          <w:p w14:paraId="7EB9977F" w14:textId="77777777" w:rsidR="000F5B6D" w:rsidRPr="00CC54F6" w:rsidRDefault="000F5B6D" w:rsidP="00E9798C">
            <w:pPr>
              <w:spacing w:line="360" w:lineRule="auto"/>
              <w:jc w:val="center"/>
              <w:rPr>
                <w:rFonts w:cs="Times New Roman"/>
              </w:rPr>
            </w:pPr>
            <w:r w:rsidRPr="00CC54F6">
              <w:rPr>
                <w:rFonts w:cs="Times New Roman"/>
              </w:rPr>
              <w:t>1024</w:t>
            </w:r>
          </w:p>
        </w:tc>
        <w:tc>
          <w:tcPr>
            <w:tcW w:w="0" w:type="auto"/>
          </w:tcPr>
          <w:p w14:paraId="30F5DC5F" w14:textId="77777777" w:rsidR="000F5B6D" w:rsidRPr="00CC54F6" w:rsidRDefault="000F5B6D" w:rsidP="00E9798C">
            <w:pPr>
              <w:spacing w:line="360" w:lineRule="auto"/>
              <w:jc w:val="center"/>
              <w:rPr>
                <w:rFonts w:cs="Times New Roman"/>
              </w:rPr>
            </w:pPr>
            <w:r w:rsidRPr="00CC54F6">
              <w:rPr>
                <w:rFonts w:cs="Times New Roman"/>
              </w:rPr>
              <w:t>10</w:t>
            </w:r>
          </w:p>
        </w:tc>
      </w:tr>
      <w:tr w:rsidR="00326BC4" w:rsidRPr="00CC54F6" w14:paraId="0EADD34E" w14:textId="77777777" w:rsidTr="00057C39">
        <w:tc>
          <w:tcPr>
            <w:tcW w:w="0" w:type="auto"/>
          </w:tcPr>
          <w:p w14:paraId="11158F18" w14:textId="77777777" w:rsidR="000F5B6D" w:rsidRPr="00CC54F6" w:rsidRDefault="000F5B6D" w:rsidP="00E9798C">
            <w:pPr>
              <w:spacing w:line="360" w:lineRule="auto"/>
              <w:jc w:val="center"/>
              <w:rPr>
                <w:rFonts w:cs="Times New Roman"/>
              </w:rPr>
            </w:pPr>
            <w:r w:rsidRPr="00CC54F6">
              <w:rPr>
                <w:rFonts w:cs="Times New Roman"/>
              </w:rPr>
              <w:t>MQTT Broker</w:t>
            </w:r>
          </w:p>
        </w:tc>
        <w:tc>
          <w:tcPr>
            <w:tcW w:w="0" w:type="auto"/>
          </w:tcPr>
          <w:p w14:paraId="031F553A" w14:textId="77777777" w:rsidR="000F5B6D" w:rsidRPr="00CC54F6" w:rsidRDefault="000F5B6D" w:rsidP="00E9798C">
            <w:pPr>
              <w:spacing w:line="360" w:lineRule="auto"/>
              <w:jc w:val="center"/>
              <w:rPr>
                <w:rFonts w:cs="Times New Roman"/>
              </w:rPr>
            </w:pPr>
            <w:r w:rsidRPr="00CC54F6">
              <w:rPr>
                <w:rFonts w:cs="Times New Roman"/>
              </w:rPr>
              <w:t>2 (réplicas)</w:t>
            </w:r>
          </w:p>
        </w:tc>
        <w:tc>
          <w:tcPr>
            <w:tcW w:w="0" w:type="auto"/>
          </w:tcPr>
          <w:p w14:paraId="64154CD0" w14:textId="77777777" w:rsidR="000F5B6D" w:rsidRPr="00CC54F6" w:rsidRDefault="000F5B6D" w:rsidP="00E9798C">
            <w:pPr>
              <w:spacing w:line="360" w:lineRule="auto"/>
              <w:jc w:val="center"/>
              <w:rPr>
                <w:rFonts w:cs="Times New Roman"/>
              </w:rPr>
            </w:pPr>
            <w:r w:rsidRPr="00CC54F6">
              <w:rPr>
                <w:rFonts w:cs="Times New Roman"/>
              </w:rPr>
              <w:t>1</w:t>
            </w:r>
          </w:p>
        </w:tc>
        <w:tc>
          <w:tcPr>
            <w:tcW w:w="0" w:type="auto"/>
          </w:tcPr>
          <w:p w14:paraId="2030B0FE" w14:textId="77777777" w:rsidR="000F5B6D" w:rsidRPr="00CC54F6" w:rsidRDefault="000F5B6D" w:rsidP="00E9798C">
            <w:pPr>
              <w:spacing w:line="360" w:lineRule="auto"/>
              <w:jc w:val="center"/>
              <w:rPr>
                <w:rFonts w:cs="Times New Roman"/>
              </w:rPr>
            </w:pPr>
            <w:r w:rsidRPr="00CC54F6">
              <w:rPr>
                <w:rFonts w:cs="Times New Roman"/>
              </w:rPr>
              <w:t>512</w:t>
            </w:r>
          </w:p>
        </w:tc>
        <w:tc>
          <w:tcPr>
            <w:tcW w:w="0" w:type="auto"/>
          </w:tcPr>
          <w:p w14:paraId="0702BA32" w14:textId="77777777" w:rsidR="000F5B6D" w:rsidRPr="00CC54F6" w:rsidRDefault="000F5B6D" w:rsidP="00E9798C">
            <w:pPr>
              <w:spacing w:line="360" w:lineRule="auto"/>
              <w:jc w:val="center"/>
              <w:rPr>
                <w:rFonts w:cs="Times New Roman"/>
              </w:rPr>
            </w:pPr>
            <w:r w:rsidRPr="00CC54F6">
              <w:rPr>
                <w:rFonts w:cs="Times New Roman"/>
              </w:rPr>
              <w:t>5</w:t>
            </w:r>
          </w:p>
        </w:tc>
      </w:tr>
      <w:tr w:rsidR="00326BC4" w:rsidRPr="00CC54F6" w14:paraId="19E55A8C" w14:textId="77777777" w:rsidTr="00057C39">
        <w:tc>
          <w:tcPr>
            <w:tcW w:w="0" w:type="auto"/>
          </w:tcPr>
          <w:p w14:paraId="3D900139" w14:textId="77777777" w:rsidR="000F5B6D" w:rsidRPr="00CC54F6" w:rsidRDefault="000F5B6D" w:rsidP="00E9798C">
            <w:pPr>
              <w:spacing w:line="360" w:lineRule="auto"/>
              <w:jc w:val="center"/>
              <w:rPr>
                <w:rFonts w:cs="Times New Roman"/>
              </w:rPr>
            </w:pPr>
            <w:r w:rsidRPr="00CC54F6">
              <w:rPr>
                <w:rFonts w:cs="Times New Roman"/>
              </w:rPr>
              <w:t>MySQL Server</w:t>
            </w:r>
          </w:p>
        </w:tc>
        <w:tc>
          <w:tcPr>
            <w:tcW w:w="0" w:type="auto"/>
          </w:tcPr>
          <w:p w14:paraId="588BAFC9" w14:textId="77777777" w:rsidR="000F5B6D" w:rsidRPr="00CC54F6" w:rsidRDefault="000F5B6D" w:rsidP="00E9798C">
            <w:pPr>
              <w:spacing w:line="360" w:lineRule="auto"/>
              <w:jc w:val="center"/>
              <w:rPr>
                <w:rFonts w:cs="Times New Roman"/>
              </w:rPr>
            </w:pPr>
            <w:r w:rsidRPr="00CC54F6">
              <w:rPr>
                <w:rFonts w:cs="Times New Roman"/>
              </w:rPr>
              <w:t>1</w:t>
            </w:r>
          </w:p>
        </w:tc>
        <w:tc>
          <w:tcPr>
            <w:tcW w:w="0" w:type="auto"/>
          </w:tcPr>
          <w:p w14:paraId="01E3A830" w14:textId="77777777" w:rsidR="000F5B6D" w:rsidRPr="00CC54F6" w:rsidRDefault="000F5B6D" w:rsidP="00E9798C">
            <w:pPr>
              <w:spacing w:line="360" w:lineRule="auto"/>
              <w:jc w:val="center"/>
              <w:rPr>
                <w:rFonts w:cs="Times New Roman"/>
              </w:rPr>
            </w:pPr>
            <w:r w:rsidRPr="00CC54F6">
              <w:rPr>
                <w:rFonts w:cs="Times New Roman"/>
              </w:rPr>
              <w:t>2</w:t>
            </w:r>
          </w:p>
        </w:tc>
        <w:tc>
          <w:tcPr>
            <w:tcW w:w="0" w:type="auto"/>
          </w:tcPr>
          <w:p w14:paraId="15B7D7B6" w14:textId="77777777" w:rsidR="000F5B6D" w:rsidRPr="00CC54F6" w:rsidRDefault="000F5B6D" w:rsidP="00E9798C">
            <w:pPr>
              <w:spacing w:line="360" w:lineRule="auto"/>
              <w:jc w:val="center"/>
              <w:rPr>
                <w:rFonts w:cs="Times New Roman"/>
              </w:rPr>
            </w:pPr>
            <w:r w:rsidRPr="00CC54F6">
              <w:rPr>
                <w:rFonts w:cs="Times New Roman"/>
              </w:rPr>
              <w:t>4096</w:t>
            </w:r>
          </w:p>
        </w:tc>
        <w:tc>
          <w:tcPr>
            <w:tcW w:w="0" w:type="auto"/>
          </w:tcPr>
          <w:p w14:paraId="48DB2348" w14:textId="0A35063A" w:rsidR="000F5B6D" w:rsidRPr="00CC54F6" w:rsidRDefault="005022FE" w:rsidP="00E9798C">
            <w:pPr>
              <w:spacing w:line="360" w:lineRule="auto"/>
              <w:jc w:val="center"/>
              <w:rPr>
                <w:rFonts w:cs="Times New Roman"/>
              </w:rPr>
            </w:pPr>
            <w:r w:rsidRPr="00CC54F6">
              <w:rPr>
                <w:rFonts w:cs="Times New Roman"/>
              </w:rPr>
              <w:t>25</w:t>
            </w:r>
          </w:p>
        </w:tc>
      </w:tr>
      <w:tr w:rsidR="00326BC4" w:rsidRPr="00CC54F6" w14:paraId="25269A39" w14:textId="77777777" w:rsidTr="00057C39">
        <w:tc>
          <w:tcPr>
            <w:tcW w:w="0" w:type="auto"/>
          </w:tcPr>
          <w:p w14:paraId="0ECF7B16" w14:textId="77777777" w:rsidR="000F5B6D" w:rsidRPr="00CC54F6" w:rsidRDefault="000F5B6D" w:rsidP="00E9798C">
            <w:pPr>
              <w:spacing w:line="360" w:lineRule="auto"/>
              <w:jc w:val="center"/>
              <w:rPr>
                <w:rFonts w:cs="Times New Roman"/>
              </w:rPr>
            </w:pPr>
            <w:r w:rsidRPr="00CC54F6">
              <w:rPr>
                <w:rFonts w:cs="Times New Roman"/>
              </w:rPr>
              <w:t>Subscriber Service</w:t>
            </w:r>
          </w:p>
        </w:tc>
        <w:tc>
          <w:tcPr>
            <w:tcW w:w="0" w:type="auto"/>
          </w:tcPr>
          <w:p w14:paraId="48B1C6BF" w14:textId="77777777" w:rsidR="000F5B6D" w:rsidRPr="00CC54F6" w:rsidRDefault="000F5B6D" w:rsidP="00E9798C">
            <w:pPr>
              <w:spacing w:line="360" w:lineRule="auto"/>
              <w:jc w:val="center"/>
              <w:rPr>
                <w:rFonts w:cs="Times New Roman"/>
              </w:rPr>
            </w:pPr>
            <w:r w:rsidRPr="00CC54F6">
              <w:rPr>
                <w:rFonts w:cs="Times New Roman"/>
              </w:rPr>
              <w:t>2 (réplicas)</w:t>
            </w:r>
          </w:p>
        </w:tc>
        <w:tc>
          <w:tcPr>
            <w:tcW w:w="0" w:type="auto"/>
          </w:tcPr>
          <w:p w14:paraId="6722595D" w14:textId="77777777" w:rsidR="000F5B6D" w:rsidRPr="00CC54F6" w:rsidRDefault="000F5B6D" w:rsidP="00E9798C">
            <w:pPr>
              <w:spacing w:line="360" w:lineRule="auto"/>
              <w:jc w:val="center"/>
              <w:rPr>
                <w:rFonts w:cs="Times New Roman"/>
              </w:rPr>
            </w:pPr>
            <w:r w:rsidRPr="00CC54F6">
              <w:rPr>
                <w:rFonts w:cs="Times New Roman"/>
              </w:rPr>
              <w:t>1</w:t>
            </w:r>
          </w:p>
        </w:tc>
        <w:tc>
          <w:tcPr>
            <w:tcW w:w="0" w:type="auto"/>
          </w:tcPr>
          <w:p w14:paraId="2BCB25AB" w14:textId="77777777" w:rsidR="000F5B6D" w:rsidRPr="00CC54F6" w:rsidRDefault="000F5B6D" w:rsidP="00E9798C">
            <w:pPr>
              <w:spacing w:line="360" w:lineRule="auto"/>
              <w:jc w:val="center"/>
              <w:rPr>
                <w:rFonts w:cs="Times New Roman"/>
              </w:rPr>
            </w:pPr>
            <w:r w:rsidRPr="00CC54F6">
              <w:rPr>
                <w:rFonts w:cs="Times New Roman"/>
              </w:rPr>
              <w:t>512</w:t>
            </w:r>
          </w:p>
        </w:tc>
        <w:tc>
          <w:tcPr>
            <w:tcW w:w="0" w:type="auto"/>
          </w:tcPr>
          <w:p w14:paraId="2B70E5A4" w14:textId="77777777" w:rsidR="000F5B6D" w:rsidRPr="00CC54F6" w:rsidRDefault="000F5B6D" w:rsidP="00E9798C">
            <w:pPr>
              <w:spacing w:line="360" w:lineRule="auto"/>
              <w:jc w:val="center"/>
              <w:rPr>
                <w:rFonts w:cs="Times New Roman"/>
              </w:rPr>
            </w:pPr>
            <w:r w:rsidRPr="00CC54F6">
              <w:rPr>
                <w:rFonts w:cs="Times New Roman"/>
              </w:rPr>
              <w:t>5</w:t>
            </w:r>
          </w:p>
        </w:tc>
      </w:tr>
      <w:tr w:rsidR="00326BC4" w:rsidRPr="00CC54F6" w14:paraId="525C680B" w14:textId="77777777" w:rsidTr="00057C39">
        <w:tc>
          <w:tcPr>
            <w:tcW w:w="0" w:type="auto"/>
          </w:tcPr>
          <w:p w14:paraId="54F747C9" w14:textId="77777777" w:rsidR="000F5B6D" w:rsidRPr="00CC54F6" w:rsidRDefault="000F5B6D" w:rsidP="00E9798C">
            <w:pPr>
              <w:spacing w:line="360" w:lineRule="auto"/>
              <w:jc w:val="center"/>
              <w:rPr>
                <w:rFonts w:cs="Times New Roman"/>
              </w:rPr>
            </w:pPr>
            <w:r w:rsidRPr="00CC54F6">
              <w:rPr>
                <w:rFonts w:cs="Times New Roman"/>
              </w:rPr>
              <w:t>Web Dashboard</w:t>
            </w:r>
          </w:p>
        </w:tc>
        <w:tc>
          <w:tcPr>
            <w:tcW w:w="0" w:type="auto"/>
          </w:tcPr>
          <w:p w14:paraId="2D89C403" w14:textId="77777777" w:rsidR="000F5B6D" w:rsidRPr="00CC54F6" w:rsidRDefault="000F5B6D" w:rsidP="00E9798C">
            <w:pPr>
              <w:spacing w:line="360" w:lineRule="auto"/>
              <w:jc w:val="center"/>
              <w:rPr>
                <w:rFonts w:cs="Times New Roman"/>
              </w:rPr>
            </w:pPr>
            <w:r w:rsidRPr="00CC54F6">
              <w:rPr>
                <w:rFonts w:cs="Times New Roman"/>
              </w:rPr>
              <w:t>1</w:t>
            </w:r>
          </w:p>
        </w:tc>
        <w:tc>
          <w:tcPr>
            <w:tcW w:w="0" w:type="auto"/>
          </w:tcPr>
          <w:p w14:paraId="19316056" w14:textId="77777777" w:rsidR="000F5B6D" w:rsidRPr="00CC54F6" w:rsidRDefault="000F5B6D" w:rsidP="00E9798C">
            <w:pPr>
              <w:spacing w:line="360" w:lineRule="auto"/>
              <w:jc w:val="center"/>
              <w:rPr>
                <w:rFonts w:cs="Times New Roman"/>
              </w:rPr>
            </w:pPr>
            <w:r w:rsidRPr="00CC54F6">
              <w:rPr>
                <w:rFonts w:cs="Times New Roman"/>
              </w:rPr>
              <w:t>1</w:t>
            </w:r>
          </w:p>
        </w:tc>
        <w:tc>
          <w:tcPr>
            <w:tcW w:w="0" w:type="auto"/>
          </w:tcPr>
          <w:p w14:paraId="16499464" w14:textId="77777777" w:rsidR="000F5B6D" w:rsidRPr="00CC54F6" w:rsidRDefault="000F5B6D" w:rsidP="00E9798C">
            <w:pPr>
              <w:spacing w:line="360" w:lineRule="auto"/>
              <w:jc w:val="center"/>
              <w:rPr>
                <w:rFonts w:cs="Times New Roman"/>
              </w:rPr>
            </w:pPr>
            <w:r w:rsidRPr="00CC54F6">
              <w:rPr>
                <w:rFonts w:cs="Times New Roman"/>
              </w:rPr>
              <w:t>512</w:t>
            </w:r>
          </w:p>
        </w:tc>
        <w:tc>
          <w:tcPr>
            <w:tcW w:w="0" w:type="auto"/>
          </w:tcPr>
          <w:p w14:paraId="1FCE8F4E" w14:textId="77777777" w:rsidR="000F5B6D" w:rsidRPr="00CC54F6" w:rsidRDefault="000F5B6D" w:rsidP="00E9798C">
            <w:pPr>
              <w:spacing w:line="360" w:lineRule="auto"/>
              <w:jc w:val="center"/>
              <w:rPr>
                <w:rFonts w:cs="Times New Roman"/>
              </w:rPr>
            </w:pPr>
            <w:r w:rsidRPr="00CC54F6">
              <w:rPr>
                <w:rFonts w:cs="Times New Roman"/>
              </w:rPr>
              <w:t>5</w:t>
            </w:r>
          </w:p>
        </w:tc>
      </w:tr>
      <w:tr w:rsidR="00326BC4" w:rsidRPr="00CC54F6" w14:paraId="2C152616" w14:textId="77777777" w:rsidTr="00057C39">
        <w:tc>
          <w:tcPr>
            <w:tcW w:w="0" w:type="auto"/>
          </w:tcPr>
          <w:p w14:paraId="3E105D7D" w14:textId="77777777" w:rsidR="000F5B6D" w:rsidRPr="00CC54F6" w:rsidRDefault="000F5B6D" w:rsidP="00E9798C">
            <w:pPr>
              <w:spacing w:line="360" w:lineRule="auto"/>
              <w:jc w:val="center"/>
              <w:rPr>
                <w:rFonts w:cs="Times New Roman"/>
              </w:rPr>
            </w:pPr>
            <w:r w:rsidRPr="00CC54F6">
              <w:rPr>
                <w:rFonts w:cs="Times New Roman"/>
                <w:b/>
              </w:rPr>
              <w:t>TOTAL</w:t>
            </w:r>
          </w:p>
        </w:tc>
        <w:tc>
          <w:tcPr>
            <w:tcW w:w="0" w:type="auto"/>
          </w:tcPr>
          <w:p w14:paraId="14DF690B" w14:textId="77777777" w:rsidR="000F5B6D" w:rsidRPr="00CC54F6" w:rsidRDefault="000F5B6D" w:rsidP="00E9798C">
            <w:pPr>
              <w:spacing w:line="360" w:lineRule="auto"/>
              <w:jc w:val="center"/>
              <w:rPr>
                <w:rFonts w:cs="Times New Roman"/>
              </w:rPr>
            </w:pPr>
            <w:r w:rsidRPr="00CC54F6">
              <w:rPr>
                <w:rFonts w:cs="Times New Roman"/>
                <w:b/>
              </w:rPr>
              <w:t>10 containers</w:t>
            </w:r>
          </w:p>
        </w:tc>
        <w:tc>
          <w:tcPr>
            <w:tcW w:w="0" w:type="auto"/>
          </w:tcPr>
          <w:p w14:paraId="59CD7C4C" w14:textId="77777777" w:rsidR="000F5B6D" w:rsidRPr="00CC54F6" w:rsidRDefault="000F5B6D" w:rsidP="00E9798C">
            <w:pPr>
              <w:spacing w:line="360" w:lineRule="auto"/>
              <w:jc w:val="center"/>
              <w:rPr>
                <w:rFonts w:cs="Times New Roman"/>
              </w:rPr>
            </w:pPr>
            <w:r w:rsidRPr="00CC54F6">
              <w:rPr>
                <w:rFonts w:cs="Times New Roman"/>
                <w:b/>
              </w:rPr>
              <w:t>11 vCPUs</w:t>
            </w:r>
          </w:p>
        </w:tc>
        <w:tc>
          <w:tcPr>
            <w:tcW w:w="0" w:type="auto"/>
          </w:tcPr>
          <w:p w14:paraId="3B265D61" w14:textId="77777777" w:rsidR="000F5B6D" w:rsidRPr="00CC54F6" w:rsidRDefault="000F5B6D" w:rsidP="00E9798C">
            <w:pPr>
              <w:spacing w:line="360" w:lineRule="auto"/>
              <w:jc w:val="center"/>
              <w:rPr>
                <w:rFonts w:cs="Times New Roman"/>
              </w:rPr>
            </w:pPr>
            <w:r w:rsidRPr="00CC54F6">
              <w:rPr>
                <w:rFonts w:cs="Times New Roman"/>
                <w:b/>
              </w:rPr>
              <w:t>9.5 GB</w:t>
            </w:r>
          </w:p>
        </w:tc>
        <w:tc>
          <w:tcPr>
            <w:tcW w:w="0" w:type="auto"/>
          </w:tcPr>
          <w:p w14:paraId="49D9300C" w14:textId="631817E9" w:rsidR="000F5B6D" w:rsidRPr="00CC54F6" w:rsidRDefault="005022FE" w:rsidP="00E9798C">
            <w:pPr>
              <w:spacing w:line="360" w:lineRule="auto"/>
              <w:jc w:val="center"/>
              <w:rPr>
                <w:rFonts w:cs="Times New Roman"/>
              </w:rPr>
            </w:pPr>
            <w:r w:rsidRPr="00CC54F6">
              <w:rPr>
                <w:rFonts w:cs="Times New Roman"/>
                <w:b/>
              </w:rPr>
              <w:t>70</w:t>
            </w:r>
            <w:r w:rsidR="000F5B6D" w:rsidRPr="00CC54F6">
              <w:rPr>
                <w:rFonts w:cs="Times New Roman"/>
                <w:b/>
              </w:rPr>
              <w:t xml:space="preserve"> GB</w:t>
            </w:r>
          </w:p>
        </w:tc>
      </w:tr>
    </w:tbl>
    <w:p w14:paraId="27885E63" w14:textId="099E8018" w:rsidR="000F5B6D" w:rsidRPr="00CC54F6" w:rsidRDefault="00FD4B39" w:rsidP="00A27E0C">
      <w:pPr>
        <w:pStyle w:val="Legenda"/>
        <w:rPr>
          <w:rFonts w:cs="Times New Roman"/>
          <w:color w:val="auto"/>
          <w:sz w:val="20"/>
          <w:szCs w:val="20"/>
        </w:rPr>
      </w:pPr>
      <w:r w:rsidRPr="00CC54F6">
        <w:rPr>
          <w:rFonts w:cs="Times New Roman"/>
          <w:color w:val="auto"/>
          <w:sz w:val="20"/>
          <w:szCs w:val="20"/>
        </w:rPr>
        <w:t>Nota: Estes</w:t>
      </w:r>
      <w:r w:rsidR="00A063B5" w:rsidRPr="00CC54F6">
        <w:rPr>
          <w:rFonts w:cs="Times New Roman"/>
          <w:color w:val="auto"/>
          <w:sz w:val="20"/>
          <w:szCs w:val="20"/>
        </w:rPr>
        <w:t xml:space="preserve"> v</w:t>
      </w:r>
      <w:r w:rsidR="000F5B6D" w:rsidRPr="00CC54F6">
        <w:rPr>
          <w:rFonts w:cs="Times New Roman"/>
          <w:color w:val="auto"/>
          <w:sz w:val="20"/>
          <w:szCs w:val="20"/>
        </w:rPr>
        <w:t xml:space="preserve">alores são </w:t>
      </w:r>
      <w:r w:rsidR="00A063B5" w:rsidRPr="00CC54F6">
        <w:rPr>
          <w:rFonts w:cs="Times New Roman"/>
          <w:color w:val="auto"/>
          <w:sz w:val="20"/>
          <w:szCs w:val="20"/>
        </w:rPr>
        <w:t xml:space="preserve">apenas </w:t>
      </w:r>
      <w:r w:rsidR="000F5B6D" w:rsidRPr="00CC54F6">
        <w:rPr>
          <w:rFonts w:cs="Times New Roman"/>
          <w:color w:val="auto"/>
          <w:sz w:val="20"/>
          <w:szCs w:val="20"/>
        </w:rPr>
        <w:t>estimativas</w:t>
      </w:r>
      <w:r w:rsidR="00A063B5" w:rsidRPr="00CC54F6">
        <w:rPr>
          <w:rFonts w:cs="Times New Roman"/>
          <w:color w:val="auto"/>
          <w:sz w:val="20"/>
          <w:szCs w:val="20"/>
        </w:rPr>
        <w:t>, que</w:t>
      </w:r>
      <w:r w:rsidR="000F5B6D" w:rsidRPr="00CC54F6">
        <w:rPr>
          <w:rFonts w:cs="Times New Roman"/>
          <w:color w:val="auto"/>
          <w:sz w:val="20"/>
          <w:szCs w:val="20"/>
        </w:rPr>
        <w:t xml:space="preserve"> podem ser </w:t>
      </w:r>
      <w:r w:rsidR="00A063B5" w:rsidRPr="00CC54F6">
        <w:rPr>
          <w:rFonts w:cs="Times New Roman"/>
          <w:color w:val="auto"/>
          <w:sz w:val="20"/>
          <w:szCs w:val="20"/>
        </w:rPr>
        <w:t xml:space="preserve">ajustados </w:t>
      </w:r>
      <w:r w:rsidR="000F5B6D" w:rsidRPr="00CC54F6">
        <w:rPr>
          <w:rFonts w:cs="Times New Roman"/>
          <w:color w:val="auto"/>
          <w:sz w:val="20"/>
          <w:szCs w:val="20"/>
        </w:rPr>
        <w:t>após testes de carga.</w:t>
      </w:r>
    </w:p>
    <w:p w14:paraId="613E23F3" w14:textId="34541B2C" w:rsidR="00B9668D" w:rsidRPr="00CC54F6" w:rsidRDefault="000F5B6D" w:rsidP="00A26D4F">
      <w:pPr>
        <w:pStyle w:val="Ttulo2"/>
        <w:rPr>
          <w:rFonts w:cs="Times New Roman"/>
        </w:rPr>
      </w:pPr>
      <w:bookmarkStart w:id="54" w:name="_Toc215694286"/>
      <w:r w:rsidRPr="00CC54F6">
        <w:rPr>
          <w:rFonts w:cs="Times New Roman"/>
        </w:rPr>
        <w:t>6.2. Software e Tecnologias</w:t>
      </w:r>
      <w:bookmarkEnd w:id="54"/>
    </w:p>
    <w:p w14:paraId="10E48893" w14:textId="4D5805D1" w:rsidR="00B9668D" w:rsidRPr="00CC54F6" w:rsidRDefault="00B9668D" w:rsidP="00B9668D">
      <w:pPr>
        <w:pStyle w:val="Legenda"/>
        <w:keepNext/>
        <w:jc w:val="center"/>
        <w:rPr>
          <w:rFonts w:cs="Times New Roman"/>
          <w:i w:val="0"/>
          <w:iCs w:val="0"/>
          <w:color w:val="auto"/>
          <w:sz w:val="20"/>
          <w:szCs w:val="20"/>
        </w:rPr>
      </w:pPr>
      <w:bookmarkStart w:id="55" w:name="_Toc215694254"/>
      <w:r w:rsidRPr="00CC54F6">
        <w:rPr>
          <w:rFonts w:cs="Times New Roman"/>
          <w:b/>
          <w:bCs/>
          <w:i w:val="0"/>
          <w:iCs w:val="0"/>
          <w:color w:val="auto"/>
          <w:sz w:val="20"/>
          <w:szCs w:val="20"/>
        </w:rPr>
        <w:t xml:space="preserve">Tabela </w:t>
      </w:r>
      <w:r w:rsidRPr="00CC54F6">
        <w:rPr>
          <w:rFonts w:cs="Times New Roman"/>
          <w:b/>
          <w:bCs/>
          <w:i w:val="0"/>
          <w:iCs w:val="0"/>
          <w:color w:val="auto"/>
          <w:sz w:val="20"/>
          <w:szCs w:val="20"/>
        </w:rPr>
        <w:fldChar w:fldCharType="begin"/>
      </w:r>
      <w:r w:rsidRPr="00CC54F6">
        <w:rPr>
          <w:rFonts w:cs="Times New Roman"/>
          <w:b/>
          <w:bCs/>
          <w:i w:val="0"/>
          <w:iCs w:val="0"/>
          <w:color w:val="auto"/>
          <w:sz w:val="20"/>
          <w:szCs w:val="20"/>
        </w:rPr>
        <w:instrText xml:space="preserve"> SEQ Tabela \* ARABIC </w:instrText>
      </w:r>
      <w:r w:rsidRPr="00CC54F6">
        <w:rPr>
          <w:rFonts w:cs="Times New Roman"/>
          <w:b/>
          <w:bCs/>
          <w:i w:val="0"/>
          <w:iCs w:val="0"/>
          <w:color w:val="auto"/>
          <w:sz w:val="20"/>
          <w:szCs w:val="20"/>
        </w:rPr>
        <w:fldChar w:fldCharType="separate"/>
      </w:r>
      <w:r w:rsidR="007C32EA">
        <w:rPr>
          <w:rFonts w:cs="Times New Roman"/>
          <w:b/>
          <w:bCs/>
          <w:i w:val="0"/>
          <w:iCs w:val="0"/>
          <w:noProof/>
          <w:color w:val="auto"/>
          <w:sz w:val="20"/>
          <w:szCs w:val="20"/>
        </w:rPr>
        <w:t>5</w:t>
      </w:r>
      <w:r w:rsidRPr="00CC54F6">
        <w:rPr>
          <w:rFonts w:cs="Times New Roman"/>
          <w:b/>
          <w:bCs/>
          <w:i w:val="0"/>
          <w:iCs w:val="0"/>
          <w:color w:val="auto"/>
          <w:sz w:val="20"/>
          <w:szCs w:val="20"/>
        </w:rPr>
        <w:fldChar w:fldCharType="end"/>
      </w:r>
      <w:r w:rsidRPr="00CC54F6">
        <w:rPr>
          <w:rFonts w:cs="Times New Roman"/>
          <w:b/>
          <w:bCs/>
          <w:i w:val="0"/>
          <w:iCs w:val="0"/>
          <w:color w:val="auto"/>
          <w:sz w:val="20"/>
          <w:szCs w:val="20"/>
        </w:rPr>
        <w:t xml:space="preserve"> –</w:t>
      </w:r>
      <w:r w:rsidRPr="00CC54F6">
        <w:rPr>
          <w:rFonts w:cs="Times New Roman"/>
          <w:i w:val="0"/>
          <w:iCs w:val="0"/>
          <w:color w:val="auto"/>
          <w:sz w:val="20"/>
          <w:szCs w:val="20"/>
        </w:rPr>
        <w:t xml:space="preserve"> Software e Tecnologias</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1930"/>
        <w:gridCol w:w="1094"/>
        <w:gridCol w:w="3519"/>
      </w:tblGrid>
      <w:tr w:rsidR="00326BC4" w:rsidRPr="00CC54F6" w14:paraId="46BBF8FC" w14:textId="77777777" w:rsidTr="007227B5">
        <w:tc>
          <w:tcPr>
            <w:tcW w:w="0" w:type="auto"/>
          </w:tcPr>
          <w:p w14:paraId="66FFF049" w14:textId="77777777" w:rsidR="000F5B6D" w:rsidRPr="00CC54F6" w:rsidRDefault="000F5B6D" w:rsidP="00E9798C">
            <w:pPr>
              <w:spacing w:after="0" w:line="360" w:lineRule="auto"/>
              <w:jc w:val="center"/>
              <w:rPr>
                <w:rFonts w:cs="Times New Roman"/>
              </w:rPr>
            </w:pPr>
            <w:r w:rsidRPr="00CC54F6">
              <w:rPr>
                <w:rFonts w:cs="Times New Roman"/>
              </w:rPr>
              <w:t>Categoria</w:t>
            </w:r>
          </w:p>
        </w:tc>
        <w:tc>
          <w:tcPr>
            <w:tcW w:w="0" w:type="auto"/>
          </w:tcPr>
          <w:p w14:paraId="03B20FA4" w14:textId="77777777" w:rsidR="000F5B6D" w:rsidRPr="00CC54F6" w:rsidRDefault="000F5B6D" w:rsidP="00E9798C">
            <w:pPr>
              <w:spacing w:after="0" w:line="360" w:lineRule="auto"/>
              <w:jc w:val="center"/>
              <w:rPr>
                <w:rFonts w:cs="Times New Roman"/>
              </w:rPr>
            </w:pPr>
            <w:r w:rsidRPr="00CC54F6">
              <w:rPr>
                <w:rFonts w:cs="Times New Roman"/>
              </w:rPr>
              <w:t>Tecnologia</w:t>
            </w:r>
          </w:p>
        </w:tc>
        <w:tc>
          <w:tcPr>
            <w:tcW w:w="0" w:type="auto"/>
          </w:tcPr>
          <w:p w14:paraId="610EC85D" w14:textId="77777777" w:rsidR="000F5B6D" w:rsidRPr="00CC54F6" w:rsidRDefault="000F5B6D" w:rsidP="00E9798C">
            <w:pPr>
              <w:spacing w:after="0" w:line="360" w:lineRule="auto"/>
              <w:jc w:val="center"/>
              <w:rPr>
                <w:rFonts w:cs="Times New Roman"/>
              </w:rPr>
            </w:pPr>
            <w:r w:rsidRPr="00CC54F6">
              <w:rPr>
                <w:rFonts w:cs="Times New Roman"/>
              </w:rPr>
              <w:t>Versão</w:t>
            </w:r>
          </w:p>
        </w:tc>
        <w:tc>
          <w:tcPr>
            <w:tcW w:w="0" w:type="auto"/>
          </w:tcPr>
          <w:p w14:paraId="0F29840F" w14:textId="77777777" w:rsidR="000F5B6D" w:rsidRPr="00CC54F6" w:rsidRDefault="000F5B6D" w:rsidP="00E9798C">
            <w:pPr>
              <w:spacing w:after="0" w:line="360" w:lineRule="auto"/>
              <w:jc w:val="center"/>
              <w:rPr>
                <w:rFonts w:cs="Times New Roman"/>
              </w:rPr>
            </w:pPr>
            <w:r w:rsidRPr="00CC54F6">
              <w:rPr>
                <w:rFonts w:cs="Times New Roman"/>
              </w:rPr>
              <w:t>Descrição</w:t>
            </w:r>
          </w:p>
        </w:tc>
      </w:tr>
      <w:tr w:rsidR="00326BC4" w:rsidRPr="00CC54F6" w14:paraId="2141C6DF" w14:textId="77777777" w:rsidTr="007227B5">
        <w:tc>
          <w:tcPr>
            <w:tcW w:w="0" w:type="auto"/>
          </w:tcPr>
          <w:p w14:paraId="344BA49A" w14:textId="77777777" w:rsidR="000F5B6D" w:rsidRPr="00CC54F6" w:rsidRDefault="000F5B6D" w:rsidP="00E9798C">
            <w:pPr>
              <w:spacing w:after="0" w:line="360" w:lineRule="auto"/>
              <w:jc w:val="center"/>
              <w:rPr>
                <w:rFonts w:cs="Times New Roman"/>
              </w:rPr>
            </w:pPr>
            <w:r w:rsidRPr="00CC54F6">
              <w:rPr>
                <w:rFonts w:cs="Times New Roman"/>
              </w:rPr>
              <w:t>Emulação de Rede</w:t>
            </w:r>
          </w:p>
        </w:tc>
        <w:tc>
          <w:tcPr>
            <w:tcW w:w="0" w:type="auto"/>
          </w:tcPr>
          <w:p w14:paraId="54F6859B" w14:textId="77777777" w:rsidR="000F5B6D" w:rsidRPr="00CC54F6" w:rsidRDefault="000F5B6D" w:rsidP="00E9798C">
            <w:pPr>
              <w:spacing w:after="0" w:line="360" w:lineRule="auto"/>
              <w:jc w:val="center"/>
              <w:rPr>
                <w:rFonts w:cs="Times New Roman"/>
              </w:rPr>
            </w:pPr>
            <w:r w:rsidRPr="00CC54F6">
              <w:rPr>
                <w:rFonts w:cs="Times New Roman"/>
              </w:rPr>
              <w:t>GNS3</w:t>
            </w:r>
          </w:p>
        </w:tc>
        <w:tc>
          <w:tcPr>
            <w:tcW w:w="0" w:type="auto"/>
          </w:tcPr>
          <w:p w14:paraId="10706719" w14:textId="77777777" w:rsidR="000F5B6D" w:rsidRPr="00CC54F6" w:rsidRDefault="000F5B6D" w:rsidP="00E9798C">
            <w:pPr>
              <w:spacing w:after="0" w:line="360" w:lineRule="auto"/>
              <w:jc w:val="center"/>
              <w:rPr>
                <w:rFonts w:cs="Times New Roman"/>
              </w:rPr>
            </w:pPr>
            <w:r w:rsidRPr="00CC54F6">
              <w:rPr>
                <w:rFonts w:cs="Times New Roman"/>
              </w:rPr>
              <w:t>2.2+</w:t>
            </w:r>
          </w:p>
        </w:tc>
        <w:tc>
          <w:tcPr>
            <w:tcW w:w="0" w:type="auto"/>
          </w:tcPr>
          <w:p w14:paraId="432FF11D" w14:textId="77777777" w:rsidR="000F5B6D" w:rsidRPr="00CC54F6" w:rsidRDefault="000F5B6D" w:rsidP="00E9798C">
            <w:pPr>
              <w:spacing w:after="0" w:line="360" w:lineRule="auto"/>
              <w:jc w:val="center"/>
              <w:rPr>
                <w:rFonts w:cs="Times New Roman"/>
              </w:rPr>
            </w:pPr>
            <w:r w:rsidRPr="00CC54F6">
              <w:rPr>
                <w:rFonts w:cs="Times New Roman"/>
              </w:rPr>
              <w:t>Emulação da infraestrutura de rede</w:t>
            </w:r>
          </w:p>
        </w:tc>
      </w:tr>
      <w:tr w:rsidR="00326BC4" w:rsidRPr="00CC54F6" w14:paraId="193D2D6B" w14:textId="77777777" w:rsidTr="007227B5">
        <w:tc>
          <w:tcPr>
            <w:tcW w:w="0" w:type="auto"/>
          </w:tcPr>
          <w:p w14:paraId="73770A9D" w14:textId="77777777" w:rsidR="000F5B6D" w:rsidRPr="00CC54F6" w:rsidRDefault="000F5B6D" w:rsidP="00E9798C">
            <w:pPr>
              <w:spacing w:after="0" w:line="360" w:lineRule="auto"/>
              <w:jc w:val="center"/>
              <w:rPr>
                <w:rFonts w:cs="Times New Roman"/>
              </w:rPr>
            </w:pPr>
            <w:r w:rsidRPr="00CC54F6">
              <w:rPr>
                <w:rFonts w:cs="Times New Roman"/>
              </w:rPr>
              <w:t>Containers</w:t>
            </w:r>
          </w:p>
        </w:tc>
        <w:tc>
          <w:tcPr>
            <w:tcW w:w="0" w:type="auto"/>
          </w:tcPr>
          <w:p w14:paraId="38DF0C51" w14:textId="77777777" w:rsidR="000F5B6D" w:rsidRPr="00CC54F6" w:rsidRDefault="000F5B6D" w:rsidP="00E9798C">
            <w:pPr>
              <w:spacing w:after="0" w:line="360" w:lineRule="auto"/>
              <w:jc w:val="center"/>
              <w:rPr>
                <w:rFonts w:cs="Times New Roman"/>
              </w:rPr>
            </w:pPr>
            <w:r w:rsidRPr="00CC54F6">
              <w:rPr>
                <w:rFonts w:cs="Times New Roman"/>
              </w:rPr>
              <w:t>Docker</w:t>
            </w:r>
          </w:p>
        </w:tc>
        <w:tc>
          <w:tcPr>
            <w:tcW w:w="0" w:type="auto"/>
          </w:tcPr>
          <w:p w14:paraId="5FE84CD3" w14:textId="77777777" w:rsidR="000F5B6D" w:rsidRPr="00CC54F6" w:rsidRDefault="000F5B6D" w:rsidP="00E9798C">
            <w:pPr>
              <w:spacing w:after="0" w:line="360" w:lineRule="auto"/>
              <w:jc w:val="center"/>
              <w:rPr>
                <w:rFonts w:cs="Times New Roman"/>
              </w:rPr>
            </w:pPr>
            <w:r w:rsidRPr="00CC54F6">
              <w:rPr>
                <w:rFonts w:cs="Times New Roman"/>
              </w:rPr>
              <w:t>20.10+</w:t>
            </w:r>
          </w:p>
        </w:tc>
        <w:tc>
          <w:tcPr>
            <w:tcW w:w="0" w:type="auto"/>
          </w:tcPr>
          <w:p w14:paraId="6DD82CD7" w14:textId="77777777" w:rsidR="000F5B6D" w:rsidRPr="00CC54F6" w:rsidRDefault="000F5B6D" w:rsidP="00E9798C">
            <w:pPr>
              <w:spacing w:after="0" w:line="360" w:lineRule="auto"/>
              <w:jc w:val="center"/>
              <w:rPr>
                <w:rFonts w:cs="Times New Roman"/>
              </w:rPr>
            </w:pPr>
            <w:r w:rsidRPr="00CC54F6">
              <w:rPr>
                <w:rFonts w:cs="Times New Roman"/>
              </w:rPr>
              <w:t>Plataforma de containers</w:t>
            </w:r>
          </w:p>
        </w:tc>
      </w:tr>
      <w:tr w:rsidR="00326BC4" w:rsidRPr="00CC54F6" w14:paraId="4C02321E" w14:textId="77777777" w:rsidTr="007227B5">
        <w:tc>
          <w:tcPr>
            <w:tcW w:w="0" w:type="auto"/>
          </w:tcPr>
          <w:p w14:paraId="5B041858" w14:textId="77777777" w:rsidR="000F5B6D" w:rsidRPr="00CC54F6" w:rsidRDefault="000F5B6D" w:rsidP="00E9798C">
            <w:pPr>
              <w:spacing w:after="0" w:line="360" w:lineRule="auto"/>
              <w:jc w:val="center"/>
              <w:rPr>
                <w:rFonts w:cs="Times New Roman"/>
              </w:rPr>
            </w:pPr>
            <w:r w:rsidRPr="00CC54F6">
              <w:rPr>
                <w:rFonts w:cs="Times New Roman"/>
              </w:rPr>
              <w:t>Load Balancer</w:t>
            </w:r>
          </w:p>
        </w:tc>
        <w:tc>
          <w:tcPr>
            <w:tcW w:w="0" w:type="auto"/>
          </w:tcPr>
          <w:p w14:paraId="4726C3D5" w14:textId="77777777" w:rsidR="000F5B6D" w:rsidRPr="00CC54F6" w:rsidRDefault="000F5B6D" w:rsidP="00E9798C">
            <w:pPr>
              <w:spacing w:after="0" w:line="360" w:lineRule="auto"/>
              <w:jc w:val="center"/>
              <w:rPr>
                <w:rFonts w:cs="Times New Roman"/>
              </w:rPr>
            </w:pPr>
            <w:r w:rsidRPr="00CC54F6">
              <w:rPr>
                <w:rFonts w:cs="Times New Roman"/>
              </w:rPr>
              <w:t>NGINX</w:t>
            </w:r>
          </w:p>
        </w:tc>
        <w:tc>
          <w:tcPr>
            <w:tcW w:w="0" w:type="auto"/>
          </w:tcPr>
          <w:p w14:paraId="35339061" w14:textId="77777777" w:rsidR="000F5B6D" w:rsidRPr="00CC54F6" w:rsidRDefault="000F5B6D" w:rsidP="00E9798C">
            <w:pPr>
              <w:spacing w:after="0" w:line="360" w:lineRule="auto"/>
              <w:jc w:val="center"/>
              <w:rPr>
                <w:rFonts w:cs="Times New Roman"/>
              </w:rPr>
            </w:pPr>
            <w:r w:rsidRPr="00CC54F6">
              <w:rPr>
                <w:rFonts w:cs="Times New Roman"/>
              </w:rPr>
              <w:t>1.21+</w:t>
            </w:r>
          </w:p>
        </w:tc>
        <w:tc>
          <w:tcPr>
            <w:tcW w:w="0" w:type="auto"/>
          </w:tcPr>
          <w:p w14:paraId="1636B674" w14:textId="77777777" w:rsidR="000F5B6D" w:rsidRPr="00CC54F6" w:rsidRDefault="000F5B6D" w:rsidP="00E9798C">
            <w:pPr>
              <w:spacing w:after="0" w:line="360" w:lineRule="auto"/>
              <w:jc w:val="center"/>
              <w:rPr>
                <w:rFonts w:cs="Times New Roman"/>
              </w:rPr>
            </w:pPr>
            <w:r w:rsidRPr="00CC54F6">
              <w:rPr>
                <w:rFonts w:cs="Times New Roman"/>
              </w:rPr>
              <w:t>Proxy reverso e load balancer</w:t>
            </w:r>
          </w:p>
        </w:tc>
      </w:tr>
      <w:tr w:rsidR="00326BC4" w:rsidRPr="00CC54F6" w14:paraId="64B48C26" w14:textId="77777777" w:rsidTr="007227B5">
        <w:tc>
          <w:tcPr>
            <w:tcW w:w="0" w:type="auto"/>
          </w:tcPr>
          <w:p w14:paraId="0B4988A9" w14:textId="77777777" w:rsidR="000F5B6D" w:rsidRPr="00CC54F6" w:rsidRDefault="000F5B6D" w:rsidP="00E9798C">
            <w:pPr>
              <w:spacing w:after="0" w:line="360" w:lineRule="auto"/>
              <w:jc w:val="center"/>
              <w:rPr>
                <w:rFonts w:cs="Times New Roman"/>
              </w:rPr>
            </w:pPr>
            <w:r w:rsidRPr="00CC54F6">
              <w:rPr>
                <w:rFonts w:cs="Times New Roman"/>
              </w:rPr>
              <w:t>API Server</w:t>
            </w:r>
          </w:p>
        </w:tc>
        <w:tc>
          <w:tcPr>
            <w:tcW w:w="0" w:type="auto"/>
          </w:tcPr>
          <w:p w14:paraId="1F0C741E" w14:textId="77777777" w:rsidR="000F5B6D" w:rsidRPr="00CC54F6" w:rsidRDefault="000F5B6D" w:rsidP="00E9798C">
            <w:pPr>
              <w:spacing w:after="0" w:line="360" w:lineRule="auto"/>
              <w:jc w:val="center"/>
              <w:rPr>
                <w:rFonts w:cs="Times New Roman"/>
              </w:rPr>
            </w:pPr>
            <w:r w:rsidRPr="00CC54F6">
              <w:rPr>
                <w:rFonts w:cs="Times New Roman"/>
              </w:rPr>
              <w:t>Node.js + Express</w:t>
            </w:r>
          </w:p>
        </w:tc>
        <w:tc>
          <w:tcPr>
            <w:tcW w:w="0" w:type="auto"/>
          </w:tcPr>
          <w:p w14:paraId="3BCF69A2" w14:textId="77777777" w:rsidR="000F5B6D" w:rsidRPr="00CC54F6" w:rsidRDefault="000F5B6D" w:rsidP="00E9798C">
            <w:pPr>
              <w:spacing w:after="0" w:line="360" w:lineRule="auto"/>
              <w:jc w:val="center"/>
              <w:rPr>
                <w:rFonts w:cs="Times New Roman"/>
              </w:rPr>
            </w:pPr>
            <w:r w:rsidRPr="00CC54F6">
              <w:rPr>
                <w:rFonts w:cs="Times New Roman"/>
              </w:rPr>
              <w:t>18.x / 4.x</w:t>
            </w:r>
          </w:p>
        </w:tc>
        <w:tc>
          <w:tcPr>
            <w:tcW w:w="0" w:type="auto"/>
          </w:tcPr>
          <w:p w14:paraId="1F143150" w14:textId="77777777" w:rsidR="000F5B6D" w:rsidRPr="00CC54F6" w:rsidRDefault="000F5B6D" w:rsidP="00E9798C">
            <w:pPr>
              <w:spacing w:after="0" w:line="360" w:lineRule="auto"/>
              <w:jc w:val="center"/>
              <w:rPr>
                <w:rFonts w:cs="Times New Roman"/>
              </w:rPr>
            </w:pPr>
            <w:r w:rsidRPr="00CC54F6">
              <w:rPr>
                <w:rFonts w:cs="Times New Roman"/>
              </w:rPr>
              <w:t>Servidor HTTP/REST</w:t>
            </w:r>
          </w:p>
        </w:tc>
      </w:tr>
      <w:tr w:rsidR="00326BC4" w:rsidRPr="00CC54F6" w14:paraId="28567C85" w14:textId="77777777" w:rsidTr="007227B5">
        <w:tc>
          <w:tcPr>
            <w:tcW w:w="0" w:type="auto"/>
          </w:tcPr>
          <w:p w14:paraId="7D716F95" w14:textId="77777777" w:rsidR="000F5B6D" w:rsidRPr="00CC54F6" w:rsidRDefault="000F5B6D" w:rsidP="00E9798C">
            <w:pPr>
              <w:spacing w:after="0" w:line="360" w:lineRule="auto"/>
              <w:jc w:val="center"/>
              <w:rPr>
                <w:rFonts w:cs="Times New Roman"/>
              </w:rPr>
            </w:pPr>
            <w:r w:rsidRPr="00CC54F6">
              <w:rPr>
                <w:rFonts w:cs="Times New Roman"/>
              </w:rPr>
              <w:t>MQTT Broker</w:t>
            </w:r>
          </w:p>
        </w:tc>
        <w:tc>
          <w:tcPr>
            <w:tcW w:w="0" w:type="auto"/>
          </w:tcPr>
          <w:p w14:paraId="03D2A8E9" w14:textId="77777777" w:rsidR="000F5B6D" w:rsidRPr="00CC54F6" w:rsidRDefault="000F5B6D" w:rsidP="00E9798C">
            <w:pPr>
              <w:spacing w:after="0" w:line="360" w:lineRule="auto"/>
              <w:jc w:val="center"/>
              <w:rPr>
                <w:rFonts w:cs="Times New Roman"/>
              </w:rPr>
            </w:pPr>
            <w:r w:rsidRPr="00CC54F6">
              <w:rPr>
                <w:rFonts w:cs="Times New Roman"/>
              </w:rPr>
              <w:t>Mosquitto</w:t>
            </w:r>
          </w:p>
        </w:tc>
        <w:tc>
          <w:tcPr>
            <w:tcW w:w="0" w:type="auto"/>
          </w:tcPr>
          <w:p w14:paraId="43A696D6" w14:textId="77777777" w:rsidR="000F5B6D" w:rsidRPr="00CC54F6" w:rsidRDefault="000F5B6D" w:rsidP="00E9798C">
            <w:pPr>
              <w:spacing w:after="0" w:line="360" w:lineRule="auto"/>
              <w:jc w:val="center"/>
              <w:rPr>
                <w:rFonts w:cs="Times New Roman"/>
              </w:rPr>
            </w:pPr>
            <w:r w:rsidRPr="00CC54F6">
              <w:rPr>
                <w:rFonts w:cs="Times New Roman"/>
              </w:rPr>
              <w:t>2.0+</w:t>
            </w:r>
          </w:p>
        </w:tc>
        <w:tc>
          <w:tcPr>
            <w:tcW w:w="0" w:type="auto"/>
          </w:tcPr>
          <w:p w14:paraId="68F55F50" w14:textId="77777777" w:rsidR="000F5B6D" w:rsidRPr="00CC54F6" w:rsidRDefault="000F5B6D" w:rsidP="00E9798C">
            <w:pPr>
              <w:spacing w:after="0" w:line="360" w:lineRule="auto"/>
              <w:jc w:val="center"/>
              <w:rPr>
                <w:rFonts w:cs="Times New Roman"/>
              </w:rPr>
            </w:pPr>
            <w:r w:rsidRPr="00CC54F6">
              <w:rPr>
                <w:rFonts w:cs="Times New Roman"/>
              </w:rPr>
              <w:t>Broker MQTT</w:t>
            </w:r>
          </w:p>
        </w:tc>
      </w:tr>
      <w:tr w:rsidR="00326BC4" w:rsidRPr="00CC54F6" w14:paraId="09E192B7" w14:textId="77777777" w:rsidTr="007227B5">
        <w:tc>
          <w:tcPr>
            <w:tcW w:w="0" w:type="auto"/>
          </w:tcPr>
          <w:p w14:paraId="18F3C8D8" w14:textId="77777777" w:rsidR="000F5B6D" w:rsidRPr="00CC54F6" w:rsidRDefault="000F5B6D" w:rsidP="00E9798C">
            <w:pPr>
              <w:spacing w:after="0" w:line="360" w:lineRule="auto"/>
              <w:jc w:val="center"/>
              <w:rPr>
                <w:rFonts w:cs="Times New Roman"/>
              </w:rPr>
            </w:pPr>
            <w:r w:rsidRPr="00CC54F6">
              <w:rPr>
                <w:rFonts w:cs="Times New Roman"/>
              </w:rPr>
              <w:t>Base de Dados</w:t>
            </w:r>
          </w:p>
        </w:tc>
        <w:tc>
          <w:tcPr>
            <w:tcW w:w="0" w:type="auto"/>
          </w:tcPr>
          <w:p w14:paraId="5B6CC7BB" w14:textId="77777777" w:rsidR="000F5B6D" w:rsidRPr="00CC54F6" w:rsidRDefault="000F5B6D" w:rsidP="00E9798C">
            <w:pPr>
              <w:spacing w:after="0" w:line="360" w:lineRule="auto"/>
              <w:jc w:val="center"/>
              <w:rPr>
                <w:rFonts w:cs="Times New Roman"/>
              </w:rPr>
            </w:pPr>
            <w:r w:rsidRPr="00CC54F6">
              <w:rPr>
                <w:rFonts w:cs="Times New Roman"/>
              </w:rPr>
              <w:t>MySQL</w:t>
            </w:r>
          </w:p>
        </w:tc>
        <w:tc>
          <w:tcPr>
            <w:tcW w:w="0" w:type="auto"/>
          </w:tcPr>
          <w:p w14:paraId="773732C9" w14:textId="77777777" w:rsidR="000F5B6D" w:rsidRPr="00CC54F6" w:rsidRDefault="000F5B6D" w:rsidP="00E9798C">
            <w:pPr>
              <w:spacing w:after="0" w:line="360" w:lineRule="auto"/>
              <w:jc w:val="center"/>
              <w:rPr>
                <w:rFonts w:cs="Times New Roman"/>
              </w:rPr>
            </w:pPr>
            <w:r w:rsidRPr="00CC54F6">
              <w:rPr>
                <w:rFonts w:cs="Times New Roman"/>
              </w:rPr>
              <w:t>8.0+</w:t>
            </w:r>
          </w:p>
        </w:tc>
        <w:tc>
          <w:tcPr>
            <w:tcW w:w="0" w:type="auto"/>
          </w:tcPr>
          <w:p w14:paraId="1BA451C4" w14:textId="77777777" w:rsidR="000F5B6D" w:rsidRPr="00CC54F6" w:rsidRDefault="000F5B6D" w:rsidP="00E9798C">
            <w:pPr>
              <w:spacing w:after="0" w:line="360" w:lineRule="auto"/>
              <w:jc w:val="center"/>
              <w:rPr>
                <w:rFonts w:cs="Times New Roman"/>
              </w:rPr>
            </w:pPr>
            <w:r w:rsidRPr="00CC54F6">
              <w:rPr>
                <w:rFonts w:cs="Times New Roman"/>
              </w:rPr>
              <w:t>Base de dados relacional unificada</w:t>
            </w:r>
          </w:p>
        </w:tc>
      </w:tr>
      <w:tr w:rsidR="00326BC4" w:rsidRPr="0058240C" w14:paraId="689D5353" w14:textId="77777777" w:rsidTr="007227B5">
        <w:tc>
          <w:tcPr>
            <w:tcW w:w="0" w:type="auto"/>
          </w:tcPr>
          <w:p w14:paraId="2DC62709" w14:textId="77777777" w:rsidR="000F5B6D" w:rsidRPr="00CC54F6" w:rsidRDefault="000F5B6D" w:rsidP="00E9798C">
            <w:pPr>
              <w:spacing w:after="0" w:line="360" w:lineRule="auto"/>
              <w:jc w:val="center"/>
              <w:rPr>
                <w:rFonts w:cs="Times New Roman"/>
              </w:rPr>
            </w:pPr>
            <w:r w:rsidRPr="00CC54F6">
              <w:rPr>
                <w:rFonts w:cs="Times New Roman"/>
              </w:rPr>
              <w:t>Autenticação</w:t>
            </w:r>
          </w:p>
        </w:tc>
        <w:tc>
          <w:tcPr>
            <w:tcW w:w="0" w:type="auto"/>
          </w:tcPr>
          <w:p w14:paraId="25D452B9" w14:textId="77777777" w:rsidR="000F5B6D" w:rsidRPr="00CC54F6" w:rsidRDefault="000F5B6D" w:rsidP="00E9798C">
            <w:pPr>
              <w:spacing w:after="0" w:line="360" w:lineRule="auto"/>
              <w:jc w:val="center"/>
              <w:rPr>
                <w:rFonts w:cs="Times New Roman"/>
              </w:rPr>
            </w:pPr>
            <w:r w:rsidRPr="00CC54F6">
              <w:rPr>
                <w:rFonts w:cs="Times New Roman"/>
              </w:rPr>
              <w:t>JWT + bcrypt</w:t>
            </w:r>
          </w:p>
        </w:tc>
        <w:tc>
          <w:tcPr>
            <w:tcW w:w="0" w:type="auto"/>
          </w:tcPr>
          <w:p w14:paraId="5D763D80" w14:textId="77777777" w:rsidR="000F5B6D" w:rsidRPr="00CC54F6" w:rsidRDefault="000F5B6D" w:rsidP="00E9798C">
            <w:pPr>
              <w:spacing w:after="0" w:line="360" w:lineRule="auto"/>
              <w:jc w:val="center"/>
              <w:rPr>
                <w:rFonts w:cs="Times New Roman"/>
              </w:rPr>
            </w:pPr>
            <w:r w:rsidRPr="00CC54F6">
              <w:rPr>
                <w:rFonts w:cs="Times New Roman"/>
              </w:rPr>
              <w:t>-</w:t>
            </w:r>
          </w:p>
        </w:tc>
        <w:tc>
          <w:tcPr>
            <w:tcW w:w="0" w:type="auto"/>
          </w:tcPr>
          <w:p w14:paraId="1C223D7B" w14:textId="77777777" w:rsidR="000F5B6D" w:rsidRPr="00CC54F6" w:rsidRDefault="000F5B6D" w:rsidP="00E9798C">
            <w:pPr>
              <w:spacing w:after="0" w:line="360" w:lineRule="auto"/>
              <w:jc w:val="center"/>
              <w:rPr>
                <w:rFonts w:cs="Times New Roman"/>
                <w:lang w:val="en-US"/>
              </w:rPr>
            </w:pPr>
            <w:r w:rsidRPr="00CC54F6">
              <w:rPr>
                <w:rFonts w:cs="Times New Roman"/>
                <w:lang w:val="en-US"/>
              </w:rPr>
              <w:t>Tokens JWT e hashing de passwords</w:t>
            </w:r>
          </w:p>
        </w:tc>
      </w:tr>
      <w:tr w:rsidR="00326BC4" w:rsidRPr="00CC54F6" w14:paraId="6924D66A" w14:textId="77777777" w:rsidTr="007227B5">
        <w:tc>
          <w:tcPr>
            <w:tcW w:w="0" w:type="auto"/>
          </w:tcPr>
          <w:p w14:paraId="76928778" w14:textId="77777777" w:rsidR="000F5B6D" w:rsidRPr="00CC54F6" w:rsidRDefault="000F5B6D" w:rsidP="00E9798C">
            <w:pPr>
              <w:spacing w:after="0" w:line="360" w:lineRule="auto"/>
              <w:jc w:val="center"/>
              <w:rPr>
                <w:rFonts w:cs="Times New Roman"/>
              </w:rPr>
            </w:pPr>
            <w:r w:rsidRPr="00CC54F6">
              <w:rPr>
                <w:rFonts w:cs="Times New Roman"/>
              </w:rPr>
              <w:t>Frontend</w:t>
            </w:r>
          </w:p>
        </w:tc>
        <w:tc>
          <w:tcPr>
            <w:tcW w:w="0" w:type="auto"/>
          </w:tcPr>
          <w:p w14:paraId="6E63EB25" w14:textId="77777777" w:rsidR="000F5B6D" w:rsidRPr="00CC54F6" w:rsidRDefault="000F5B6D" w:rsidP="00E9798C">
            <w:pPr>
              <w:spacing w:after="0" w:line="360" w:lineRule="auto"/>
              <w:jc w:val="center"/>
              <w:rPr>
                <w:rFonts w:cs="Times New Roman"/>
              </w:rPr>
            </w:pPr>
            <w:r w:rsidRPr="00CC54F6">
              <w:rPr>
                <w:rFonts w:cs="Times New Roman"/>
              </w:rPr>
              <w:t>React.js / Vue.js</w:t>
            </w:r>
          </w:p>
        </w:tc>
        <w:tc>
          <w:tcPr>
            <w:tcW w:w="0" w:type="auto"/>
          </w:tcPr>
          <w:p w14:paraId="0A40E1A8" w14:textId="77777777" w:rsidR="000F5B6D" w:rsidRPr="00CC54F6" w:rsidRDefault="000F5B6D" w:rsidP="00E9798C">
            <w:pPr>
              <w:spacing w:after="0" w:line="360" w:lineRule="auto"/>
              <w:jc w:val="center"/>
              <w:rPr>
                <w:rFonts w:cs="Times New Roman"/>
              </w:rPr>
            </w:pPr>
            <w:r w:rsidRPr="00CC54F6">
              <w:rPr>
                <w:rFonts w:cs="Times New Roman"/>
              </w:rPr>
              <w:t>18.x / 3.x</w:t>
            </w:r>
          </w:p>
        </w:tc>
        <w:tc>
          <w:tcPr>
            <w:tcW w:w="0" w:type="auto"/>
          </w:tcPr>
          <w:p w14:paraId="761D9D34" w14:textId="77777777" w:rsidR="000F5B6D" w:rsidRPr="00CC54F6" w:rsidRDefault="000F5B6D" w:rsidP="00E9798C">
            <w:pPr>
              <w:spacing w:after="0" w:line="360" w:lineRule="auto"/>
              <w:jc w:val="center"/>
              <w:rPr>
                <w:rFonts w:cs="Times New Roman"/>
              </w:rPr>
            </w:pPr>
            <w:r w:rsidRPr="00CC54F6">
              <w:rPr>
                <w:rFonts w:cs="Times New Roman"/>
              </w:rPr>
              <w:t>Framework JavaScript (opcional)</w:t>
            </w:r>
          </w:p>
        </w:tc>
      </w:tr>
      <w:tr w:rsidR="00326BC4" w:rsidRPr="00CC54F6" w14:paraId="5229B80F" w14:textId="77777777" w:rsidTr="007227B5">
        <w:tc>
          <w:tcPr>
            <w:tcW w:w="0" w:type="auto"/>
          </w:tcPr>
          <w:p w14:paraId="45428A88" w14:textId="77777777" w:rsidR="000F5B6D" w:rsidRPr="00CC54F6" w:rsidRDefault="000F5B6D" w:rsidP="00E9798C">
            <w:pPr>
              <w:spacing w:after="0" w:line="360" w:lineRule="auto"/>
              <w:jc w:val="center"/>
              <w:rPr>
                <w:rFonts w:cs="Times New Roman"/>
              </w:rPr>
            </w:pPr>
            <w:r w:rsidRPr="00CC54F6">
              <w:rPr>
                <w:rFonts w:cs="Times New Roman"/>
              </w:rPr>
              <w:t>Linguagens</w:t>
            </w:r>
          </w:p>
        </w:tc>
        <w:tc>
          <w:tcPr>
            <w:tcW w:w="0" w:type="auto"/>
          </w:tcPr>
          <w:p w14:paraId="24C95E12" w14:textId="77777777" w:rsidR="000F5B6D" w:rsidRPr="00CC54F6" w:rsidRDefault="000F5B6D" w:rsidP="00E9798C">
            <w:pPr>
              <w:spacing w:after="0" w:line="360" w:lineRule="auto"/>
              <w:jc w:val="center"/>
              <w:rPr>
                <w:rFonts w:cs="Times New Roman"/>
              </w:rPr>
            </w:pPr>
            <w:r w:rsidRPr="00CC54F6">
              <w:rPr>
                <w:rFonts w:cs="Times New Roman"/>
              </w:rPr>
              <w:t>JavaScript, Python</w:t>
            </w:r>
          </w:p>
        </w:tc>
        <w:tc>
          <w:tcPr>
            <w:tcW w:w="0" w:type="auto"/>
          </w:tcPr>
          <w:p w14:paraId="5C2AAA22" w14:textId="77777777" w:rsidR="000F5B6D" w:rsidRPr="00CC54F6" w:rsidRDefault="000F5B6D" w:rsidP="00E9798C">
            <w:pPr>
              <w:spacing w:after="0" w:line="360" w:lineRule="auto"/>
              <w:jc w:val="center"/>
              <w:rPr>
                <w:rFonts w:cs="Times New Roman"/>
              </w:rPr>
            </w:pPr>
            <w:r w:rsidRPr="00CC54F6">
              <w:rPr>
                <w:rFonts w:cs="Times New Roman"/>
              </w:rPr>
              <w:t>-</w:t>
            </w:r>
          </w:p>
        </w:tc>
        <w:tc>
          <w:tcPr>
            <w:tcW w:w="0" w:type="auto"/>
          </w:tcPr>
          <w:p w14:paraId="6BCDD322" w14:textId="77777777" w:rsidR="000F5B6D" w:rsidRPr="00CC54F6" w:rsidRDefault="000F5B6D" w:rsidP="00E9798C">
            <w:pPr>
              <w:spacing w:after="0" w:line="360" w:lineRule="auto"/>
              <w:jc w:val="center"/>
              <w:rPr>
                <w:rFonts w:cs="Times New Roman"/>
              </w:rPr>
            </w:pPr>
            <w:r w:rsidRPr="00CC54F6">
              <w:rPr>
                <w:rFonts w:cs="Times New Roman"/>
              </w:rPr>
              <w:t>Desenvolvimento de serviços</w:t>
            </w:r>
          </w:p>
        </w:tc>
      </w:tr>
      <w:tr w:rsidR="00326BC4" w:rsidRPr="00CC54F6" w14:paraId="15E14832" w14:textId="77777777" w:rsidTr="007227B5">
        <w:tc>
          <w:tcPr>
            <w:tcW w:w="0" w:type="auto"/>
          </w:tcPr>
          <w:p w14:paraId="25870944" w14:textId="77777777" w:rsidR="000F5B6D" w:rsidRPr="00CC54F6" w:rsidRDefault="000F5B6D" w:rsidP="00E9798C">
            <w:pPr>
              <w:spacing w:after="0" w:line="360" w:lineRule="auto"/>
              <w:jc w:val="center"/>
              <w:rPr>
                <w:rFonts w:cs="Times New Roman"/>
              </w:rPr>
            </w:pPr>
            <w:r w:rsidRPr="00CC54F6">
              <w:rPr>
                <w:rFonts w:cs="Times New Roman"/>
              </w:rPr>
              <w:lastRenderedPageBreak/>
              <w:t>Simulador IoT</w:t>
            </w:r>
          </w:p>
        </w:tc>
        <w:tc>
          <w:tcPr>
            <w:tcW w:w="0" w:type="auto"/>
          </w:tcPr>
          <w:p w14:paraId="487B4C2C" w14:textId="77777777" w:rsidR="000F5B6D" w:rsidRPr="00CC54F6" w:rsidRDefault="000F5B6D" w:rsidP="00E9798C">
            <w:pPr>
              <w:spacing w:after="0" w:line="360" w:lineRule="auto"/>
              <w:jc w:val="center"/>
              <w:rPr>
                <w:rFonts w:cs="Times New Roman"/>
              </w:rPr>
            </w:pPr>
            <w:r w:rsidRPr="00CC54F6">
              <w:rPr>
                <w:rFonts w:cs="Times New Roman"/>
              </w:rPr>
              <w:t>CupCarbon</w:t>
            </w:r>
          </w:p>
        </w:tc>
        <w:tc>
          <w:tcPr>
            <w:tcW w:w="0" w:type="auto"/>
          </w:tcPr>
          <w:p w14:paraId="3D25FEFD" w14:textId="77777777" w:rsidR="000F5B6D" w:rsidRPr="00CC54F6" w:rsidRDefault="000F5B6D" w:rsidP="00E9798C">
            <w:pPr>
              <w:spacing w:after="0" w:line="360" w:lineRule="auto"/>
              <w:jc w:val="center"/>
              <w:rPr>
                <w:rFonts w:cs="Times New Roman"/>
              </w:rPr>
            </w:pPr>
            <w:r w:rsidRPr="00CC54F6">
              <w:rPr>
                <w:rFonts w:cs="Times New Roman"/>
              </w:rPr>
              <w:t>-</w:t>
            </w:r>
          </w:p>
        </w:tc>
        <w:tc>
          <w:tcPr>
            <w:tcW w:w="0" w:type="auto"/>
          </w:tcPr>
          <w:p w14:paraId="75B402EE" w14:textId="77777777" w:rsidR="000F5B6D" w:rsidRPr="00CC54F6" w:rsidRDefault="000F5B6D" w:rsidP="00E9798C">
            <w:pPr>
              <w:spacing w:after="0" w:line="360" w:lineRule="auto"/>
              <w:jc w:val="center"/>
              <w:rPr>
                <w:rFonts w:cs="Times New Roman"/>
              </w:rPr>
            </w:pPr>
            <w:r w:rsidRPr="00CC54F6">
              <w:rPr>
                <w:rFonts w:cs="Times New Roman"/>
              </w:rPr>
              <w:t>Simulação de sensores</w:t>
            </w:r>
          </w:p>
        </w:tc>
      </w:tr>
      <w:tr w:rsidR="00326BC4" w:rsidRPr="00CC54F6" w14:paraId="25E15918" w14:textId="77777777" w:rsidTr="007227B5">
        <w:tc>
          <w:tcPr>
            <w:tcW w:w="0" w:type="auto"/>
          </w:tcPr>
          <w:p w14:paraId="7E9B50A5" w14:textId="77777777" w:rsidR="000F5B6D" w:rsidRPr="00CC54F6" w:rsidRDefault="000F5B6D" w:rsidP="00E9798C">
            <w:pPr>
              <w:spacing w:after="0" w:line="360" w:lineRule="auto"/>
              <w:jc w:val="center"/>
              <w:rPr>
                <w:rFonts w:cs="Times New Roman"/>
              </w:rPr>
            </w:pPr>
            <w:r w:rsidRPr="00CC54F6">
              <w:rPr>
                <w:rFonts w:cs="Times New Roman"/>
              </w:rPr>
              <w:t>Protocolos WSN</w:t>
            </w:r>
          </w:p>
        </w:tc>
        <w:tc>
          <w:tcPr>
            <w:tcW w:w="0" w:type="auto"/>
          </w:tcPr>
          <w:p w14:paraId="2771C9C5" w14:textId="07B10D4D" w:rsidR="000F5B6D" w:rsidRPr="00CC54F6" w:rsidRDefault="000F5B6D" w:rsidP="00E9798C">
            <w:pPr>
              <w:spacing w:after="0" w:line="360" w:lineRule="auto"/>
              <w:jc w:val="center"/>
              <w:rPr>
                <w:rFonts w:cs="Times New Roman"/>
              </w:rPr>
            </w:pPr>
            <w:r w:rsidRPr="00CC54F6">
              <w:rPr>
                <w:rFonts w:cs="Times New Roman"/>
              </w:rPr>
              <w:t>Zigbee</w:t>
            </w:r>
          </w:p>
        </w:tc>
        <w:tc>
          <w:tcPr>
            <w:tcW w:w="0" w:type="auto"/>
          </w:tcPr>
          <w:p w14:paraId="53565FE9" w14:textId="77777777" w:rsidR="000F5B6D" w:rsidRPr="00CC54F6" w:rsidRDefault="000F5B6D" w:rsidP="00E9798C">
            <w:pPr>
              <w:spacing w:after="0" w:line="360" w:lineRule="auto"/>
              <w:jc w:val="center"/>
              <w:rPr>
                <w:rFonts w:cs="Times New Roman"/>
              </w:rPr>
            </w:pPr>
            <w:r w:rsidRPr="00CC54F6">
              <w:rPr>
                <w:rFonts w:cs="Times New Roman"/>
              </w:rPr>
              <w:t>-</w:t>
            </w:r>
          </w:p>
        </w:tc>
        <w:tc>
          <w:tcPr>
            <w:tcW w:w="0" w:type="auto"/>
          </w:tcPr>
          <w:p w14:paraId="33AA4337" w14:textId="77777777" w:rsidR="000F5B6D" w:rsidRPr="00CC54F6" w:rsidRDefault="000F5B6D" w:rsidP="00E9798C">
            <w:pPr>
              <w:spacing w:after="0" w:line="360" w:lineRule="auto"/>
              <w:jc w:val="center"/>
              <w:rPr>
                <w:rFonts w:cs="Times New Roman"/>
              </w:rPr>
            </w:pPr>
            <w:r w:rsidRPr="00CC54F6">
              <w:rPr>
                <w:rFonts w:cs="Times New Roman"/>
              </w:rPr>
              <w:t>Protocolos de sensores</w:t>
            </w:r>
          </w:p>
        </w:tc>
      </w:tr>
      <w:tr w:rsidR="00326BC4" w:rsidRPr="00CC54F6" w14:paraId="1D55FA8E" w14:textId="77777777" w:rsidTr="007227B5">
        <w:tc>
          <w:tcPr>
            <w:tcW w:w="0" w:type="auto"/>
          </w:tcPr>
          <w:p w14:paraId="5123A577" w14:textId="77777777" w:rsidR="000F5B6D" w:rsidRPr="00CC54F6" w:rsidRDefault="000F5B6D" w:rsidP="00E9798C">
            <w:pPr>
              <w:spacing w:after="0" w:line="360" w:lineRule="auto"/>
              <w:jc w:val="center"/>
              <w:rPr>
                <w:rFonts w:cs="Times New Roman"/>
              </w:rPr>
            </w:pPr>
            <w:r w:rsidRPr="00CC54F6">
              <w:rPr>
                <w:rFonts w:cs="Times New Roman"/>
              </w:rPr>
              <w:t>Orquestração</w:t>
            </w:r>
          </w:p>
        </w:tc>
        <w:tc>
          <w:tcPr>
            <w:tcW w:w="0" w:type="auto"/>
          </w:tcPr>
          <w:p w14:paraId="5F8FA576" w14:textId="77777777" w:rsidR="000F5B6D" w:rsidRPr="00CC54F6" w:rsidRDefault="000F5B6D" w:rsidP="00E9798C">
            <w:pPr>
              <w:spacing w:after="0" w:line="360" w:lineRule="auto"/>
              <w:jc w:val="center"/>
              <w:rPr>
                <w:rFonts w:cs="Times New Roman"/>
              </w:rPr>
            </w:pPr>
            <w:r w:rsidRPr="00CC54F6">
              <w:rPr>
                <w:rFonts w:cs="Times New Roman"/>
              </w:rPr>
              <w:t>Docker Compose</w:t>
            </w:r>
          </w:p>
        </w:tc>
        <w:tc>
          <w:tcPr>
            <w:tcW w:w="0" w:type="auto"/>
          </w:tcPr>
          <w:p w14:paraId="24CB9AE7" w14:textId="77777777" w:rsidR="000F5B6D" w:rsidRPr="00CC54F6" w:rsidRDefault="000F5B6D" w:rsidP="00E9798C">
            <w:pPr>
              <w:spacing w:after="0" w:line="360" w:lineRule="auto"/>
              <w:jc w:val="center"/>
              <w:rPr>
                <w:rFonts w:cs="Times New Roman"/>
              </w:rPr>
            </w:pPr>
            <w:r w:rsidRPr="00CC54F6">
              <w:rPr>
                <w:rFonts w:cs="Times New Roman"/>
              </w:rPr>
              <w:t>2.x</w:t>
            </w:r>
          </w:p>
        </w:tc>
        <w:tc>
          <w:tcPr>
            <w:tcW w:w="0" w:type="auto"/>
          </w:tcPr>
          <w:p w14:paraId="32024D23" w14:textId="77777777" w:rsidR="000F5B6D" w:rsidRPr="00CC54F6" w:rsidRDefault="000F5B6D" w:rsidP="00E9798C">
            <w:pPr>
              <w:spacing w:after="0" w:line="360" w:lineRule="auto"/>
              <w:jc w:val="center"/>
              <w:rPr>
                <w:rFonts w:cs="Times New Roman"/>
              </w:rPr>
            </w:pPr>
            <w:r w:rsidRPr="00CC54F6">
              <w:rPr>
                <w:rFonts w:cs="Times New Roman"/>
              </w:rPr>
              <w:t>Gestão multi-container</w:t>
            </w:r>
          </w:p>
        </w:tc>
      </w:tr>
    </w:tbl>
    <w:p w14:paraId="52185520" w14:textId="634975C7" w:rsidR="000F5B6D" w:rsidRPr="00CC54F6" w:rsidRDefault="000F5B6D" w:rsidP="007E2DE7">
      <w:pPr>
        <w:pStyle w:val="Ttulo1"/>
        <w:rPr>
          <w:rFonts w:cs="Times New Roman"/>
        </w:rPr>
      </w:pPr>
      <w:bookmarkStart w:id="56" w:name="_Toc215694287"/>
      <w:r w:rsidRPr="00CC54F6">
        <w:rPr>
          <w:rFonts w:cs="Times New Roman"/>
        </w:rPr>
        <w:t>7. P</w:t>
      </w:r>
      <w:r w:rsidR="00EF01CC" w:rsidRPr="00CC54F6">
        <w:rPr>
          <w:rFonts w:cs="Times New Roman"/>
        </w:rPr>
        <w:t>rotocolos</w:t>
      </w:r>
      <w:r w:rsidRPr="00CC54F6">
        <w:rPr>
          <w:rFonts w:cs="Times New Roman"/>
        </w:rPr>
        <w:t xml:space="preserve"> D</w:t>
      </w:r>
      <w:r w:rsidR="00EF01CC" w:rsidRPr="00CC54F6">
        <w:rPr>
          <w:rFonts w:cs="Times New Roman"/>
        </w:rPr>
        <w:t>e</w:t>
      </w:r>
      <w:r w:rsidRPr="00CC54F6">
        <w:rPr>
          <w:rFonts w:cs="Times New Roman"/>
        </w:rPr>
        <w:t xml:space="preserve"> C</w:t>
      </w:r>
      <w:r w:rsidR="00EF01CC" w:rsidRPr="00CC54F6">
        <w:rPr>
          <w:rFonts w:cs="Times New Roman"/>
        </w:rPr>
        <w:t>omunicação</w:t>
      </w:r>
      <w:bookmarkEnd w:id="56"/>
    </w:p>
    <w:p w14:paraId="0A867F59" w14:textId="77777777" w:rsidR="000F5B6D" w:rsidRPr="00CC54F6" w:rsidRDefault="000F5B6D" w:rsidP="007E2DE7">
      <w:pPr>
        <w:pStyle w:val="Ttulo2"/>
        <w:rPr>
          <w:rFonts w:cs="Times New Roman"/>
        </w:rPr>
      </w:pPr>
      <w:bookmarkStart w:id="57" w:name="_Toc215694288"/>
      <w:r w:rsidRPr="00CC54F6">
        <w:rPr>
          <w:rFonts w:cs="Times New Roman"/>
        </w:rPr>
        <w:t>7.1. HTTP/REST</w:t>
      </w:r>
      <w:bookmarkEnd w:id="57"/>
    </w:p>
    <w:p w14:paraId="64D04130" w14:textId="77777777" w:rsidR="000F5B6D" w:rsidRPr="00CC54F6" w:rsidRDefault="000F5B6D" w:rsidP="00E9798C">
      <w:pPr>
        <w:spacing w:after="0" w:line="360" w:lineRule="auto"/>
        <w:rPr>
          <w:rFonts w:cs="Times New Roman"/>
        </w:rPr>
      </w:pPr>
      <w:r w:rsidRPr="00CC54F6">
        <w:rPr>
          <w:rFonts w:cs="Times New Roman"/>
          <w:b/>
        </w:rPr>
        <w:t>Protocolo:</w:t>
      </w:r>
      <w:r w:rsidRPr="00CC54F6">
        <w:rPr>
          <w:rFonts w:cs="Times New Roman"/>
        </w:rPr>
        <w:t xml:space="preserve"> HTTP/1.1 (HTTPS recomendado para produção)</w:t>
      </w:r>
    </w:p>
    <w:p w14:paraId="2461AFB2" w14:textId="77777777" w:rsidR="000F5B6D" w:rsidRPr="00CC54F6" w:rsidRDefault="000F5B6D" w:rsidP="00E9798C">
      <w:pPr>
        <w:spacing w:after="0" w:line="360" w:lineRule="auto"/>
        <w:rPr>
          <w:rFonts w:cs="Times New Roman"/>
        </w:rPr>
      </w:pPr>
      <w:r w:rsidRPr="00CC54F6">
        <w:rPr>
          <w:rFonts w:cs="Times New Roman"/>
          <w:b/>
        </w:rPr>
        <w:t>Formato de Dados:</w:t>
      </w:r>
      <w:r w:rsidRPr="00CC54F6">
        <w:rPr>
          <w:rFonts w:cs="Times New Roman"/>
        </w:rPr>
        <w:t xml:space="preserve"> JSON</w:t>
      </w:r>
    </w:p>
    <w:p w14:paraId="529E10A9" w14:textId="77777777" w:rsidR="000F5B6D" w:rsidRPr="00CC54F6" w:rsidRDefault="000F5B6D" w:rsidP="00E9798C">
      <w:pPr>
        <w:spacing w:after="0" w:line="360" w:lineRule="auto"/>
        <w:rPr>
          <w:rFonts w:cs="Times New Roman"/>
        </w:rPr>
      </w:pPr>
      <w:r w:rsidRPr="00CC54F6">
        <w:rPr>
          <w:rFonts w:cs="Times New Roman"/>
          <w:b/>
        </w:rPr>
        <w:t>Métodos HTTP:</w:t>
      </w:r>
    </w:p>
    <w:p w14:paraId="14F20ACC" w14:textId="77777777" w:rsidR="000F5B6D" w:rsidRPr="00CC54F6" w:rsidRDefault="000F5B6D">
      <w:pPr>
        <w:numPr>
          <w:ilvl w:val="0"/>
          <w:numId w:val="1"/>
        </w:numPr>
        <w:spacing w:after="0" w:line="360" w:lineRule="auto"/>
        <w:rPr>
          <w:rFonts w:cs="Times New Roman"/>
          <w:bCs/>
        </w:rPr>
      </w:pPr>
      <w:r w:rsidRPr="00CC54F6">
        <w:rPr>
          <w:rStyle w:val="InlineCode"/>
          <w:rFonts w:ascii="Times New Roman" w:hAnsi="Times New Roman" w:cs="Times New Roman"/>
          <w:bCs/>
          <w:color w:val="auto"/>
          <w:sz w:val="24"/>
          <w:szCs w:val="24"/>
          <w:highlight w:val="none"/>
        </w:rPr>
        <w:t>POST</w:t>
      </w:r>
      <w:r w:rsidRPr="00CC54F6">
        <w:rPr>
          <w:rFonts w:cs="Times New Roman"/>
          <w:bCs/>
        </w:rPr>
        <w:t>: Criação de recursos (envio de dados, registo de dispositivos).</w:t>
      </w:r>
    </w:p>
    <w:p w14:paraId="24950110" w14:textId="77777777" w:rsidR="000F5B6D" w:rsidRPr="00CC54F6" w:rsidRDefault="000F5B6D">
      <w:pPr>
        <w:numPr>
          <w:ilvl w:val="0"/>
          <w:numId w:val="1"/>
        </w:numPr>
        <w:spacing w:after="0" w:line="360" w:lineRule="auto"/>
        <w:rPr>
          <w:rFonts w:cs="Times New Roman"/>
          <w:bCs/>
        </w:rPr>
      </w:pPr>
      <w:r w:rsidRPr="00CC54F6">
        <w:rPr>
          <w:rStyle w:val="InlineCode"/>
          <w:rFonts w:ascii="Times New Roman" w:hAnsi="Times New Roman" w:cs="Times New Roman"/>
          <w:bCs/>
          <w:color w:val="auto"/>
          <w:sz w:val="24"/>
          <w:szCs w:val="24"/>
          <w:highlight w:val="none"/>
        </w:rPr>
        <w:t>GET</w:t>
      </w:r>
      <w:r w:rsidRPr="00CC54F6">
        <w:rPr>
          <w:rFonts w:cs="Times New Roman"/>
          <w:bCs/>
        </w:rPr>
        <w:t>: Leitura de recursos (consulta de dados, listagem de dispositivos).</w:t>
      </w:r>
    </w:p>
    <w:p w14:paraId="03568B32" w14:textId="77777777" w:rsidR="000F5B6D" w:rsidRPr="00CC54F6" w:rsidRDefault="000F5B6D">
      <w:pPr>
        <w:numPr>
          <w:ilvl w:val="0"/>
          <w:numId w:val="1"/>
        </w:numPr>
        <w:spacing w:after="0" w:line="360" w:lineRule="auto"/>
        <w:rPr>
          <w:rFonts w:cs="Times New Roman"/>
          <w:bCs/>
        </w:rPr>
      </w:pPr>
      <w:r w:rsidRPr="00CC54F6">
        <w:rPr>
          <w:rStyle w:val="InlineCode"/>
          <w:rFonts w:ascii="Times New Roman" w:hAnsi="Times New Roman" w:cs="Times New Roman"/>
          <w:bCs/>
          <w:color w:val="auto"/>
          <w:sz w:val="24"/>
          <w:szCs w:val="24"/>
          <w:highlight w:val="none"/>
        </w:rPr>
        <w:t>PUT</w:t>
      </w:r>
      <w:r w:rsidRPr="00CC54F6">
        <w:rPr>
          <w:rFonts w:cs="Times New Roman"/>
          <w:bCs/>
        </w:rPr>
        <w:t>: Atualização de recursos (edição de perfil, configurações).</w:t>
      </w:r>
    </w:p>
    <w:p w14:paraId="2A26C279" w14:textId="77777777" w:rsidR="000F5B6D" w:rsidRPr="00CC54F6" w:rsidRDefault="000F5B6D">
      <w:pPr>
        <w:numPr>
          <w:ilvl w:val="0"/>
          <w:numId w:val="1"/>
        </w:numPr>
        <w:spacing w:after="0" w:line="360" w:lineRule="auto"/>
        <w:rPr>
          <w:rFonts w:cs="Times New Roman"/>
          <w:bCs/>
        </w:rPr>
      </w:pPr>
      <w:r w:rsidRPr="00CC54F6">
        <w:rPr>
          <w:rStyle w:val="InlineCode"/>
          <w:rFonts w:ascii="Times New Roman" w:hAnsi="Times New Roman" w:cs="Times New Roman"/>
          <w:bCs/>
          <w:color w:val="auto"/>
          <w:sz w:val="24"/>
          <w:szCs w:val="24"/>
          <w:highlight w:val="none"/>
        </w:rPr>
        <w:t>DELETE</w:t>
      </w:r>
      <w:r w:rsidRPr="00CC54F6">
        <w:rPr>
          <w:rFonts w:cs="Times New Roman"/>
          <w:bCs/>
        </w:rPr>
        <w:t>: Remoção de recursos (remoção de dispositivos).</w:t>
      </w:r>
    </w:p>
    <w:p w14:paraId="2BFF7679" w14:textId="77777777" w:rsidR="000F5B6D" w:rsidRPr="00CC54F6" w:rsidRDefault="000F5B6D" w:rsidP="00E9798C">
      <w:pPr>
        <w:spacing w:after="0" w:line="360" w:lineRule="auto"/>
        <w:rPr>
          <w:rFonts w:cs="Times New Roman"/>
        </w:rPr>
      </w:pPr>
      <w:r w:rsidRPr="00CC54F6">
        <w:rPr>
          <w:rFonts w:cs="Times New Roman"/>
          <w:b/>
        </w:rPr>
        <w:t>Códigos de Resposta:</w:t>
      </w:r>
    </w:p>
    <w:p w14:paraId="0270C39F" w14:textId="77777777" w:rsidR="000F5B6D" w:rsidRPr="00CC54F6" w:rsidRDefault="000F5B6D">
      <w:pPr>
        <w:numPr>
          <w:ilvl w:val="0"/>
          <w:numId w:val="1"/>
        </w:numPr>
        <w:spacing w:after="0" w:line="360" w:lineRule="auto"/>
        <w:rPr>
          <w:rFonts w:cs="Times New Roman"/>
          <w:bCs/>
        </w:rPr>
      </w:pPr>
      <w:r w:rsidRPr="00CC54F6">
        <w:rPr>
          <w:rStyle w:val="InlineCode"/>
          <w:rFonts w:ascii="Times New Roman" w:hAnsi="Times New Roman" w:cs="Times New Roman"/>
          <w:bCs/>
          <w:color w:val="auto"/>
          <w:sz w:val="24"/>
          <w:szCs w:val="24"/>
          <w:highlight w:val="none"/>
        </w:rPr>
        <w:t>200 OK</w:t>
      </w:r>
      <w:r w:rsidRPr="00CC54F6">
        <w:rPr>
          <w:rFonts w:cs="Times New Roman"/>
          <w:bCs/>
        </w:rPr>
        <w:t>: Operação bem-sucedida.</w:t>
      </w:r>
    </w:p>
    <w:p w14:paraId="3B0D5F10" w14:textId="77777777" w:rsidR="000F5B6D" w:rsidRPr="00CC54F6" w:rsidRDefault="000F5B6D">
      <w:pPr>
        <w:numPr>
          <w:ilvl w:val="0"/>
          <w:numId w:val="1"/>
        </w:numPr>
        <w:spacing w:after="0" w:line="360" w:lineRule="auto"/>
        <w:rPr>
          <w:rFonts w:cs="Times New Roman"/>
          <w:bCs/>
        </w:rPr>
      </w:pPr>
      <w:r w:rsidRPr="00CC54F6">
        <w:rPr>
          <w:rStyle w:val="InlineCode"/>
          <w:rFonts w:ascii="Times New Roman" w:hAnsi="Times New Roman" w:cs="Times New Roman"/>
          <w:bCs/>
          <w:color w:val="auto"/>
          <w:sz w:val="24"/>
          <w:szCs w:val="24"/>
          <w:highlight w:val="none"/>
        </w:rPr>
        <w:t>201 Created</w:t>
      </w:r>
      <w:r w:rsidRPr="00CC54F6">
        <w:rPr>
          <w:rFonts w:cs="Times New Roman"/>
          <w:bCs/>
        </w:rPr>
        <w:t>: Recurso criado com sucesso.</w:t>
      </w:r>
    </w:p>
    <w:p w14:paraId="0B04BA6A" w14:textId="77777777" w:rsidR="000F5B6D" w:rsidRPr="00CC54F6" w:rsidRDefault="000F5B6D">
      <w:pPr>
        <w:numPr>
          <w:ilvl w:val="0"/>
          <w:numId w:val="1"/>
        </w:numPr>
        <w:spacing w:after="0" w:line="360" w:lineRule="auto"/>
        <w:rPr>
          <w:rFonts w:cs="Times New Roman"/>
          <w:bCs/>
        </w:rPr>
      </w:pPr>
      <w:r w:rsidRPr="00CC54F6">
        <w:rPr>
          <w:rStyle w:val="InlineCode"/>
          <w:rFonts w:ascii="Times New Roman" w:hAnsi="Times New Roman" w:cs="Times New Roman"/>
          <w:bCs/>
          <w:color w:val="auto"/>
          <w:sz w:val="24"/>
          <w:szCs w:val="24"/>
          <w:highlight w:val="none"/>
        </w:rPr>
        <w:t>400 Bad Request</w:t>
      </w:r>
      <w:r w:rsidRPr="00CC54F6">
        <w:rPr>
          <w:rFonts w:cs="Times New Roman"/>
          <w:bCs/>
        </w:rPr>
        <w:t>: Dados inválidos ou malformados.</w:t>
      </w:r>
    </w:p>
    <w:p w14:paraId="4F703791" w14:textId="77777777" w:rsidR="000F5B6D" w:rsidRPr="00CC54F6" w:rsidRDefault="000F5B6D">
      <w:pPr>
        <w:numPr>
          <w:ilvl w:val="0"/>
          <w:numId w:val="1"/>
        </w:numPr>
        <w:spacing w:after="0" w:line="360" w:lineRule="auto"/>
        <w:rPr>
          <w:rFonts w:cs="Times New Roman"/>
          <w:bCs/>
        </w:rPr>
      </w:pPr>
      <w:r w:rsidRPr="00CC54F6">
        <w:rPr>
          <w:rStyle w:val="InlineCode"/>
          <w:rFonts w:ascii="Times New Roman" w:hAnsi="Times New Roman" w:cs="Times New Roman"/>
          <w:bCs/>
          <w:color w:val="auto"/>
          <w:sz w:val="24"/>
          <w:szCs w:val="24"/>
          <w:highlight w:val="none"/>
        </w:rPr>
        <w:t>401 Unauthorized</w:t>
      </w:r>
      <w:r w:rsidRPr="00CC54F6">
        <w:rPr>
          <w:rFonts w:cs="Times New Roman"/>
          <w:bCs/>
        </w:rPr>
        <w:t>: Autenticação falhou (API key ou JWT inválido).</w:t>
      </w:r>
    </w:p>
    <w:p w14:paraId="1F10A552" w14:textId="77777777" w:rsidR="000F5B6D" w:rsidRPr="00CC54F6" w:rsidRDefault="000F5B6D">
      <w:pPr>
        <w:numPr>
          <w:ilvl w:val="0"/>
          <w:numId w:val="1"/>
        </w:numPr>
        <w:spacing w:after="0" w:line="360" w:lineRule="auto"/>
        <w:rPr>
          <w:rFonts w:cs="Times New Roman"/>
          <w:bCs/>
        </w:rPr>
      </w:pPr>
      <w:r w:rsidRPr="00CC54F6">
        <w:rPr>
          <w:rStyle w:val="InlineCode"/>
          <w:rFonts w:ascii="Times New Roman" w:hAnsi="Times New Roman" w:cs="Times New Roman"/>
          <w:bCs/>
          <w:color w:val="auto"/>
          <w:sz w:val="24"/>
          <w:szCs w:val="24"/>
          <w:highlight w:val="none"/>
        </w:rPr>
        <w:t>403 Forbidden</w:t>
      </w:r>
      <w:r w:rsidRPr="00CC54F6">
        <w:rPr>
          <w:rFonts w:cs="Times New Roman"/>
          <w:bCs/>
        </w:rPr>
        <w:t>: Sem permissões para aceder ao recurso.</w:t>
      </w:r>
    </w:p>
    <w:p w14:paraId="5CA306FD" w14:textId="77777777" w:rsidR="000F5B6D" w:rsidRPr="00CC54F6" w:rsidRDefault="000F5B6D">
      <w:pPr>
        <w:numPr>
          <w:ilvl w:val="0"/>
          <w:numId w:val="1"/>
        </w:numPr>
        <w:spacing w:after="0" w:line="360" w:lineRule="auto"/>
        <w:rPr>
          <w:rFonts w:cs="Times New Roman"/>
          <w:bCs/>
        </w:rPr>
      </w:pPr>
      <w:r w:rsidRPr="00CC54F6">
        <w:rPr>
          <w:rStyle w:val="InlineCode"/>
          <w:rFonts w:ascii="Times New Roman" w:hAnsi="Times New Roman" w:cs="Times New Roman"/>
          <w:bCs/>
          <w:color w:val="auto"/>
          <w:sz w:val="24"/>
          <w:szCs w:val="24"/>
          <w:highlight w:val="none"/>
        </w:rPr>
        <w:t>404 Not Found</w:t>
      </w:r>
      <w:r w:rsidRPr="00CC54F6">
        <w:rPr>
          <w:rFonts w:cs="Times New Roman"/>
          <w:bCs/>
        </w:rPr>
        <w:t>: Recurso não encontrado.</w:t>
      </w:r>
    </w:p>
    <w:p w14:paraId="75500DB2" w14:textId="77777777" w:rsidR="000F5B6D" w:rsidRPr="00CC54F6" w:rsidRDefault="000F5B6D">
      <w:pPr>
        <w:numPr>
          <w:ilvl w:val="0"/>
          <w:numId w:val="1"/>
        </w:numPr>
        <w:spacing w:after="0" w:line="360" w:lineRule="auto"/>
        <w:rPr>
          <w:rFonts w:cs="Times New Roman"/>
          <w:bCs/>
        </w:rPr>
      </w:pPr>
      <w:r w:rsidRPr="00CC54F6">
        <w:rPr>
          <w:rStyle w:val="InlineCode"/>
          <w:rFonts w:ascii="Times New Roman" w:hAnsi="Times New Roman" w:cs="Times New Roman"/>
          <w:bCs/>
          <w:color w:val="auto"/>
          <w:sz w:val="24"/>
          <w:szCs w:val="24"/>
          <w:highlight w:val="none"/>
        </w:rPr>
        <w:t>500 Internal Server Error</w:t>
      </w:r>
      <w:r w:rsidRPr="00CC54F6">
        <w:rPr>
          <w:rFonts w:cs="Times New Roman"/>
          <w:bCs/>
        </w:rPr>
        <w:t>: Erro interno no servidor.</w:t>
      </w:r>
    </w:p>
    <w:p w14:paraId="1B2A5430" w14:textId="77777777" w:rsidR="000F5B6D" w:rsidRPr="00CC54F6" w:rsidRDefault="000F5B6D" w:rsidP="00E9798C">
      <w:pPr>
        <w:spacing w:after="0" w:line="360" w:lineRule="auto"/>
        <w:rPr>
          <w:rFonts w:cs="Times New Roman"/>
          <w:lang w:val="en-US"/>
        </w:rPr>
      </w:pPr>
      <w:r w:rsidRPr="00CC54F6">
        <w:rPr>
          <w:rFonts w:cs="Times New Roman"/>
          <w:b/>
          <w:lang w:val="en-US"/>
        </w:rPr>
        <w:t>Exemplo de Pedido HTTP:</w:t>
      </w:r>
    </w:p>
    <w:p w14:paraId="41EC65EB" w14:textId="393EA991" w:rsidR="000F5B6D" w:rsidRPr="00CC54F6" w:rsidRDefault="000F5B6D" w:rsidP="00E9798C">
      <w:pPr>
        <w:spacing w:after="0" w:line="360" w:lineRule="auto"/>
        <w:rPr>
          <w:rFonts w:cs="Times New Roman"/>
          <w:lang w:val="en-US"/>
        </w:rPr>
      </w:pPr>
      <w:r w:rsidRPr="00CC54F6">
        <w:rPr>
          <w:rFonts w:cs="Times New Roman"/>
          <w:lang w:val="en-US"/>
        </w:rPr>
        <w:t>POST /api/data HTTP/1.1</w:t>
      </w:r>
      <w:r w:rsidRPr="00CC54F6">
        <w:rPr>
          <w:rFonts w:cs="Times New Roman"/>
          <w:lang w:val="en-US"/>
        </w:rPr>
        <w:br/>
        <w:t>Host: iot.azurem.pt</w:t>
      </w:r>
      <w:r w:rsidRPr="00CC54F6">
        <w:rPr>
          <w:rFonts w:cs="Times New Roman"/>
          <w:lang w:val="en-US"/>
        </w:rPr>
        <w:br/>
        <w:t>Content-Type: application/json</w:t>
      </w:r>
      <w:r w:rsidRPr="00CC54F6">
        <w:rPr>
          <w:rFonts w:cs="Times New Roman"/>
          <w:lang w:val="en-US"/>
        </w:rPr>
        <w:br/>
        <w:t>Authorization: ApiKey a1b2c3d4e5f6g7h8</w:t>
      </w:r>
      <w:r w:rsidRPr="00CC54F6">
        <w:rPr>
          <w:rFonts w:cs="Times New Roman"/>
          <w:lang w:val="en-US"/>
        </w:rPr>
        <w:br/>
        <w:t>{</w:t>
      </w:r>
      <w:r w:rsidRPr="00CC54F6">
        <w:rPr>
          <w:rFonts w:cs="Times New Roman"/>
          <w:lang w:val="en-US"/>
        </w:rPr>
        <w:br/>
        <w:t xml:space="preserve">  "device_id": "sensor_parking_01",</w:t>
      </w:r>
      <w:r w:rsidRPr="00CC54F6">
        <w:rPr>
          <w:rFonts w:cs="Times New Roman"/>
          <w:lang w:val="en-US"/>
        </w:rPr>
        <w:br/>
        <w:t xml:space="preserve">  "timestamp": "2025-11-20T14:30:00Z",</w:t>
      </w:r>
      <w:r w:rsidRPr="00CC54F6">
        <w:rPr>
          <w:rFonts w:cs="Times New Roman"/>
          <w:lang w:val="en-US"/>
        </w:rPr>
        <w:br/>
        <w:t xml:space="preserve">  "data": {</w:t>
      </w:r>
      <w:r w:rsidRPr="00CC54F6">
        <w:rPr>
          <w:rFonts w:cs="Times New Roman"/>
          <w:lang w:val="en-US"/>
        </w:rPr>
        <w:br/>
        <w:t xml:space="preserve">    "type": "parking",</w:t>
      </w:r>
      <w:r w:rsidRPr="00CC54F6">
        <w:rPr>
          <w:rFonts w:cs="Times New Roman"/>
          <w:lang w:val="en-US"/>
        </w:rPr>
        <w:br/>
        <w:t xml:space="preserve">    "occupied": true,</w:t>
      </w:r>
      <w:r w:rsidRPr="00CC54F6">
        <w:rPr>
          <w:rFonts w:cs="Times New Roman"/>
          <w:lang w:val="en-US"/>
        </w:rPr>
        <w:br/>
        <w:t xml:space="preserve">    "distance_cm": 15</w:t>
      </w:r>
      <w:r w:rsidRPr="00CC54F6">
        <w:rPr>
          <w:rFonts w:cs="Times New Roman"/>
          <w:lang w:val="en-US"/>
        </w:rPr>
        <w:br/>
      </w:r>
      <w:r w:rsidRPr="00CC54F6">
        <w:rPr>
          <w:rFonts w:cs="Times New Roman"/>
          <w:lang w:val="en-US"/>
        </w:rPr>
        <w:lastRenderedPageBreak/>
        <w:t xml:space="preserve">  }</w:t>
      </w:r>
      <w:r w:rsidRPr="00CC54F6">
        <w:rPr>
          <w:rFonts w:cs="Times New Roman"/>
          <w:lang w:val="en-US"/>
        </w:rPr>
        <w:br/>
        <w:t>}</w:t>
      </w:r>
    </w:p>
    <w:p w14:paraId="250EAFDB" w14:textId="77777777" w:rsidR="000F5B6D" w:rsidRPr="00CC54F6" w:rsidRDefault="000F5B6D" w:rsidP="00E9798C">
      <w:pPr>
        <w:spacing w:after="0" w:line="360" w:lineRule="auto"/>
        <w:rPr>
          <w:rFonts w:cs="Times New Roman"/>
        </w:rPr>
      </w:pPr>
      <w:r w:rsidRPr="00CC54F6">
        <w:rPr>
          <w:rFonts w:cs="Times New Roman"/>
          <w:b/>
        </w:rPr>
        <w:t>Exemplo de Resposta HTTP (Sucesso):</w:t>
      </w:r>
    </w:p>
    <w:p w14:paraId="3F7D22F9" w14:textId="332966DC" w:rsidR="000F5B6D" w:rsidRPr="00CC54F6" w:rsidRDefault="000F5B6D" w:rsidP="00E9798C">
      <w:pPr>
        <w:spacing w:after="0" w:line="360" w:lineRule="auto"/>
        <w:rPr>
          <w:rFonts w:cs="Times New Roman"/>
          <w:lang w:val="en-US"/>
        </w:rPr>
      </w:pPr>
      <w:r w:rsidRPr="00CC54F6">
        <w:rPr>
          <w:rFonts w:cs="Times New Roman"/>
          <w:lang w:val="en-US"/>
        </w:rPr>
        <w:t>HTTP/1.1 200 OK</w:t>
      </w:r>
      <w:r w:rsidRPr="00CC54F6">
        <w:rPr>
          <w:rFonts w:cs="Times New Roman"/>
          <w:lang w:val="en-US"/>
        </w:rPr>
        <w:br/>
        <w:t>Content-Type: application/json</w:t>
      </w:r>
      <w:r w:rsidRPr="00CC54F6">
        <w:rPr>
          <w:rFonts w:cs="Times New Roman"/>
          <w:lang w:val="en-US"/>
        </w:rPr>
        <w:br/>
        <w:t>{</w:t>
      </w:r>
      <w:r w:rsidRPr="00CC54F6">
        <w:rPr>
          <w:rFonts w:cs="Times New Roman"/>
          <w:lang w:val="en-US"/>
        </w:rPr>
        <w:br/>
        <w:t xml:space="preserve">  "status": "success",</w:t>
      </w:r>
      <w:r w:rsidRPr="00CC54F6">
        <w:rPr>
          <w:rFonts w:cs="Times New Roman"/>
          <w:lang w:val="en-US"/>
        </w:rPr>
        <w:br/>
        <w:t xml:space="preserve">  "message": "Data received and stored",</w:t>
      </w:r>
      <w:r w:rsidRPr="00CC54F6">
        <w:rPr>
          <w:rFonts w:cs="Times New Roman"/>
          <w:lang w:val="en-US"/>
        </w:rPr>
        <w:br/>
        <w:t xml:space="preserve">  "timestamp": "2025-11-20T14:30:05Z",</w:t>
      </w:r>
      <w:r w:rsidRPr="00CC54F6">
        <w:rPr>
          <w:rFonts w:cs="Times New Roman"/>
          <w:lang w:val="en-US"/>
        </w:rPr>
        <w:br/>
        <w:t xml:space="preserve">  "reading_id": 123456</w:t>
      </w:r>
      <w:r w:rsidRPr="00CC54F6">
        <w:rPr>
          <w:rFonts w:cs="Times New Roman"/>
          <w:lang w:val="en-US"/>
        </w:rPr>
        <w:br/>
        <w:t>}</w:t>
      </w:r>
    </w:p>
    <w:p w14:paraId="3EB3900F" w14:textId="77777777" w:rsidR="000F5B6D" w:rsidRPr="00CC54F6" w:rsidRDefault="000F5B6D" w:rsidP="00E9798C">
      <w:pPr>
        <w:spacing w:after="0" w:line="360" w:lineRule="auto"/>
        <w:rPr>
          <w:rFonts w:cs="Times New Roman"/>
        </w:rPr>
      </w:pPr>
      <w:r w:rsidRPr="00CC54F6">
        <w:rPr>
          <w:rFonts w:cs="Times New Roman"/>
          <w:b/>
        </w:rPr>
        <w:t>Exemplo de Resposta HTTP (Erro de Autenticação):</w:t>
      </w:r>
    </w:p>
    <w:p w14:paraId="09AA74FB" w14:textId="632EBC17" w:rsidR="000F5B6D" w:rsidRPr="00CC54F6" w:rsidRDefault="000F5B6D" w:rsidP="00E9798C">
      <w:pPr>
        <w:spacing w:after="0" w:line="360" w:lineRule="auto"/>
        <w:rPr>
          <w:rFonts w:cs="Times New Roman"/>
          <w:lang w:val="en-US"/>
        </w:rPr>
      </w:pPr>
      <w:r w:rsidRPr="00CC54F6">
        <w:rPr>
          <w:rFonts w:cs="Times New Roman"/>
          <w:lang w:val="en-US"/>
        </w:rPr>
        <w:t>HTTP/1.1 401 Unauthorized</w:t>
      </w:r>
      <w:r w:rsidRPr="00CC54F6">
        <w:rPr>
          <w:rFonts w:cs="Times New Roman"/>
          <w:lang w:val="en-US"/>
        </w:rPr>
        <w:br/>
        <w:t>Content-Type: application/json</w:t>
      </w:r>
      <w:r w:rsidRPr="00CC54F6">
        <w:rPr>
          <w:rFonts w:cs="Times New Roman"/>
          <w:lang w:val="en-US"/>
        </w:rPr>
        <w:br/>
        <w:t>{</w:t>
      </w:r>
      <w:r w:rsidRPr="00CC54F6">
        <w:rPr>
          <w:rFonts w:cs="Times New Roman"/>
          <w:lang w:val="en-US"/>
        </w:rPr>
        <w:br/>
        <w:t xml:space="preserve">  "status": "error",</w:t>
      </w:r>
      <w:r w:rsidRPr="00CC54F6">
        <w:rPr>
          <w:rFonts w:cs="Times New Roman"/>
          <w:lang w:val="en-US"/>
        </w:rPr>
        <w:br/>
        <w:t xml:space="preserve">  "message": "Invalid API key for device sensor_parking_01",</w:t>
      </w:r>
      <w:r w:rsidRPr="00CC54F6">
        <w:rPr>
          <w:rFonts w:cs="Times New Roman"/>
          <w:lang w:val="en-US"/>
        </w:rPr>
        <w:br/>
        <w:t xml:space="preserve">  "timestamp": "2025-11-20T14:30:05Z"</w:t>
      </w:r>
      <w:r w:rsidRPr="00CC54F6">
        <w:rPr>
          <w:rFonts w:cs="Times New Roman"/>
          <w:lang w:val="en-US"/>
        </w:rPr>
        <w:br/>
        <w:t>}</w:t>
      </w:r>
    </w:p>
    <w:p w14:paraId="6B567961" w14:textId="77777777" w:rsidR="000F5B6D" w:rsidRPr="00CC54F6" w:rsidRDefault="000F5B6D" w:rsidP="00957CD0">
      <w:pPr>
        <w:pStyle w:val="Ttulo2"/>
        <w:rPr>
          <w:rFonts w:cs="Times New Roman"/>
        </w:rPr>
      </w:pPr>
      <w:bookmarkStart w:id="58" w:name="_Toc215694289"/>
      <w:r w:rsidRPr="00CC54F6">
        <w:rPr>
          <w:rFonts w:cs="Times New Roman"/>
        </w:rPr>
        <w:t>7.2. MQTT</w:t>
      </w:r>
      <w:bookmarkEnd w:id="58"/>
    </w:p>
    <w:p w14:paraId="349A4087" w14:textId="00FB07A0" w:rsidR="00110E25" w:rsidRPr="00CC54F6" w:rsidRDefault="00110E25" w:rsidP="00110E25">
      <w:pPr>
        <w:ind w:firstLine="708"/>
        <w:rPr>
          <w:rFonts w:cs="Times New Roman"/>
        </w:rPr>
      </w:pPr>
      <w:r w:rsidRPr="00CC54F6">
        <w:rPr>
          <w:rFonts w:cs="Times New Roman"/>
        </w:rPr>
        <w:t xml:space="preserve">O protocolo MQTT é utilizado para a </w:t>
      </w:r>
      <w:r w:rsidR="00BA0FB6" w:rsidRPr="00CC54F6">
        <w:rPr>
          <w:rFonts w:cs="Times New Roman"/>
        </w:rPr>
        <w:t xml:space="preserve">gestão </w:t>
      </w:r>
      <w:r w:rsidR="00350DD3" w:rsidRPr="00CC54F6">
        <w:rPr>
          <w:rFonts w:cs="Times New Roman"/>
        </w:rPr>
        <w:t xml:space="preserve">dos dados </w:t>
      </w:r>
      <w:r w:rsidRPr="00CC54F6">
        <w:rPr>
          <w:rFonts w:cs="Times New Roman"/>
        </w:rPr>
        <w:t xml:space="preserve">em tempo real devido à </w:t>
      </w:r>
      <w:r w:rsidR="009A3E1C" w:rsidRPr="00CC54F6">
        <w:rPr>
          <w:rFonts w:cs="Times New Roman"/>
        </w:rPr>
        <w:t xml:space="preserve">sua </w:t>
      </w:r>
      <w:r w:rsidRPr="00CC54F6">
        <w:rPr>
          <w:rFonts w:cs="Times New Roman"/>
        </w:rPr>
        <w:t>baixa largura de banda.</w:t>
      </w:r>
    </w:p>
    <w:p w14:paraId="1CAA411A" w14:textId="77777777" w:rsidR="00110E25" w:rsidRPr="00CC54F6" w:rsidRDefault="00110E25" w:rsidP="00003D0D">
      <w:pPr>
        <w:ind w:firstLine="360"/>
        <w:rPr>
          <w:rFonts w:cs="Times New Roman"/>
        </w:rPr>
      </w:pPr>
      <w:r w:rsidRPr="00CC54F6">
        <w:rPr>
          <w:rFonts w:cs="Times New Roman"/>
        </w:rPr>
        <w:t>Níveis de Qualidade de Serviço (QoS):</w:t>
      </w:r>
    </w:p>
    <w:p w14:paraId="4A9055EA" w14:textId="77777777" w:rsidR="00110E25" w:rsidRPr="00CC54F6" w:rsidRDefault="00110E25" w:rsidP="00110E25">
      <w:pPr>
        <w:numPr>
          <w:ilvl w:val="0"/>
          <w:numId w:val="69"/>
        </w:numPr>
        <w:rPr>
          <w:rFonts w:cs="Times New Roman"/>
        </w:rPr>
      </w:pPr>
      <w:r w:rsidRPr="00CC54F6">
        <w:rPr>
          <w:rFonts w:cs="Times New Roman"/>
        </w:rPr>
        <w:t>QoS 1 (At least once): Selecionado para o envio de dados dos sensores (Uplink), garantindo que nenhuma leitura é perdida, mesmo que ocorram interrupções momentâneas na rede.</w:t>
      </w:r>
    </w:p>
    <w:p w14:paraId="1E3CD930" w14:textId="77777777" w:rsidR="00110E25" w:rsidRPr="00CC54F6" w:rsidRDefault="00110E25" w:rsidP="00110E25">
      <w:pPr>
        <w:numPr>
          <w:ilvl w:val="0"/>
          <w:numId w:val="69"/>
        </w:numPr>
        <w:rPr>
          <w:rFonts w:cs="Times New Roman"/>
        </w:rPr>
      </w:pPr>
      <w:r w:rsidRPr="00CC54F6">
        <w:rPr>
          <w:rFonts w:cs="Times New Roman"/>
        </w:rPr>
        <w:t>QoS 2 (Exactly once): Utilizado para comandos críticos de configuração (Downlink), assegurando que os atuadores recebem o comando exatamente uma vez, evitando comportamentos erráticos.</w:t>
      </w:r>
    </w:p>
    <w:p w14:paraId="4C6FAF28" w14:textId="1DEFCACD" w:rsidR="00110E25" w:rsidRPr="00CC54F6" w:rsidRDefault="00110E25" w:rsidP="00003D0D">
      <w:pPr>
        <w:ind w:firstLine="360"/>
        <w:rPr>
          <w:rFonts w:cs="Times New Roman"/>
        </w:rPr>
      </w:pPr>
      <w:r w:rsidRPr="00CC54F6">
        <w:rPr>
          <w:rFonts w:cs="Times New Roman"/>
        </w:rPr>
        <w:t>Estrutura de Tópicos: A hierarquia de tópicos foi definida para ser escalável, seguindo o padrão sensors/{tipo}/{device_id}/{ação}. Isto permite que os serviços de backend subscrevam dados de forma granular (apenas um sensor) ou agregada (todos os sensores de estacionamento), facilitando o processamento.</w:t>
      </w:r>
    </w:p>
    <w:p w14:paraId="7C8F59B1" w14:textId="1144636F" w:rsidR="000F5B6D" w:rsidRPr="00CC54F6" w:rsidRDefault="000F5B6D" w:rsidP="00D83796">
      <w:pPr>
        <w:pStyle w:val="Ttulo1"/>
        <w:rPr>
          <w:rFonts w:cs="Times New Roman"/>
        </w:rPr>
      </w:pPr>
      <w:bookmarkStart w:id="59" w:name="_Toc215694290"/>
      <w:r w:rsidRPr="00CC54F6">
        <w:rPr>
          <w:rFonts w:cs="Times New Roman"/>
        </w:rPr>
        <w:lastRenderedPageBreak/>
        <w:t>8. S</w:t>
      </w:r>
      <w:r w:rsidR="00D83796" w:rsidRPr="00CC54F6">
        <w:rPr>
          <w:rFonts w:cs="Times New Roman"/>
        </w:rPr>
        <w:t>egurança</w:t>
      </w:r>
      <w:r w:rsidRPr="00CC54F6">
        <w:rPr>
          <w:rFonts w:cs="Times New Roman"/>
        </w:rPr>
        <w:t xml:space="preserve"> </w:t>
      </w:r>
      <w:r w:rsidR="00D83796" w:rsidRPr="00CC54F6">
        <w:rPr>
          <w:rFonts w:cs="Times New Roman"/>
        </w:rPr>
        <w:t>e</w:t>
      </w:r>
      <w:r w:rsidRPr="00CC54F6">
        <w:rPr>
          <w:rFonts w:cs="Times New Roman"/>
        </w:rPr>
        <w:t xml:space="preserve"> A</w:t>
      </w:r>
      <w:r w:rsidR="00D83796" w:rsidRPr="00CC54F6">
        <w:rPr>
          <w:rFonts w:cs="Times New Roman"/>
        </w:rPr>
        <w:t>utenticação</w:t>
      </w:r>
      <w:bookmarkEnd w:id="59"/>
    </w:p>
    <w:p w14:paraId="2270E76B" w14:textId="77777777" w:rsidR="000F5B6D" w:rsidRPr="00CC54F6" w:rsidRDefault="000F5B6D" w:rsidP="00D83796">
      <w:pPr>
        <w:pStyle w:val="Ttulo2"/>
        <w:rPr>
          <w:rFonts w:cs="Times New Roman"/>
        </w:rPr>
      </w:pPr>
      <w:bookmarkStart w:id="60" w:name="_Toc215694291"/>
      <w:r w:rsidRPr="00CC54F6">
        <w:rPr>
          <w:rFonts w:cs="Times New Roman"/>
        </w:rPr>
        <w:t>8.1. Autenticação de Dispositivos</w:t>
      </w:r>
      <w:bookmarkEnd w:id="60"/>
    </w:p>
    <w:p w14:paraId="76602919" w14:textId="77777777" w:rsidR="00477E79" w:rsidRPr="00CC54F6" w:rsidRDefault="000F5B6D" w:rsidP="00B920B8">
      <w:pPr>
        <w:spacing w:after="0" w:line="360" w:lineRule="auto"/>
        <w:jc w:val="both"/>
        <w:rPr>
          <w:rFonts w:cs="Times New Roman"/>
        </w:rPr>
      </w:pPr>
      <w:r w:rsidRPr="00CC54F6">
        <w:rPr>
          <w:rFonts w:cs="Times New Roman"/>
          <w:b/>
        </w:rPr>
        <w:t>Método 1: API Keys (HTTP/REST)</w:t>
      </w:r>
    </w:p>
    <w:p w14:paraId="78332933" w14:textId="53C63806" w:rsidR="00477E79" w:rsidRPr="00CC54F6" w:rsidRDefault="000F5B6D" w:rsidP="00B920B8">
      <w:pPr>
        <w:spacing w:after="0" w:line="360" w:lineRule="auto"/>
        <w:ind w:firstLine="708"/>
        <w:jc w:val="both"/>
        <w:rPr>
          <w:rFonts w:cs="Times New Roman"/>
        </w:rPr>
      </w:pPr>
      <w:r w:rsidRPr="00CC54F6">
        <w:rPr>
          <w:rFonts w:cs="Times New Roman"/>
        </w:rPr>
        <w:t xml:space="preserve">Cada dispositivo possui uma API key única de 64 caracteres (SHA-256 hash de UUID) armazenada na coluna </w:t>
      </w:r>
      <w:r w:rsidRPr="00CC54F6">
        <w:rPr>
          <w:rStyle w:val="InlineCode"/>
          <w:rFonts w:ascii="Times New Roman" w:hAnsi="Times New Roman" w:cs="Times New Roman"/>
          <w:color w:val="auto"/>
          <w:sz w:val="24"/>
          <w:szCs w:val="24"/>
          <w:highlight w:val="none"/>
        </w:rPr>
        <w:t>api_key</w:t>
      </w:r>
      <w:r w:rsidRPr="00CC54F6">
        <w:rPr>
          <w:rFonts w:cs="Times New Roman"/>
        </w:rPr>
        <w:t xml:space="preserve"> da tabela </w:t>
      </w:r>
      <w:r w:rsidRPr="00CC54F6">
        <w:rPr>
          <w:rStyle w:val="InlineCode"/>
          <w:rFonts w:ascii="Times New Roman" w:hAnsi="Times New Roman" w:cs="Times New Roman"/>
          <w:color w:val="auto"/>
          <w:sz w:val="24"/>
          <w:szCs w:val="24"/>
          <w:highlight w:val="none"/>
        </w:rPr>
        <w:t>devices</w:t>
      </w:r>
      <w:r w:rsidRPr="00CC54F6">
        <w:rPr>
          <w:rFonts w:cs="Times New Roman"/>
        </w:rPr>
        <w:t>.</w:t>
      </w:r>
    </w:p>
    <w:p w14:paraId="0E23F125" w14:textId="48AEE279" w:rsidR="000F5B6D" w:rsidRPr="00CC54F6" w:rsidRDefault="007B11C5" w:rsidP="00B920B8">
      <w:pPr>
        <w:spacing w:after="0" w:line="360" w:lineRule="auto"/>
        <w:ind w:firstLine="708"/>
        <w:jc w:val="both"/>
        <w:rPr>
          <w:rFonts w:cs="Times New Roman"/>
        </w:rPr>
      </w:pPr>
      <w:r w:rsidRPr="00CC54F6">
        <w:rPr>
          <w:rFonts w:cs="Times New Roman"/>
          <w:bCs/>
        </w:rPr>
        <w:t>Para a v</w:t>
      </w:r>
      <w:r w:rsidR="000F5B6D" w:rsidRPr="00CC54F6">
        <w:rPr>
          <w:rFonts w:cs="Times New Roman"/>
          <w:bCs/>
        </w:rPr>
        <w:t>alidação</w:t>
      </w:r>
      <w:r w:rsidRPr="00CC54F6">
        <w:rPr>
          <w:rFonts w:cs="Times New Roman"/>
          <w:bCs/>
        </w:rPr>
        <w:t>, são seguidos os seguintes passos:</w:t>
      </w:r>
    </w:p>
    <w:p w14:paraId="13E6CE2B" w14:textId="77777777" w:rsidR="000F5B6D" w:rsidRPr="00CC54F6" w:rsidRDefault="000F5B6D" w:rsidP="00B920B8">
      <w:pPr>
        <w:numPr>
          <w:ilvl w:val="0"/>
          <w:numId w:val="24"/>
        </w:numPr>
        <w:spacing w:after="0" w:line="360" w:lineRule="auto"/>
        <w:jc w:val="both"/>
        <w:rPr>
          <w:rFonts w:cs="Times New Roman"/>
          <w:bCs/>
        </w:rPr>
      </w:pPr>
      <w:r w:rsidRPr="00CC54F6">
        <w:rPr>
          <w:rFonts w:cs="Times New Roman"/>
          <w:bCs/>
        </w:rPr>
        <w:t xml:space="preserve">Servidor extrai </w:t>
      </w:r>
      <w:r w:rsidRPr="00CC54F6">
        <w:rPr>
          <w:rStyle w:val="InlineCode"/>
          <w:rFonts w:ascii="Times New Roman" w:hAnsi="Times New Roman" w:cs="Times New Roman"/>
          <w:bCs/>
          <w:color w:val="auto"/>
          <w:sz w:val="24"/>
          <w:szCs w:val="24"/>
          <w:highlight w:val="none"/>
        </w:rPr>
        <w:t>device_id</w:t>
      </w:r>
      <w:r w:rsidRPr="00CC54F6">
        <w:rPr>
          <w:rFonts w:cs="Times New Roman"/>
          <w:bCs/>
        </w:rPr>
        <w:t xml:space="preserve"> e </w:t>
      </w:r>
      <w:r w:rsidRPr="00CC54F6">
        <w:rPr>
          <w:rStyle w:val="InlineCode"/>
          <w:rFonts w:ascii="Times New Roman" w:hAnsi="Times New Roman" w:cs="Times New Roman"/>
          <w:bCs/>
          <w:color w:val="auto"/>
          <w:sz w:val="24"/>
          <w:szCs w:val="24"/>
          <w:highlight w:val="none"/>
        </w:rPr>
        <w:t>api_key</w:t>
      </w:r>
      <w:r w:rsidRPr="00CC54F6">
        <w:rPr>
          <w:rFonts w:cs="Times New Roman"/>
          <w:bCs/>
        </w:rPr>
        <w:t xml:space="preserve"> do payload/header.</w:t>
      </w:r>
    </w:p>
    <w:p w14:paraId="1880042A" w14:textId="77777777" w:rsidR="000F5B6D" w:rsidRPr="00CC54F6" w:rsidRDefault="000F5B6D" w:rsidP="00B920B8">
      <w:pPr>
        <w:numPr>
          <w:ilvl w:val="0"/>
          <w:numId w:val="24"/>
        </w:numPr>
        <w:spacing w:after="0" w:line="360" w:lineRule="auto"/>
        <w:jc w:val="both"/>
        <w:rPr>
          <w:rFonts w:cs="Times New Roman"/>
          <w:bCs/>
        </w:rPr>
      </w:pPr>
      <w:r w:rsidRPr="00CC54F6">
        <w:rPr>
          <w:rFonts w:cs="Times New Roman"/>
          <w:bCs/>
        </w:rPr>
        <w:t>Executa query no MySQL:</w:t>
      </w:r>
    </w:p>
    <w:p w14:paraId="022C901C" w14:textId="77777777" w:rsidR="000F5B6D" w:rsidRPr="00CC54F6" w:rsidRDefault="000F5B6D" w:rsidP="00B920B8">
      <w:pPr>
        <w:spacing w:after="0" w:line="360" w:lineRule="auto"/>
        <w:ind w:left="1764"/>
        <w:jc w:val="both"/>
        <w:rPr>
          <w:rFonts w:cs="Times New Roman"/>
          <w:bCs/>
        </w:rPr>
      </w:pPr>
      <w:r w:rsidRPr="00CC54F6">
        <w:rPr>
          <w:rFonts w:cs="Times New Roman"/>
          <w:bCs/>
          <w:lang w:val="en-US"/>
        </w:rPr>
        <w:t xml:space="preserve">SELECT id, owner_id FROM devices </w:t>
      </w:r>
      <w:r w:rsidRPr="00CC54F6">
        <w:rPr>
          <w:rFonts w:cs="Times New Roman"/>
          <w:bCs/>
          <w:lang w:val="en-US"/>
        </w:rPr>
        <w:br/>
        <w:t xml:space="preserve">WHERE device_id = ? </w:t>
      </w:r>
      <w:r w:rsidRPr="00CC54F6">
        <w:rPr>
          <w:rFonts w:cs="Times New Roman"/>
          <w:bCs/>
        </w:rPr>
        <w:t>AND api_key = ?</w:t>
      </w:r>
    </w:p>
    <w:p w14:paraId="02A13547" w14:textId="77777777" w:rsidR="000F5B6D" w:rsidRPr="00CC54F6" w:rsidRDefault="000F5B6D" w:rsidP="00B920B8">
      <w:pPr>
        <w:numPr>
          <w:ilvl w:val="0"/>
          <w:numId w:val="24"/>
        </w:numPr>
        <w:spacing w:after="0" w:line="360" w:lineRule="auto"/>
        <w:jc w:val="both"/>
        <w:rPr>
          <w:rFonts w:cs="Times New Roman"/>
          <w:bCs/>
        </w:rPr>
      </w:pPr>
      <w:r w:rsidRPr="00CC54F6">
        <w:rPr>
          <w:rFonts w:cs="Times New Roman"/>
          <w:bCs/>
        </w:rPr>
        <w:t>Se retornar resultado → autenticação válida, aceita dados.</w:t>
      </w:r>
    </w:p>
    <w:p w14:paraId="7D85939F" w14:textId="77777777" w:rsidR="000F5B6D" w:rsidRPr="00CC54F6" w:rsidRDefault="000F5B6D" w:rsidP="00B920B8">
      <w:pPr>
        <w:numPr>
          <w:ilvl w:val="0"/>
          <w:numId w:val="24"/>
        </w:numPr>
        <w:spacing w:after="0" w:line="360" w:lineRule="auto"/>
        <w:jc w:val="both"/>
        <w:rPr>
          <w:rFonts w:cs="Times New Roman"/>
        </w:rPr>
      </w:pPr>
      <w:r w:rsidRPr="00CC54F6">
        <w:rPr>
          <w:rFonts w:cs="Times New Roman"/>
        </w:rPr>
        <w:t xml:space="preserve">Caso contrário → retorna </w:t>
      </w:r>
      <w:r w:rsidRPr="00CC54F6">
        <w:rPr>
          <w:rStyle w:val="InlineCode"/>
          <w:rFonts w:ascii="Times New Roman" w:hAnsi="Times New Roman" w:cs="Times New Roman"/>
          <w:color w:val="auto"/>
          <w:sz w:val="24"/>
          <w:szCs w:val="24"/>
          <w:highlight w:val="none"/>
        </w:rPr>
        <w:t>401 Unauthorized</w:t>
      </w:r>
      <w:r w:rsidRPr="00CC54F6">
        <w:rPr>
          <w:rFonts w:cs="Times New Roman"/>
        </w:rPr>
        <w:t>.</w:t>
      </w:r>
    </w:p>
    <w:p w14:paraId="087D3FC2" w14:textId="77777777" w:rsidR="000F5B6D" w:rsidRPr="00CC54F6" w:rsidRDefault="000F5B6D" w:rsidP="00B920B8">
      <w:pPr>
        <w:spacing w:after="0" w:line="360" w:lineRule="auto"/>
        <w:jc w:val="both"/>
        <w:rPr>
          <w:rFonts w:cs="Times New Roman"/>
        </w:rPr>
      </w:pPr>
      <w:r w:rsidRPr="00CC54F6">
        <w:rPr>
          <w:rFonts w:cs="Times New Roman"/>
          <w:b/>
        </w:rPr>
        <w:t>Método 2: Username/Password (MQTT)</w:t>
      </w:r>
    </w:p>
    <w:p w14:paraId="4803B132" w14:textId="77777777" w:rsidR="000F5B6D" w:rsidRPr="00CC54F6" w:rsidRDefault="000F5B6D" w:rsidP="00B920B8">
      <w:pPr>
        <w:spacing w:after="0" w:line="360" w:lineRule="auto"/>
        <w:ind w:firstLine="360"/>
        <w:jc w:val="both"/>
        <w:rPr>
          <w:rFonts w:cs="Times New Roman"/>
        </w:rPr>
      </w:pPr>
      <w:r w:rsidRPr="00CC54F6">
        <w:rPr>
          <w:rFonts w:cs="Times New Roman"/>
        </w:rPr>
        <w:t>MQTT utiliza autenticação nativa username/password:</w:t>
      </w:r>
    </w:p>
    <w:p w14:paraId="25398342" w14:textId="77777777" w:rsidR="000E7DB2" w:rsidRPr="00CC54F6" w:rsidRDefault="000F5B6D" w:rsidP="00B920B8">
      <w:pPr>
        <w:pStyle w:val="PargrafodaLista"/>
        <w:numPr>
          <w:ilvl w:val="0"/>
          <w:numId w:val="50"/>
        </w:numPr>
        <w:spacing w:after="0" w:line="360" w:lineRule="auto"/>
        <w:jc w:val="both"/>
        <w:rPr>
          <w:rFonts w:cs="Times New Roman"/>
          <w:bCs/>
        </w:rPr>
      </w:pPr>
      <w:r w:rsidRPr="00CC54F6">
        <w:rPr>
          <w:rFonts w:cs="Times New Roman"/>
          <w:bCs/>
        </w:rPr>
        <w:t xml:space="preserve">Username: </w:t>
      </w:r>
      <w:r w:rsidRPr="00CC54F6">
        <w:rPr>
          <w:rStyle w:val="InlineCode"/>
          <w:rFonts w:ascii="Times New Roman" w:hAnsi="Times New Roman" w:cs="Times New Roman"/>
          <w:bCs/>
          <w:color w:val="auto"/>
          <w:sz w:val="24"/>
          <w:szCs w:val="24"/>
          <w:highlight w:val="none"/>
        </w:rPr>
        <w:t>device_id</w:t>
      </w:r>
      <w:r w:rsidRPr="00CC54F6">
        <w:rPr>
          <w:rFonts w:cs="Times New Roman"/>
          <w:bCs/>
        </w:rPr>
        <w:t xml:space="preserve"> (ex: </w:t>
      </w:r>
      <w:r w:rsidRPr="00CC54F6">
        <w:rPr>
          <w:rStyle w:val="InlineCode"/>
          <w:rFonts w:ascii="Times New Roman" w:hAnsi="Times New Roman" w:cs="Times New Roman"/>
          <w:bCs/>
          <w:color w:val="auto"/>
          <w:sz w:val="24"/>
          <w:szCs w:val="24"/>
          <w:highlight w:val="none"/>
        </w:rPr>
        <w:t>sensor_parking_01</w:t>
      </w:r>
      <w:r w:rsidRPr="00CC54F6">
        <w:rPr>
          <w:rFonts w:cs="Times New Roman"/>
          <w:bCs/>
        </w:rPr>
        <w:t>)</w:t>
      </w:r>
    </w:p>
    <w:p w14:paraId="48BDD86D" w14:textId="2C14637D" w:rsidR="000F5B6D" w:rsidRPr="00CC54F6" w:rsidRDefault="000F5B6D" w:rsidP="00B920B8">
      <w:pPr>
        <w:pStyle w:val="PargrafodaLista"/>
        <w:numPr>
          <w:ilvl w:val="0"/>
          <w:numId w:val="50"/>
        </w:numPr>
        <w:spacing w:after="0" w:line="360" w:lineRule="auto"/>
        <w:jc w:val="both"/>
        <w:rPr>
          <w:rFonts w:cs="Times New Roman"/>
          <w:bCs/>
        </w:rPr>
      </w:pPr>
      <w:r w:rsidRPr="00CC54F6">
        <w:rPr>
          <w:rFonts w:cs="Times New Roman"/>
          <w:bCs/>
        </w:rPr>
        <w:t xml:space="preserve">Password: </w:t>
      </w:r>
      <w:r w:rsidRPr="00CC54F6">
        <w:rPr>
          <w:rStyle w:val="InlineCode"/>
          <w:rFonts w:ascii="Times New Roman" w:hAnsi="Times New Roman" w:cs="Times New Roman"/>
          <w:bCs/>
          <w:color w:val="auto"/>
          <w:sz w:val="24"/>
          <w:szCs w:val="24"/>
          <w:highlight w:val="none"/>
        </w:rPr>
        <w:t>api_key</w:t>
      </w:r>
      <w:r w:rsidRPr="00CC54F6">
        <w:rPr>
          <w:rFonts w:cs="Times New Roman"/>
          <w:bCs/>
        </w:rPr>
        <w:t xml:space="preserve"> (ex: </w:t>
      </w:r>
      <w:r w:rsidRPr="00CC54F6">
        <w:rPr>
          <w:rStyle w:val="InlineCode"/>
          <w:rFonts w:ascii="Times New Roman" w:hAnsi="Times New Roman" w:cs="Times New Roman"/>
          <w:bCs/>
          <w:color w:val="auto"/>
          <w:sz w:val="24"/>
          <w:szCs w:val="24"/>
          <w:highlight w:val="none"/>
        </w:rPr>
        <w:t>a1b2c3d4e5f6g7h8</w:t>
      </w:r>
      <w:r w:rsidRPr="00CC54F6">
        <w:rPr>
          <w:rFonts w:cs="Times New Roman"/>
          <w:bCs/>
        </w:rPr>
        <w:t>)</w:t>
      </w:r>
    </w:p>
    <w:p w14:paraId="0DDF9B83" w14:textId="77777777" w:rsidR="00764B1C" w:rsidRPr="00CC54F6" w:rsidRDefault="00764B1C" w:rsidP="00B920B8">
      <w:pPr>
        <w:spacing w:after="0" w:line="360" w:lineRule="auto"/>
        <w:jc w:val="both"/>
        <w:rPr>
          <w:rFonts w:cs="Times New Roman"/>
          <w:bCs/>
        </w:rPr>
      </w:pPr>
    </w:p>
    <w:p w14:paraId="34B2E4AA" w14:textId="77777777" w:rsidR="007C0989" w:rsidRPr="00CC54F6" w:rsidRDefault="00764B1C" w:rsidP="00B920B8">
      <w:pPr>
        <w:spacing w:after="0" w:line="360" w:lineRule="auto"/>
        <w:ind w:firstLine="360"/>
        <w:jc w:val="both"/>
        <w:rPr>
          <w:rFonts w:cs="Times New Roman"/>
          <w:bCs/>
        </w:rPr>
      </w:pPr>
      <w:r w:rsidRPr="00CC54F6">
        <w:rPr>
          <w:rFonts w:cs="Times New Roman"/>
          <w:bCs/>
        </w:rPr>
        <w:t xml:space="preserve">A autenticação dos dispositivos é rigorosa para prevenir a injeção de dados falsos na plataforma. No contexto HTTP/REST, cada pedido é validado através de um </w:t>
      </w:r>
      <w:r w:rsidRPr="00CC54F6">
        <w:rPr>
          <w:rFonts w:cs="Times New Roman"/>
          <w:bCs/>
          <w:i/>
          <w:iCs/>
        </w:rPr>
        <w:t>middleware</w:t>
      </w:r>
      <w:r w:rsidRPr="00CC54F6">
        <w:rPr>
          <w:rFonts w:cs="Times New Roman"/>
          <w:bCs/>
        </w:rPr>
        <w:t xml:space="preserve"> que interceta a Chave de API, verifica a sua existência e estado ativo na base de dados, e só então permite o processamento da carga útil. </w:t>
      </w:r>
    </w:p>
    <w:p w14:paraId="047316BD" w14:textId="05374731" w:rsidR="00764B1C" w:rsidRPr="00CC54F6" w:rsidRDefault="00764B1C" w:rsidP="00B920B8">
      <w:pPr>
        <w:spacing w:after="0" w:line="360" w:lineRule="auto"/>
        <w:ind w:firstLine="360"/>
        <w:jc w:val="both"/>
        <w:rPr>
          <w:rFonts w:cs="Times New Roman"/>
          <w:bCs/>
        </w:rPr>
      </w:pPr>
      <w:r w:rsidRPr="00CC54F6">
        <w:rPr>
          <w:rFonts w:cs="Times New Roman"/>
          <w:bCs/>
        </w:rPr>
        <w:t xml:space="preserve">No contexto MQTT, o </w:t>
      </w:r>
      <w:r w:rsidRPr="00CC54F6">
        <w:rPr>
          <w:rFonts w:cs="Times New Roman"/>
          <w:bCs/>
          <w:i/>
          <w:iCs/>
        </w:rPr>
        <w:t>broker</w:t>
      </w:r>
      <w:r w:rsidRPr="00CC54F6">
        <w:rPr>
          <w:rFonts w:cs="Times New Roman"/>
          <w:bCs/>
        </w:rPr>
        <w:t xml:space="preserve"> está configurado para não aceitar conexões anónimas. Utiliza-se um sistema de autenticação que valida o par Client ID e Password (correspondente à API Key) diretamente contra os registos persistidos, garantindo que apenas hardware autorizado consegue publicar ou subscrever tópicos.</w:t>
      </w:r>
    </w:p>
    <w:p w14:paraId="0FA4A3A4" w14:textId="77777777" w:rsidR="000F5B6D" w:rsidRPr="00CC54F6" w:rsidRDefault="000F5B6D" w:rsidP="00C5010E">
      <w:pPr>
        <w:pStyle w:val="Ttulo2"/>
        <w:rPr>
          <w:rFonts w:cs="Times New Roman"/>
        </w:rPr>
      </w:pPr>
      <w:bookmarkStart w:id="61" w:name="_Toc215694292"/>
      <w:r w:rsidRPr="00CC54F6">
        <w:rPr>
          <w:rFonts w:cs="Times New Roman"/>
        </w:rPr>
        <w:t>8.2. Autenticação de Utilizadores</w:t>
      </w:r>
      <w:bookmarkEnd w:id="61"/>
    </w:p>
    <w:p w14:paraId="53EB406A" w14:textId="56FEA03C" w:rsidR="00153F42" w:rsidRPr="00CC54F6" w:rsidRDefault="00153F42" w:rsidP="001835CF">
      <w:pPr>
        <w:spacing w:after="0" w:line="360" w:lineRule="auto"/>
        <w:ind w:firstLine="360"/>
        <w:jc w:val="both"/>
        <w:rPr>
          <w:rFonts w:cs="Times New Roman"/>
        </w:rPr>
      </w:pPr>
      <w:r w:rsidRPr="00CC54F6">
        <w:rPr>
          <w:rFonts w:cs="Times New Roman"/>
        </w:rPr>
        <w:t>O sistema adota as melhores práticas de segurança para proteção de identidade:</w:t>
      </w:r>
    </w:p>
    <w:p w14:paraId="031317B3" w14:textId="2A208DC6" w:rsidR="00153F42" w:rsidRPr="00CC54F6" w:rsidRDefault="00153F42" w:rsidP="00153F42">
      <w:pPr>
        <w:numPr>
          <w:ilvl w:val="0"/>
          <w:numId w:val="70"/>
        </w:numPr>
        <w:spacing w:after="0" w:line="360" w:lineRule="auto"/>
        <w:jc w:val="both"/>
        <w:rPr>
          <w:rFonts w:cs="Times New Roman"/>
        </w:rPr>
      </w:pPr>
      <w:r w:rsidRPr="00CC54F6">
        <w:rPr>
          <w:rFonts w:cs="Times New Roman"/>
        </w:rPr>
        <w:t xml:space="preserve">Hashing de Palavras-passe: Nenhuma palavra-passe é armazenada em texto claro. Utilizam-se algoritmos de hashing para proteger as </w:t>
      </w:r>
      <w:r w:rsidR="00B10EF2" w:rsidRPr="00CC54F6">
        <w:rPr>
          <w:rFonts w:cs="Times New Roman"/>
        </w:rPr>
        <w:t>passes</w:t>
      </w:r>
      <w:r w:rsidRPr="00CC54F6">
        <w:rPr>
          <w:rFonts w:cs="Times New Roman"/>
        </w:rPr>
        <w:t xml:space="preserve"> contra ataques de força bruta ou rainbow tables.</w:t>
      </w:r>
    </w:p>
    <w:p w14:paraId="0E80E4CE" w14:textId="3BBA99DA" w:rsidR="00153F42" w:rsidRPr="00CC54F6" w:rsidRDefault="00153F42" w:rsidP="00153F42">
      <w:pPr>
        <w:numPr>
          <w:ilvl w:val="0"/>
          <w:numId w:val="70"/>
        </w:numPr>
        <w:spacing w:after="0" w:line="360" w:lineRule="auto"/>
        <w:jc w:val="both"/>
        <w:rPr>
          <w:rFonts w:cs="Times New Roman"/>
        </w:rPr>
      </w:pPr>
      <w:r w:rsidRPr="00CC54F6">
        <w:rPr>
          <w:rFonts w:cs="Times New Roman"/>
        </w:rPr>
        <w:lastRenderedPageBreak/>
        <w:t>Proteção de Rotas: Todas as rotas da API que fornecem dados sensíveis ou permitem alterações de configuração estão protegidas. O servidor verifica a validade e as permissões do Token JWT antes de servir qualquer resposta.</w:t>
      </w:r>
    </w:p>
    <w:p w14:paraId="51EE4833" w14:textId="69DD9368" w:rsidR="00672980" w:rsidRPr="00CC54F6" w:rsidRDefault="00957D05" w:rsidP="00153F42">
      <w:pPr>
        <w:numPr>
          <w:ilvl w:val="0"/>
          <w:numId w:val="70"/>
        </w:numPr>
        <w:spacing w:after="0" w:line="360" w:lineRule="auto"/>
        <w:jc w:val="both"/>
        <w:rPr>
          <w:rFonts w:cs="Times New Roman"/>
        </w:rPr>
      </w:pPr>
      <w:r w:rsidRPr="00CC54F6">
        <w:rPr>
          <w:rFonts w:cs="Times New Roman"/>
        </w:rPr>
        <w:t>Normalização</w:t>
      </w:r>
      <w:r w:rsidR="00153F42" w:rsidRPr="00CC54F6">
        <w:rPr>
          <w:rFonts w:cs="Times New Roman"/>
        </w:rPr>
        <w:t>: Todos os dados de entrada são validados</w:t>
      </w:r>
      <w:r w:rsidR="003712EC" w:rsidRPr="00CC54F6">
        <w:rPr>
          <w:rFonts w:cs="Times New Roman"/>
        </w:rPr>
        <w:t xml:space="preserve"> </w:t>
      </w:r>
      <w:r w:rsidR="00153F42" w:rsidRPr="00CC54F6">
        <w:rPr>
          <w:rFonts w:cs="Times New Roman"/>
        </w:rPr>
        <w:t>para prevenir vulnerabilidades comuns como SQL Injection ou XSS.</w:t>
      </w:r>
    </w:p>
    <w:p w14:paraId="55807111" w14:textId="72ABFAC7" w:rsidR="000F5B6D" w:rsidRPr="00CC54F6" w:rsidRDefault="000F5B6D" w:rsidP="00F82E25">
      <w:pPr>
        <w:pStyle w:val="Ttulo1"/>
        <w:rPr>
          <w:rFonts w:cs="Times New Roman"/>
        </w:rPr>
      </w:pPr>
      <w:bookmarkStart w:id="62" w:name="_Toc215694293"/>
      <w:r w:rsidRPr="00CC54F6">
        <w:rPr>
          <w:rFonts w:cs="Times New Roman"/>
        </w:rPr>
        <w:t>9. F</w:t>
      </w:r>
      <w:r w:rsidR="00F82E25" w:rsidRPr="00CC54F6">
        <w:rPr>
          <w:rFonts w:cs="Times New Roman"/>
        </w:rPr>
        <w:t>uncionalidades</w:t>
      </w:r>
      <w:r w:rsidRPr="00CC54F6">
        <w:rPr>
          <w:rFonts w:cs="Times New Roman"/>
        </w:rPr>
        <w:t xml:space="preserve"> A</w:t>
      </w:r>
      <w:r w:rsidR="00F82E25" w:rsidRPr="00CC54F6">
        <w:rPr>
          <w:rFonts w:cs="Times New Roman"/>
        </w:rPr>
        <w:t>vançadas</w:t>
      </w:r>
      <w:r w:rsidRPr="00CC54F6">
        <w:rPr>
          <w:rFonts w:cs="Times New Roman"/>
        </w:rPr>
        <w:t xml:space="preserve"> (E</w:t>
      </w:r>
      <w:r w:rsidR="00F82E25" w:rsidRPr="00CC54F6">
        <w:rPr>
          <w:rFonts w:cs="Times New Roman"/>
        </w:rPr>
        <w:t>xtras</w:t>
      </w:r>
      <w:r w:rsidRPr="00CC54F6">
        <w:rPr>
          <w:rFonts w:cs="Times New Roman"/>
        </w:rPr>
        <w:t>)</w:t>
      </w:r>
      <w:bookmarkEnd w:id="62"/>
    </w:p>
    <w:p w14:paraId="3B7E854C" w14:textId="2F4C5A9C" w:rsidR="000F5B6D" w:rsidRPr="00CC54F6" w:rsidRDefault="00A134F6" w:rsidP="00A134F6">
      <w:pPr>
        <w:pStyle w:val="Ttulo2"/>
        <w:rPr>
          <w:rFonts w:cs="Times New Roman"/>
        </w:rPr>
      </w:pPr>
      <w:bookmarkStart w:id="63" w:name="_Toc215694294"/>
      <w:r w:rsidRPr="00CC54F6">
        <w:rPr>
          <w:rFonts w:cs="Times New Roman"/>
        </w:rPr>
        <w:t xml:space="preserve">9.1 </w:t>
      </w:r>
      <w:r w:rsidR="000F5B6D" w:rsidRPr="00CC54F6">
        <w:rPr>
          <w:rFonts w:cs="Times New Roman"/>
        </w:rPr>
        <w:t>Extra 1: Replicação da Plataforma</w:t>
      </w:r>
      <w:bookmarkEnd w:id="63"/>
    </w:p>
    <w:p w14:paraId="4EEC9AED" w14:textId="77777777" w:rsidR="00CC3533" w:rsidRPr="00CC54F6" w:rsidRDefault="000F5B6D" w:rsidP="00CC3533">
      <w:pPr>
        <w:spacing w:after="0" w:line="360" w:lineRule="auto"/>
        <w:ind w:firstLine="708"/>
        <w:jc w:val="both"/>
        <w:rPr>
          <w:rFonts w:cs="Times New Roman"/>
        </w:rPr>
      </w:pPr>
      <w:r w:rsidRPr="00CC54F6">
        <w:rPr>
          <w:rFonts w:cs="Times New Roman"/>
        </w:rPr>
        <w:t>Replicar toda a plataforma IoT em 2 ou mais localizações geográficas na rede GNS3.</w:t>
      </w:r>
      <w:r w:rsidR="00CC3533" w:rsidRPr="00CC54F6">
        <w:rPr>
          <w:rFonts w:cs="Times New Roman"/>
        </w:rPr>
        <w:t xml:space="preserve"> </w:t>
      </w:r>
    </w:p>
    <w:p w14:paraId="661FBC56" w14:textId="0A21D4C7" w:rsidR="000F5B6D" w:rsidRPr="00CC54F6" w:rsidRDefault="000F5B6D" w:rsidP="00CC3533">
      <w:pPr>
        <w:spacing w:after="0" w:line="360" w:lineRule="auto"/>
        <w:ind w:firstLine="360"/>
        <w:jc w:val="both"/>
        <w:rPr>
          <w:rFonts w:cs="Times New Roman"/>
        </w:rPr>
      </w:pPr>
      <w:r w:rsidRPr="00CC54F6">
        <w:rPr>
          <w:rFonts w:cs="Times New Roman"/>
        </w:rPr>
        <w:t>Arquitetura:</w:t>
      </w:r>
    </w:p>
    <w:p w14:paraId="10160B8F" w14:textId="77777777" w:rsidR="009A21A4" w:rsidRPr="00CC54F6" w:rsidRDefault="000F5B6D" w:rsidP="002B2DC0">
      <w:pPr>
        <w:pStyle w:val="PargrafodaLista"/>
        <w:numPr>
          <w:ilvl w:val="0"/>
          <w:numId w:val="51"/>
        </w:numPr>
        <w:spacing w:after="0" w:line="360" w:lineRule="auto"/>
        <w:jc w:val="both"/>
        <w:rPr>
          <w:rFonts w:cs="Times New Roman"/>
        </w:rPr>
      </w:pPr>
      <w:r w:rsidRPr="00CC54F6">
        <w:rPr>
          <w:rFonts w:cs="Times New Roman"/>
        </w:rPr>
        <w:t>Site 1: Plataforma completa (NGINX, API servers, MQTT brokers, MySQL master).</w:t>
      </w:r>
    </w:p>
    <w:p w14:paraId="63F3724B" w14:textId="77777777" w:rsidR="009A21A4" w:rsidRPr="00CC54F6" w:rsidRDefault="009A21A4" w:rsidP="002B2DC0">
      <w:pPr>
        <w:pStyle w:val="PargrafodaLista"/>
        <w:numPr>
          <w:ilvl w:val="0"/>
          <w:numId w:val="51"/>
        </w:numPr>
        <w:spacing w:after="0" w:line="360" w:lineRule="auto"/>
        <w:jc w:val="both"/>
        <w:rPr>
          <w:rFonts w:cs="Times New Roman"/>
        </w:rPr>
      </w:pPr>
      <w:r w:rsidRPr="00CC54F6">
        <w:rPr>
          <w:rFonts w:cs="Times New Roman"/>
        </w:rPr>
        <w:t>S</w:t>
      </w:r>
      <w:r w:rsidR="000F5B6D" w:rsidRPr="00CC54F6">
        <w:rPr>
          <w:rFonts w:cs="Times New Roman"/>
        </w:rPr>
        <w:t>ite 2: Réplica da plataforma (NGINX, API servers, MQTT brokers, MySQL slave).</w:t>
      </w:r>
    </w:p>
    <w:p w14:paraId="6E598EC4" w14:textId="7B2F62EF" w:rsidR="000F5B6D" w:rsidRPr="00CC54F6" w:rsidRDefault="000F5B6D" w:rsidP="002B2DC0">
      <w:pPr>
        <w:pStyle w:val="PargrafodaLista"/>
        <w:numPr>
          <w:ilvl w:val="0"/>
          <w:numId w:val="51"/>
        </w:numPr>
        <w:spacing w:after="0" w:line="360" w:lineRule="auto"/>
        <w:jc w:val="both"/>
        <w:rPr>
          <w:rFonts w:cs="Times New Roman"/>
        </w:rPr>
      </w:pPr>
      <w:r w:rsidRPr="00CC54F6">
        <w:rPr>
          <w:rFonts w:cs="Times New Roman"/>
        </w:rPr>
        <w:t>DNS Load Balancing: Servidor DNS retorna alternadamente IP do Site 1 ou Site 2 (round-robin DNS).</w:t>
      </w:r>
    </w:p>
    <w:p w14:paraId="7CC6F986" w14:textId="77777777" w:rsidR="000F5B6D" w:rsidRPr="00CC54F6" w:rsidRDefault="000F5B6D" w:rsidP="00CC3533">
      <w:pPr>
        <w:spacing w:after="0" w:line="360" w:lineRule="auto"/>
        <w:ind w:firstLine="360"/>
        <w:jc w:val="both"/>
        <w:rPr>
          <w:rFonts w:cs="Times New Roman"/>
        </w:rPr>
      </w:pPr>
      <w:r w:rsidRPr="00CC54F6">
        <w:rPr>
          <w:rFonts w:cs="Times New Roman"/>
        </w:rPr>
        <w:t>Benefícios:</w:t>
      </w:r>
    </w:p>
    <w:p w14:paraId="252C97D1" w14:textId="77777777" w:rsidR="00ED00E1" w:rsidRPr="00CC54F6" w:rsidRDefault="000F5B6D" w:rsidP="002B2DC0">
      <w:pPr>
        <w:pStyle w:val="PargrafodaLista"/>
        <w:numPr>
          <w:ilvl w:val="0"/>
          <w:numId w:val="52"/>
        </w:numPr>
        <w:spacing w:after="0" w:line="360" w:lineRule="auto"/>
        <w:jc w:val="both"/>
        <w:rPr>
          <w:rFonts w:cs="Times New Roman"/>
        </w:rPr>
      </w:pPr>
      <w:r w:rsidRPr="00CC54F6">
        <w:rPr>
          <w:rFonts w:cs="Times New Roman"/>
        </w:rPr>
        <w:t>Maior disponibilidade (se Site 1 falhar, Site 2 assume).</w:t>
      </w:r>
    </w:p>
    <w:p w14:paraId="10EF743B" w14:textId="77777777" w:rsidR="00ED00E1" w:rsidRPr="00CC54F6" w:rsidRDefault="000F5B6D" w:rsidP="002B2DC0">
      <w:pPr>
        <w:pStyle w:val="PargrafodaLista"/>
        <w:numPr>
          <w:ilvl w:val="0"/>
          <w:numId w:val="52"/>
        </w:numPr>
        <w:spacing w:after="0" w:line="360" w:lineRule="auto"/>
        <w:jc w:val="both"/>
        <w:rPr>
          <w:rFonts w:cs="Times New Roman"/>
        </w:rPr>
      </w:pPr>
      <w:r w:rsidRPr="00CC54F6">
        <w:rPr>
          <w:rFonts w:cs="Times New Roman"/>
        </w:rPr>
        <w:t>Redução de latência (clientes conectam-se ao site mais próximo).</w:t>
      </w:r>
    </w:p>
    <w:p w14:paraId="6C763582" w14:textId="6AB3DB42" w:rsidR="000F5B6D" w:rsidRPr="00CC54F6" w:rsidRDefault="000F5B6D" w:rsidP="002B2DC0">
      <w:pPr>
        <w:pStyle w:val="PargrafodaLista"/>
        <w:numPr>
          <w:ilvl w:val="0"/>
          <w:numId w:val="52"/>
        </w:numPr>
        <w:spacing w:after="0" w:line="360" w:lineRule="auto"/>
        <w:jc w:val="both"/>
        <w:rPr>
          <w:rFonts w:cs="Times New Roman"/>
        </w:rPr>
      </w:pPr>
      <w:r w:rsidRPr="00CC54F6">
        <w:rPr>
          <w:rFonts w:cs="Times New Roman"/>
        </w:rPr>
        <w:t>Tolerância a falhas a nível de infraestrutura.</w:t>
      </w:r>
    </w:p>
    <w:p w14:paraId="6F288C21" w14:textId="77777777" w:rsidR="005239F1" w:rsidRPr="00CC54F6" w:rsidRDefault="005239F1" w:rsidP="005239F1">
      <w:pPr>
        <w:pStyle w:val="PargrafodaLista"/>
        <w:spacing w:line="240" w:lineRule="auto"/>
        <w:rPr>
          <w:rFonts w:cs="Times New Roman"/>
        </w:rPr>
      </w:pPr>
    </w:p>
    <w:p w14:paraId="0DEFB012" w14:textId="03221C57" w:rsidR="000F5B6D" w:rsidRPr="00CC54F6" w:rsidRDefault="005239F1" w:rsidP="005239F1">
      <w:pPr>
        <w:pStyle w:val="Ttulo2"/>
        <w:rPr>
          <w:rFonts w:cs="Times New Roman"/>
        </w:rPr>
      </w:pPr>
      <w:bookmarkStart w:id="64" w:name="_Toc215694295"/>
      <w:r w:rsidRPr="00CC54F6">
        <w:rPr>
          <w:rFonts w:cs="Times New Roman"/>
        </w:rPr>
        <w:t xml:space="preserve">9.2 </w:t>
      </w:r>
      <w:r w:rsidR="000F5B6D" w:rsidRPr="00CC54F6">
        <w:rPr>
          <w:rFonts w:cs="Times New Roman"/>
        </w:rPr>
        <w:t>Extra 2: Replicação MySQL Master-Slave</w:t>
      </w:r>
      <w:bookmarkEnd w:id="64"/>
    </w:p>
    <w:p w14:paraId="44E03275" w14:textId="20FF0058" w:rsidR="000F5B6D" w:rsidRPr="00CC54F6" w:rsidRDefault="00997A4F" w:rsidP="00D00853">
      <w:pPr>
        <w:spacing w:after="0" w:line="360" w:lineRule="auto"/>
        <w:ind w:firstLine="708"/>
        <w:jc w:val="both"/>
        <w:rPr>
          <w:rFonts w:cs="Times New Roman"/>
        </w:rPr>
      </w:pPr>
      <w:r w:rsidRPr="00CC54F6">
        <w:rPr>
          <w:rFonts w:cs="Times New Roman"/>
        </w:rPr>
        <w:t>Para garantir a durabilidade dos dados, especifica-se a configuração de replicação assíncrona no MySQL. O servidor "Master" processa todas as operações de escrita (INSERT, UPDATE), enquanto um ou mais servidores "Slave" replicam esses dados em tempo real. Isto permite não só ter uma cópia de segurança</w:t>
      </w:r>
      <w:r w:rsidR="00520734" w:rsidRPr="00CC54F6">
        <w:rPr>
          <w:rFonts w:cs="Times New Roman"/>
        </w:rPr>
        <w:t>,</w:t>
      </w:r>
      <w:r w:rsidRPr="00CC54F6">
        <w:rPr>
          <w:rFonts w:cs="Times New Roman"/>
        </w:rPr>
        <w:t xml:space="preserve"> mas também distribuir a carga de leitura (consultas de dashboard) pelos servidores secundários.</w:t>
      </w:r>
    </w:p>
    <w:p w14:paraId="67FC8167" w14:textId="043A05A1" w:rsidR="000F5B6D" w:rsidRPr="00CC54F6" w:rsidRDefault="00837E69" w:rsidP="00837E69">
      <w:pPr>
        <w:pStyle w:val="Ttulo2"/>
        <w:rPr>
          <w:rFonts w:cs="Times New Roman"/>
        </w:rPr>
      </w:pPr>
      <w:bookmarkStart w:id="65" w:name="_Toc215694296"/>
      <w:r w:rsidRPr="00CC54F6">
        <w:rPr>
          <w:rFonts w:cs="Times New Roman"/>
        </w:rPr>
        <w:t xml:space="preserve">9.3 </w:t>
      </w:r>
      <w:r w:rsidR="000F5B6D" w:rsidRPr="00CC54F6">
        <w:rPr>
          <w:rFonts w:cs="Times New Roman"/>
        </w:rPr>
        <w:t>Extra 3: Partilha de Dispositivos</w:t>
      </w:r>
      <w:bookmarkEnd w:id="65"/>
    </w:p>
    <w:p w14:paraId="4444BEF7" w14:textId="12C5F739" w:rsidR="000F5B6D" w:rsidRPr="00CC54F6" w:rsidRDefault="00997A4F" w:rsidP="00997A4F">
      <w:pPr>
        <w:spacing w:after="0" w:line="360" w:lineRule="auto"/>
        <w:ind w:firstLine="708"/>
        <w:jc w:val="both"/>
        <w:rPr>
          <w:rFonts w:cs="Times New Roman"/>
        </w:rPr>
      </w:pPr>
      <w:r w:rsidRPr="00CC54F6">
        <w:rPr>
          <w:rFonts w:cs="Times New Roman"/>
        </w:rPr>
        <w:t xml:space="preserve">O modelo de dados </w:t>
      </w:r>
      <w:r w:rsidR="00ED7796" w:rsidRPr="00CC54F6">
        <w:rPr>
          <w:rFonts w:cs="Times New Roman"/>
        </w:rPr>
        <w:t>será</w:t>
      </w:r>
      <w:r w:rsidRPr="00CC54F6">
        <w:rPr>
          <w:rFonts w:cs="Times New Roman"/>
        </w:rPr>
        <w:t xml:space="preserve"> estendido para suportar o conceito de ACLs (Access Control Lists). Através de uma tabela associativa, um proprietário pode </w:t>
      </w:r>
      <w:r w:rsidR="00885D9B" w:rsidRPr="00CC54F6">
        <w:rPr>
          <w:rFonts w:cs="Times New Roman"/>
        </w:rPr>
        <w:t xml:space="preserve">atribuir </w:t>
      </w:r>
      <w:r w:rsidRPr="00CC54F6">
        <w:rPr>
          <w:rFonts w:cs="Times New Roman"/>
        </w:rPr>
        <w:lastRenderedPageBreak/>
        <w:t>permissões (apenas leitura ou controlo total) de um sensor específico a outro utilizador registado, permitindo cenários de monitorização colaborativa.</w:t>
      </w:r>
    </w:p>
    <w:p w14:paraId="1C5EE659" w14:textId="5BA910B2" w:rsidR="000F5B6D" w:rsidRPr="00CC54F6" w:rsidRDefault="00934B9B" w:rsidP="00934B9B">
      <w:pPr>
        <w:pStyle w:val="Ttulo2"/>
        <w:rPr>
          <w:rFonts w:cs="Times New Roman"/>
        </w:rPr>
      </w:pPr>
      <w:bookmarkStart w:id="66" w:name="_Toc215694297"/>
      <w:r w:rsidRPr="00CC54F6">
        <w:rPr>
          <w:rFonts w:cs="Times New Roman"/>
        </w:rPr>
        <w:t xml:space="preserve">9.4 </w:t>
      </w:r>
      <w:r w:rsidR="000F5B6D" w:rsidRPr="00CC54F6">
        <w:rPr>
          <w:rFonts w:cs="Times New Roman"/>
        </w:rPr>
        <w:t>Extra 4: Autenticação via OAuth (Google, Facebook)</w:t>
      </w:r>
      <w:bookmarkEnd w:id="66"/>
    </w:p>
    <w:p w14:paraId="3173AEE1" w14:textId="0B71E4B0" w:rsidR="00997A4F" w:rsidRPr="00CC54F6" w:rsidRDefault="00997A4F" w:rsidP="006713A4">
      <w:pPr>
        <w:spacing w:after="0" w:line="360" w:lineRule="auto"/>
        <w:ind w:firstLine="708"/>
        <w:jc w:val="both"/>
        <w:rPr>
          <w:rFonts w:cs="Times New Roman"/>
        </w:rPr>
      </w:pPr>
      <w:r w:rsidRPr="00CC54F6">
        <w:rPr>
          <w:rFonts w:cs="Times New Roman"/>
        </w:rPr>
        <w:t xml:space="preserve">Como funcionalidade avançada, o sistema está preparado para integrar fornecedores de identidade externos (Google, GitHub). Isto simplifica o processo de registo, </w:t>
      </w:r>
      <w:r w:rsidR="0029320E" w:rsidRPr="00CC54F6">
        <w:rPr>
          <w:rFonts w:cs="Times New Roman"/>
        </w:rPr>
        <w:t>atribuindo</w:t>
      </w:r>
      <w:r w:rsidRPr="00CC54F6">
        <w:rPr>
          <w:rFonts w:cs="Times New Roman"/>
        </w:rPr>
        <w:t xml:space="preserve"> a autenticação a entidades de confiança e utilizando os tokens retornados para criar ou vincular contas na plataforma local.</w:t>
      </w:r>
    </w:p>
    <w:p w14:paraId="5164DF60" w14:textId="50FD03BF" w:rsidR="000F5B6D" w:rsidRPr="00CC54F6" w:rsidRDefault="000F5B6D" w:rsidP="00A8124B">
      <w:pPr>
        <w:pStyle w:val="Ttulo1"/>
        <w:spacing w:after="0" w:line="360" w:lineRule="auto"/>
        <w:rPr>
          <w:rFonts w:cs="Times New Roman"/>
        </w:rPr>
      </w:pPr>
      <w:bookmarkStart w:id="67" w:name="_Toc215694298"/>
      <w:r w:rsidRPr="00CC54F6">
        <w:rPr>
          <w:rFonts w:cs="Times New Roman"/>
        </w:rPr>
        <w:t xml:space="preserve">10. </w:t>
      </w:r>
      <w:r w:rsidR="00CF2465" w:rsidRPr="00CC54F6">
        <w:rPr>
          <w:rFonts w:cs="Times New Roman"/>
        </w:rPr>
        <w:t>Competências Necessárias</w:t>
      </w:r>
      <w:bookmarkEnd w:id="67"/>
    </w:p>
    <w:p w14:paraId="4AF0BA7D" w14:textId="710EDB91" w:rsidR="00345E4E" w:rsidRPr="00CC54F6" w:rsidRDefault="00345E4E" w:rsidP="00345E4E">
      <w:pPr>
        <w:rPr>
          <w:rFonts w:cs="Times New Roman"/>
        </w:rPr>
      </w:pPr>
      <w:r w:rsidRPr="00CC54F6">
        <w:rPr>
          <w:rFonts w:cs="Times New Roman"/>
        </w:rPr>
        <w:t>As competências necessárias para a concretização desta fase são:</w:t>
      </w:r>
    </w:p>
    <w:p w14:paraId="44B37426" w14:textId="77777777" w:rsidR="000F5B6D" w:rsidRPr="00CC54F6" w:rsidRDefault="000F5B6D">
      <w:pPr>
        <w:numPr>
          <w:ilvl w:val="0"/>
          <w:numId w:val="39"/>
        </w:numPr>
        <w:spacing w:after="0" w:line="360" w:lineRule="auto"/>
        <w:rPr>
          <w:rFonts w:cs="Times New Roman"/>
        </w:rPr>
      </w:pPr>
      <w:r w:rsidRPr="00CC54F6">
        <w:rPr>
          <w:rFonts w:cs="Times New Roman"/>
          <w:b/>
        </w:rPr>
        <w:t>Programação Backend:</w:t>
      </w:r>
    </w:p>
    <w:p w14:paraId="337BA082" w14:textId="77777777" w:rsidR="000F5B6D" w:rsidRPr="00CC54F6" w:rsidRDefault="000F5B6D">
      <w:pPr>
        <w:numPr>
          <w:ilvl w:val="1"/>
          <w:numId w:val="1"/>
        </w:numPr>
        <w:spacing w:after="0" w:line="360" w:lineRule="auto"/>
        <w:rPr>
          <w:rFonts w:cs="Times New Roman"/>
        </w:rPr>
      </w:pPr>
      <w:r w:rsidRPr="00CC54F6">
        <w:rPr>
          <w:rFonts w:cs="Times New Roman"/>
        </w:rPr>
        <w:t>JavaScript (Node.js) para API REST.</w:t>
      </w:r>
    </w:p>
    <w:p w14:paraId="28C978BD" w14:textId="77777777" w:rsidR="000F5B6D" w:rsidRPr="00CC54F6" w:rsidRDefault="000F5B6D">
      <w:pPr>
        <w:numPr>
          <w:ilvl w:val="1"/>
          <w:numId w:val="1"/>
        </w:numPr>
        <w:spacing w:after="0" w:line="360" w:lineRule="auto"/>
        <w:rPr>
          <w:rFonts w:cs="Times New Roman"/>
        </w:rPr>
      </w:pPr>
      <w:r w:rsidRPr="00CC54F6">
        <w:rPr>
          <w:rFonts w:cs="Times New Roman"/>
        </w:rPr>
        <w:t>Python para scripts e subscriber MQTT.</w:t>
      </w:r>
    </w:p>
    <w:p w14:paraId="5429B882" w14:textId="77777777" w:rsidR="000F5B6D" w:rsidRPr="00CC54F6" w:rsidRDefault="000F5B6D">
      <w:pPr>
        <w:numPr>
          <w:ilvl w:val="1"/>
          <w:numId w:val="1"/>
        </w:numPr>
        <w:spacing w:after="0" w:line="360" w:lineRule="auto"/>
        <w:rPr>
          <w:rFonts w:cs="Times New Roman"/>
        </w:rPr>
      </w:pPr>
      <w:r w:rsidRPr="00CC54F6">
        <w:rPr>
          <w:rFonts w:cs="Times New Roman"/>
        </w:rPr>
        <w:t>Conhecimento de programação assíncrona (async/await, callbacks).</w:t>
      </w:r>
    </w:p>
    <w:p w14:paraId="5F9848DD" w14:textId="77777777" w:rsidR="000F5B6D" w:rsidRPr="00CC54F6" w:rsidRDefault="000F5B6D">
      <w:pPr>
        <w:numPr>
          <w:ilvl w:val="0"/>
          <w:numId w:val="39"/>
        </w:numPr>
        <w:spacing w:after="0" w:line="360" w:lineRule="auto"/>
        <w:rPr>
          <w:rFonts w:cs="Times New Roman"/>
        </w:rPr>
      </w:pPr>
      <w:r w:rsidRPr="00CC54F6">
        <w:rPr>
          <w:rFonts w:cs="Times New Roman"/>
          <w:b/>
        </w:rPr>
        <w:t>Bases de Dados:</w:t>
      </w:r>
    </w:p>
    <w:p w14:paraId="703026DD" w14:textId="77777777" w:rsidR="000F5B6D" w:rsidRPr="00CC54F6" w:rsidRDefault="000F5B6D">
      <w:pPr>
        <w:numPr>
          <w:ilvl w:val="1"/>
          <w:numId w:val="1"/>
        </w:numPr>
        <w:spacing w:after="0" w:line="360" w:lineRule="auto"/>
        <w:rPr>
          <w:rFonts w:cs="Times New Roman"/>
        </w:rPr>
      </w:pPr>
      <w:r w:rsidRPr="00CC54F6">
        <w:rPr>
          <w:rFonts w:cs="Times New Roman"/>
        </w:rPr>
        <w:t>SQL (MySQL): criação de tabelas, queries, joins, índices, otimização.</w:t>
      </w:r>
    </w:p>
    <w:p w14:paraId="024FF1A9" w14:textId="77777777" w:rsidR="000F5B6D" w:rsidRPr="00CC54F6" w:rsidRDefault="000F5B6D">
      <w:pPr>
        <w:numPr>
          <w:ilvl w:val="1"/>
          <w:numId w:val="1"/>
        </w:numPr>
        <w:spacing w:after="0" w:line="360" w:lineRule="auto"/>
        <w:rPr>
          <w:rFonts w:cs="Times New Roman"/>
        </w:rPr>
      </w:pPr>
      <w:r w:rsidRPr="00CC54F6">
        <w:rPr>
          <w:rFonts w:cs="Times New Roman"/>
        </w:rPr>
        <w:t>Normalização de dados (1NF, 2NF, 3NF).</w:t>
      </w:r>
    </w:p>
    <w:p w14:paraId="4FF6A028" w14:textId="77777777" w:rsidR="000F5B6D" w:rsidRPr="00CC54F6" w:rsidRDefault="000F5B6D">
      <w:pPr>
        <w:numPr>
          <w:ilvl w:val="1"/>
          <w:numId w:val="1"/>
        </w:numPr>
        <w:spacing w:after="0" w:line="360" w:lineRule="auto"/>
        <w:rPr>
          <w:rFonts w:cs="Times New Roman"/>
        </w:rPr>
      </w:pPr>
      <w:r w:rsidRPr="00CC54F6">
        <w:rPr>
          <w:rFonts w:cs="Times New Roman"/>
        </w:rPr>
        <w:t>Queries time-series otimizadas com índices compostos.</w:t>
      </w:r>
    </w:p>
    <w:p w14:paraId="436B0E7A" w14:textId="77777777" w:rsidR="000F5B6D" w:rsidRPr="00CC54F6" w:rsidRDefault="000F5B6D">
      <w:pPr>
        <w:numPr>
          <w:ilvl w:val="0"/>
          <w:numId w:val="39"/>
        </w:numPr>
        <w:spacing w:after="0" w:line="360" w:lineRule="auto"/>
        <w:rPr>
          <w:rFonts w:cs="Times New Roman"/>
        </w:rPr>
      </w:pPr>
      <w:r w:rsidRPr="00CC54F6">
        <w:rPr>
          <w:rFonts w:cs="Times New Roman"/>
          <w:b/>
        </w:rPr>
        <w:t>Protocolos de Comunicação:</w:t>
      </w:r>
    </w:p>
    <w:p w14:paraId="7D173708" w14:textId="77777777" w:rsidR="000F5B6D" w:rsidRPr="00CC54F6" w:rsidRDefault="000F5B6D">
      <w:pPr>
        <w:numPr>
          <w:ilvl w:val="1"/>
          <w:numId w:val="1"/>
        </w:numPr>
        <w:spacing w:after="0" w:line="360" w:lineRule="auto"/>
        <w:rPr>
          <w:rFonts w:cs="Times New Roman"/>
        </w:rPr>
      </w:pPr>
      <w:r w:rsidRPr="00CC54F6">
        <w:rPr>
          <w:rFonts w:cs="Times New Roman"/>
        </w:rPr>
        <w:t>HTTP/REST: métodos, códigos de resposta, headers, autenticação.</w:t>
      </w:r>
    </w:p>
    <w:p w14:paraId="7EA73081" w14:textId="77777777" w:rsidR="000F5B6D" w:rsidRPr="00CC54F6" w:rsidRDefault="000F5B6D">
      <w:pPr>
        <w:numPr>
          <w:ilvl w:val="1"/>
          <w:numId w:val="1"/>
        </w:numPr>
        <w:spacing w:after="0" w:line="360" w:lineRule="auto"/>
        <w:rPr>
          <w:rFonts w:cs="Times New Roman"/>
          <w:lang w:val="en-US"/>
        </w:rPr>
      </w:pPr>
      <w:r w:rsidRPr="00CC54F6">
        <w:rPr>
          <w:rFonts w:cs="Times New Roman"/>
          <w:lang w:val="en-US"/>
        </w:rPr>
        <w:t>MQTT: publicação, subscrição, QoS, retained messages, last will.</w:t>
      </w:r>
    </w:p>
    <w:p w14:paraId="6EFCB5C7" w14:textId="77777777" w:rsidR="000F5B6D" w:rsidRPr="00CC54F6" w:rsidRDefault="000F5B6D">
      <w:pPr>
        <w:numPr>
          <w:ilvl w:val="0"/>
          <w:numId w:val="39"/>
        </w:numPr>
        <w:spacing w:after="0" w:line="360" w:lineRule="auto"/>
        <w:rPr>
          <w:rFonts w:cs="Times New Roman"/>
        </w:rPr>
      </w:pPr>
      <w:r w:rsidRPr="00CC54F6">
        <w:rPr>
          <w:rFonts w:cs="Times New Roman"/>
          <w:b/>
        </w:rPr>
        <w:t>Autenticação e Segurança:</w:t>
      </w:r>
    </w:p>
    <w:p w14:paraId="6FD6894D" w14:textId="77777777" w:rsidR="000F5B6D" w:rsidRPr="00CC54F6" w:rsidRDefault="000F5B6D">
      <w:pPr>
        <w:numPr>
          <w:ilvl w:val="1"/>
          <w:numId w:val="1"/>
        </w:numPr>
        <w:spacing w:after="0" w:line="360" w:lineRule="auto"/>
        <w:rPr>
          <w:rFonts w:cs="Times New Roman"/>
        </w:rPr>
      </w:pPr>
      <w:r w:rsidRPr="00CC54F6">
        <w:rPr>
          <w:rFonts w:cs="Times New Roman"/>
        </w:rPr>
        <w:t>JWT: geração, validação, expiração, refresh tokens.</w:t>
      </w:r>
    </w:p>
    <w:p w14:paraId="145E527A" w14:textId="77777777" w:rsidR="000F5B6D" w:rsidRPr="00CC54F6" w:rsidRDefault="000F5B6D">
      <w:pPr>
        <w:numPr>
          <w:ilvl w:val="1"/>
          <w:numId w:val="1"/>
        </w:numPr>
        <w:spacing w:after="0" w:line="360" w:lineRule="auto"/>
        <w:rPr>
          <w:rFonts w:cs="Times New Roman"/>
          <w:lang w:val="en-US"/>
        </w:rPr>
      </w:pPr>
      <w:r w:rsidRPr="00CC54F6">
        <w:rPr>
          <w:rFonts w:cs="Times New Roman"/>
          <w:lang w:val="en-US"/>
        </w:rPr>
        <w:t>Bcrypt: hashing de passwords, salt rounds.</w:t>
      </w:r>
    </w:p>
    <w:p w14:paraId="018EBD69" w14:textId="77777777" w:rsidR="000F5B6D" w:rsidRPr="00CC54F6" w:rsidRDefault="000F5B6D">
      <w:pPr>
        <w:numPr>
          <w:ilvl w:val="1"/>
          <w:numId w:val="1"/>
        </w:numPr>
        <w:spacing w:after="0" w:line="360" w:lineRule="auto"/>
        <w:rPr>
          <w:rFonts w:cs="Times New Roman"/>
        </w:rPr>
      </w:pPr>
      <w:r w:rsidRPr="00CC54F6">
        <w:rPr>
          <w:rFonts w:cs="Times New Roman"/>
        </w:rPr>
        <w:t>HTTPS/TLS: configuração de certificados SSL.</w:t>
      </w:r>
    </w:p>
    <w:p w14:paraId="5C050344" w14:textId="77777777" w:rsidR="000F5B6D" w:rsidRPr="00CC54F6" w:rsidRDefault="000F5B6D">
      <w:pPr>
        <w:numPr>
          <w:ilvl w:val="1"/>
          <w:numId w:val="1"/>
        </w:numPr>
        <w:spacing w:after="0" w:line="360" w:lineRule="auto"/>
        <w:rPr>
          <w:rFonts w:cs="Times New Roman"/>
        </w:rPr>
      </w:pPr>
      <w:r w:rsidRPr="00CC54F6">
        <w:rPr>
          <w:rFonts w:cs="Times New Roman"/>
        </w:rPr>
        <w:t>Prevenção de ataques: SQL injection, XSS, CSRF.</w:t>
      </w:r>
    </w:p>
    <w:p w14:paraId="475B224B" w14:textId="77777777" w:rsidR="000F5B6D" w:rsidRPr="00CC54F6" w:rsidRDefault="000F5B6D">
      <w:pPr>
        <w:numPr>
          <w:ilvl w:val="0"/>
          <w:numId w:val="39"/>
        </w:numPr>
        <w:spacing w:after="0" w:line="360" w:lineRule="auto"/>
        <w:rPr>
          <w:rFonts w:cs="Times New Roman"/>
        </w:rPr>
      </w:pPr>
      <w:r w:rsidRPr="00CC54F6">
        <w:rPr>
          <w:rFonts w:cs="Times New Roman"/>
          <w:b/>
        </w:rPr>
        <w:t>Containerização:</w:t>
      </w:r>
    </w:p>
    <w:p w14:paraId="0E3F6D58" w14:textId="77777777" w:rsidR="000F5B6D" w:rsidRPr="00CC54F6" w:rsidRDefault="000F5B6D">
      <w:pPr>
        <w:numPr>
          <w:ilvl w:val="1"/>
          <w:numId w:val="1"/>
        </w:numPr>
        <w:spacing w:after="0" w:line="360" w:lineRule="auto"/>
        <w:rPr>
          <w:rFonts w:cs="Times New Roman"/>
        </w:rPr>
      </w:pPr>
      <w:r w:rsidRPr="00CC54F6">
        <w:rPr>
          <w:rFonts w:cs="Times New Roman"/>
        </w:rPr>
        <w:t>Docker: criação de Dockerfiles, docker-compose, gestão de volumes, redes.</w:t>
      </w:r>
    </w:p>
    <w:p w14:paraId="32527122" w14:textId="77777777" w:rsidR="000F5B6D" w:rsidRPr="00CC54F6" w:rsidRDefault="000F5B6D">
      <w:pPr>
        <w:numPr>
          <w:ilvl w:val="1"/>
          <w:numId w:val="1"/>
        </w:numPr>
        <w:spacing w:after="0" w:line="360" w:lineRule="auto"/>
        <w:rPr>
          <w:rFonts w:cs="Times New Roman"/>
        </w:rPr>
      </w:pPr>
      <w:r w:rsidRPr="00CC54F6">
        <w:rPr>
          <w:rFonts w:cs="Times New Roman"/>
        </w:rPr>
        <w:t>Docker Compose: orquestração de múltiplos containers.</w:t>
      </w:r>
    </w:p>
    <w:p w14:paraId="1FCAE69E" w14:textId="77777777" w:rsidR="000F5B6D" w:rsidRPr="00CC54F6" w:rsidRDefault="000F5B6D">
      <w:pPr>
        <w:numPr>
          <w:ilvl w:val="0"/>
          <w:numId w:val="39"/>
        </w:numPr>
        <w:spacing w:after="0" w:line="360" w:lineRule="auto"/>
        <w:rPr>
          <w:rFonts w:cs="Times New Roman"/>
        </w:rPr>
      </w:pPr>
      <w:r w:rsidRPr="00CC54F6">
        <w:rPr>
          <w:rFonts w:cs="Times New Roman"/>
          <w:b/>
        </w:rPr>
        <w:t>Load Balancing:</w:t>
      </w:r>
    </w:p>
    <w:p w14:paraId="45FDF6E4" w14:textId="77777777" w:rsidR="000F5B6D" w:rsidRPr="00CC54F6" w:rsidRDefault="000F5B6D">
      <w:pPr>
        <w:numPr>
          <w:ilvl w:val="1"/>
          <w:numId w:val="1"/>
        </w:numPr>
        <w:spacing w:after="0" w:line="360" w:lineRule="auto"/>
        <w:rPr>
          <w:rFonts w:cs="Times New Roman"/>
          <w:lang w:val="en-US"/>
        </w:rPr>
      </w:pPr>
      <w:r w:rsidRPr="00CC54F6">
        <w:rPr>
          <w:rFonts w:cs="Times New Roman"/>
          <w:lang w:val="en-US"/>
        </w:rPr>
        <w:lastRenderedPageBreak/>
        <w:t>NGINX: configuração de proxy reverso, upstream, health checks, SSL termination.</w:t>
      </w:r>
    </w:p>
    <w:p w14:paraId="3AF56B36" w14:textId="77777777" w:rsidR="000F5B6D" w:rsidRPr="00CC54F6" w:rsidRDefault="000F5B6D">
      <w:pPr>
        <w:numPr>
          <w:ilvl w:val="1"/>
          <w:numId w:val="1"/>
        </w:numPr>
        <w:spacing w:after="0" w:line="360" w:lineRule="auto"/>
        <w:rPr>
          <w:rFonts w:cs="Times New Roman"/>
          <w:lang w:val="en-US"/>
        </w:rPr>
      </w:pPr>
      <w:r w:rsidRPr="00CC54F6">
        <w:rPr>
          <w:rFonts w:cs="Times New Roman"/>
          <w:lang w:val="en-US"/>
        </w:rPr>
        <w:t>Estratégias de balanceamento: round-robin, least connections, IP hash.</w:t>
      </w:r>
    </w:p>
    <w:p w14:paraId="741EBD0C" w14:textId="77777777" w:rsidR="000F5B6D" w:rsidRPr="00CC54F6" w:rsidRDefault="000F5B6D">
      <w:pPr>
        <w:numPr>
          <w:ilvl w:val="0"/>
          <w:numId w:val="39"/>
        </w:numPr>
        <w:spacing w:after="0" w:line="360" w:lineRule="auto"/>
        <w:rPr>
          <w:rFonts w:cs="Times New Roman"/>
        </w:rPr>
      </w:pPr>
      <w:r w:rsidRPr="00CC54F6">
        <w:rPr>
          <w:rFonts w:cs="Times New Roman"/>
          <w:b/>
        </w:rPr>
        <w:t>Desenvolvimento Frontend:</w:t>
      </w:r>
    </w:p>
    <w:p w14:paraId="5A476BAB" w14:textId="77777777" w:rsidR="000F5B6D" w:rsidRPr="00CC54F6" w:rsidRDefault="000F5B6D">
      <w:pPr>
        <w:numPr>
          <w:ilvl w:val="1"/>
          <w:numId w:val="1"/>
        </w:numPr>
        <w:spacing w:after="0" w:line="360" w:lineRule="auto"/>
        <w:rPr>
          <w:rFonts w:cs="Times New Roman"/>
        </w:rPr>
      </w:pPr>
      <w:r w:rsidRPr="00CC54F6">
        <w:rPr>
          <w:rFonts w:cs="Times New Roman"/>
        </w:rPr>
        <w:t>HTML, CSS, JavaScript (ES6+).</w:t>
      </w:r>
    </w:p>
    <w:p w14:paraId="00FA7822" w14:textId="77777777" w:rsidR="000F5B6D" w:rsidRPr="00CC54F6" w:rsidRDefault="000F5B6D">
      <w:pPr>
        <w:numPr>
          <w:ilvl w:val="1"/>
          <w:numId w:val="1"/>
        </w:numPr>
        <w:spacing w:after="0" w:line="360" w:lineRule="auto"/>
        <w:rPr>
          <w:rFonts w:cs="Times New Roman"/>
          <w:lang w:val="en-US"/>
        </w:rPr>
      </w:pPr>
      <w:r w:rsidRPr="00CC54F6">
        <w:rPr>
          <w:rFonts w:cs="Times New Roman"/>
          <w:lang w:val="en-US"/>
        </w:rPr>
        <w:t>Framework (React/Vue) para SPAs.</w:t>
      </w:r>
    </w:p>
    <w:p w14:paraId="23DF713E" w14:textId="77777777" w:rsidR="000F5B6D" w:rsidRPr="00CC54F6" w:rsidRDefault="000F5B6D">
      <w:pPr>
        <w:numPr>
          <w:ilvl w:val="1"/>
          <w:numId w:val="1"/>
        </w:numPr>
        <w:spacing w:after="0" w:line="360" w:lineRule="auto"/>
        <w:rPr>
          <w:rFonts w:cs="Times New Roman"/>
        </w:rPr>
      </w:pPr>
      <w:r w:rsidRPr="00CC54F6">
        <w:rPr>
          <w:rFonts w:cs="Times New Roman"/>
        </w:rPr>
        <w:t>Fetch API ou Axios para comunicação com backend.</w:t>
      </w:r>
    </w:p>
    <w:p w14:paraId="4E08168A" w14:textId="77777777" w:rsidR="000F5B6D" w:rsidRPr="00CC54F6" w:rsidRDefault="000F5B6D">
      <w:pPr>
        <w:numPr>
          <w:ilvl w:val="1"/>
          <w:numId w:val="1"/>
        </w:numPr>
        <w:spacing w:after="0" w:line="360" w:lineRule="auto"/>
        <w:rPr>
          <w:rFonts w:cs="Times New Roman"/>
        </w:rPr>
      </w:pPr>
      <w:r w:rsidRPr="00CC54F6">
        <w:rPr>
          <w:rFonts w:cs="Times New Roman"/>
        </w:rPr>
        <w:t>Gestão de estado (localStorage, Context API, Redux).</w:t>
      </w:r>
    </w:p>
    <w:p w14:paraId="27558842" w14:textId="77777777" w:rsidR="000F5B6D" w:rsidRPr="00CC54F6" w:rsidRDefault="000F5B6D">
      <w:pPr>
        <w:numPr>
          <w:ilvl w:val="0"/>
          <w:numId w:val="39"/>
        </w:numPr>
        <w:spacing w:after="0" w:line="360" w:lineRule="auto"/>
        <w:rPr>
          <w:rFonts w:cs="Times New Roman"/>
        </w:rPr>
      </w:pPr>
      <w:r w:rsidRPr="00CC54F6">
        <w:rPr>
          <w:rFonts w:cs="Times New Roman"/>
          <w:b/>
        </w:rPr>
        <w:t>Integração de Redes:</w:t>
      </w:r>
    </w:p>
    <w:p w14:paraId="17591F26" w14:textId="77777777" w:rsidR="000F5B6D" w:rsidRPr="00CC54F6" w:rsidRDefault="000F5B6D">
      <w:pPr>
        <w:numPr>
          <w:ilvl w:val="1"/>
          <w:numId w:val="1"/>
        </w:numPr>
        <w:spacing w:after="0" w:line="360" w:lineRule="auto"/>
        <w:rPr>
          <w:rFonts w:cs="Times New Roman"/>
        </w:rPr>
      </w:pPr>
      <w:r w:rsidRPr="00CC54F6">
        <w:rPr>
          <w:rFonts w:cs="Times New Roman"/>
        </w:rPr>
        <w:t>GNS3: configuração de routers, switches, DNS, NAT.</w:t>
      </w:r>
    </w:p>
    <w:p w14:paraId="510CC01B" w14:textId="7AB5DCC0" w:rsidR="000F5B6D" w:rsidRPr="00CC54F6" w:rsidRDefault="000F5B6D">
      <w:pPr>
        <w:numPr>
          <w:ilvl w:val="1"/>
          <w:numId w:val="1"/>
        </w:numPr>
        <w:spacing w:after="0" w:line="360" w:lineRule="auto"/>
        <w:rPr>
          <w:rFonts w:cs="Times New Roman"/>
        </w:rPr>
      </w:pPr>
      <w:r w:rsidRPr="00CC54F6">
        <w:rPr>
          <w:rFonts w:cs="Times New Roman"/>
        </w:rPr>
        <w:t xml:space="preserve">Integração CupCarbon </w:t>
      </w:r>
      <w:r w:rsidR="00022D8A" w:rsidRPr="00CC54F6">
        <w:rPr>
          <w:rFonts w:cs="Times New Roman"/>
        </w:rPr>
        <w:t xml:space="preserve">- </w:t>
      </w:r>
      <w:r w:rsidRPr="00CC54F6">
        <w:rPr>
          <w:rFonts w:cs="Times New Roman"/>
        </w:rPr>
        <w:t xml:space="preserve">GNS3 </w:t>
      </w:r>
      <w:r w:rsidR="00022D8A" w:rsidRPr="00CC54F6">
        <w:rPr>
          <w:rFonts w:cs="Times New Roman"/>
        </w:rPr>
        <w:t xml:space="preserve"> - </w:t>
      </w:r>
      <w:r w:rsidRPr="00CC54F6">
        <w:rPr>
          <w:rFonts w:cs="Times New Roman"/>
        </w:rPr>
        <w:t>Plataforma Cloud.</w:t>
      </w:r>
    </w:p>
    <w:p w14:paraId="7132BAB3" w14:textId="77777777" w:rsidR="000F5B6D" w:rsidRPr="00CC54F6" w:rsidRDefault="000F5B6D">
      <w:pPr>
        <w:numPr>
          <w:ilvl w:val="1"/>
          <w:numId w:val="1"/>
        </w:numPr>
        <w:spacing w:after="0" w:line="360" w:lineRule="auto"/>
        <w:rPr>
          <w:rFonts w:cs="Times New Roman"/>
        </w:rPr>
      </w:pPr>
      <w:r w:rsidRPr="00CC54F6">
        <w:rPr>
          <w:rFonts w:cs="Times New Roman"/>
        </w:rPr>
        <w:t>Troubleshooting de conectividade (ping, traceroute, tcpdump).</w:t>
      </w:r>
    </w:p>
    <w:p w14:paraId="42315EA3" w14:textId="77777777" w:rsidR="000F5B6D" w:rsidRPr="00CC54F6" w:rsidRDefault="000F5B6D">
      <w:pPr>
        <w:numPr>
          <w:ilvl w:val="0"/>
          <w:numId w:val="39"/>
        </w:numPr>
        <w:spacing w:after="0" w:line="360" w:lineRule="auto"/>
        <w:rPr>
          <w:rFonts w:cs="Times New Roman"/>
        </w:rPr>
      </w:pPr>
      <w:r w:rsidRPr="00CC54F6">
        <w:rPr>
          <w:rFonts w:cs="Times New Roman"/>
          <w:b/>
        </w:rPr>
        <w:t>Gestão de Sistemas:</w:t>
      </w:r>
    </w:p>
    <w:p w14:paraId="7B08658F" w14:textId="77777777" w:rsidR="000F5B6D" w:rsidRPr="00CC54F6" w:rsidRDefault="000F5B6D">
      <w:pPr>
        <w:numPr>
          <w:ilvl w:val="1"/>
          <w:numId w:val="1"/>
        </w:numPr>
        <w:spacing w:after="0" w:line="360" w:lineRule="auto"/>
        <w:rPr>
          <w:rFonts w:cs="Times New Roman"/>
        </w:rPr>
      </w:pPr>
      <w:r w:rsidRPr="00CC54F6">
        <w:rPr>
          <w:rFonts w:cs="Times New Roman"/>
        </w:rPr>
        <w:t>Linux: comandos básicos (ls, cd, grep, awk), gestão de serviços (systemctl), análise de logs (journalctl, tail).</w:t>
      </w:r>
    </w:p>
    <w:p w14:paraId="0C2D10B2" w14:textId="77777777" w:rsidR="000F5B6D" w:rsidRPr="00CC54F6" w:rsidRDefault="000F5B6D">
      <w:pPr>
        <w:numPr>
          <w:ilvl w:val="1"/>
          <w:numId w:val="1"/>
        </w:numPr>
        <w:spacing w:after="0" w:line="360" w:lineRule="auto"/>
        <w:rPr>
          <w:rFonts w:cs="Times New Roman"/>
        </w:rPr>
      </w:pPr>
      <w:r w:rsidRPr="00CC54F6">
        <w:rPr>
          <w:rFonts w:cs="Times New Roman"/>
        </w:rPr>
        <w:t>Permissões de ficheiros (chmod, chown).</w:t>
      </w:r>
    </w:p>
    <w:p w14:paraId="37E625F3" w14:textId="77777777" w:rsidR="000F5B6D" w:rsidRPr="00CC54F6" w:rsidRDefault="000F5B6D">
      <w:pPr>
        <w:numPr>
          <w:ilvl w:val="1"/>
          <w:numId w:val="1"/>
        </w:numPr>
        <w:spacing w:after="0" w:line="360" w:lineRule="auto"/>
        <w:rPr>
          <w:rFonts w:cs="Times New Roman"/>
        </w:rPr>
      </w:pPr>
      <w:r w:rsidRPr="00CC54F6">
        <w:rPr>
          <w:rFonts w:cs="Times New Roman"/>
        </w:rPr>
        <w:t>Debugging: análise de logs, ferramentas (curl, netcat, tcpdump).</w:t>
      </w:r>
    </w:p>
    <w:p w14:paraId="134AB857" w14:textId="77777777" w:rsidR="000F5B6D" w:rsidRPr="00CC54F6" w:rsidRDefault="000F5B6D">
      <w:pPr>
        <w:numPr>
          <w:ilvl w:val="0"/>
          <w:numId w:val="39"/>
        </w:numPr>
        <w:spacing w:after="0" w:line="360" w:lineRule="auto"/>
        <w:rPr>
          <w:rFonts w:cs="Times New Roman"/>
        </w:rPr>
      </w:pPr>
      <w:r w:rsidRPr="00CC54F6">
        <w:rPr>
          <w:rFonts w:cs="Times New Roman"/>
          <w:b/>
        </w:rPr>
        <w:t>Documentação:</w:t>
      </w:r>
    </w:p>
    <w:p w14:paraId="348EAC03" w14:textId="77777777" w:rsidR="000F5B6D" w:rsidRPr="00CC54F6" w:rsidRDefault="000F5B6D">
      <w:pPr>
        <w:numPr>
          <w:ilvl w:val="1"/>
          <w:numId w:val="1"/>
        </w:numPr>
        <w:spacing w:after="0" w:line="360" w:lineRule="auto"/>
        <w:rPr>
          <w:rFonts w:cs="Times New Roman"/>
        </w:rPr>
      </w:pPr>
      <w:r w:rsidRPr="00CC54F6">
        <w:rPr>
          <w:rFonts w:cs="Times New Roman"/>
        </w:rPr>
        <w:t>Escrita de documentação técnica (README, API docs).</w:t>
      </w:r>
    </w:p>
    <w:p w14:paraId="6069B0BA" w14:textId="77777777" w:rsidR="000F5B6D" w:rsidRPr="00CC54F6" w:rsidRDefault="000F5B6D">
      <w:pPr>
        <w:numPr>
          <w:ilvl w:val="1"/>
          <w:numId w:val="1"/>
        </w:numPr>
        <w:spacing w:after="0" w:line="360" w:lineRule="auto"/>
        <w:rPr>
          <w:rFonts w:cs="Times New Roman"/>
        </w:rPr>
      </w:pPr>
      <w:r w:rsidRPr="00CC54F6">
        <w:rPr>
          <w:rFonts w:cs="Times New Roman"/>
        </w:rPr>
        <w:t>Criação de diagramas (draw.io, Lucidchart, PlantUML).</w:t>
      </w:r>
    </w:p>
    <w:p w14:paraId="51ADADE7" w14:textId="77777777" w:rsidR="000F5B6D" w:rsidRPr="00CC54F6" w:rsidRDefault="000F5B6D">
      <w:pPr>
        <w:numPr>
          <w:ilvl w:val="1"/>
          <w:numId w:val="1"/>
        </w:numPr>
        <w:spacing w:after="0" w:line="360" w:lineRule="auto"/>
        <w:rPr>
          <w:rFonts w:cs="Times New Roman"/>
        </w:rPr>
      </w:pPr>
      <w:r w:rsidRPr="00CC54F6">
        <w:rPr>
          <w:rFonts w:cs="Times New Roman"/>
        </w:rPr>
        <w:t>Markdown para documentação em Git.</w:t>
      </w:r>
    </w:p>
    <w:p w14:paraId="7DF27384" w14:textId="22166321" w:rsidR="000F5B6D" w:rsidRPr="00CC54F6" w:rsidRDefault="000F5B6D" w:rsidP="00A8124B">
      <w:pPr>
        <w:pStyle w:val="Ttulo1"/>
        <w:spacing w:after="0" w:line="360" w:lineRule="auto"/>
        <w:rPr>
          <w:rFonts w:cs="Times New Roman"/>
        </w:rPr>
      </w:pPr>
      <w:bookmarkStart w:id="68" w:name="_Toc215694299"/>
      <w:r w:rsidRPr="00CC54F6">
        <w:rPr>
          <w:rFonts w:cs="Times New Roman"/>
        </w:rPr>
        <w:t>11. P</w:t>
      </w:r>
      <w:r w:rsidR="00F74AE2" w:rsidRPr="00CC54F6">
        <w:rPr>
          <w:rFonts w:cs="Times New Roman"/>
        </w:rPr>
        <w:t>laneamento Temporal</w:t>
      </w:r>
      <w:bookmarkEnd w:id="68"/>
    </w:p>
    <w:p w14:paraId="366CC7A1" w14:textId="3841B49D" w:rsidR="00DC537D" w:rsidRPr="00CC54F6" w:rsidRDefault="000F5B6D" w:rsidP="004E5D44">
      <w:pPr>
        <w:spacing w:after="0" w:line="360" w:lineRule="auto"/>
        <w:ind w:firstLine="708"/>
        <w:jc w:val="both"/>
        <w:rPr>
          <w:rFonts w:cs="Times New Roman"/>
        </w:rPr>
      </w:pPr>
      <w:r w:rsidRPr="00CC54F6">
        <w:rPr>
          <w:rFonts w:cs="Times New Roman"/>
        </w:rPr>
        <w:t xml:space="preserve">O planeamento das tarefas da Fase C está representado no </w:t>
      </w:r>
      <w:r w:rsidRPr="00CC54F6">
        <w:rPr>
          <w:rFonts w:cs="Times New Roman"/>
          <w:bCs/>
        </w:rPr>
        <w:t>cronograma de Gantt (</w:t>
      </w:r>
      <w:r w:rsidRPr="00CC54F6">
        <w:rPr>
          <w:rFonts w:cs="Times New Roman"/>
          <w:b/>
        </w:rPr>
        <w:t>Figura 5</w:t>
      </w:r>
      <w:r w:rsidRPr="00CC54F6">
        <w:rPr>
          <w:rFonts w:cs="Times New Roman"/>
          <w:bCs/>
        </w:rPr>
        <w:t>).</w:t>
      </w:r>
      <w:r w:rsidR="004E5D44" w:rsidRPr="00CC54F6">
        <w:rPr>
          <w:rFonts w:cs="Times New Roman"/>
          <w:bCs/>
        </w:rPr>
        <w:t xml:space="preserve"> A descrição detalhada das tarefas, encontra-se na </w:t>
      </w:r>
      <w:r w:rsidR="004E5D44" w:rsidRPr="00CC54F6">
        <w:rPr>
          <w:rFonts w:cs="Times New Roman"/>
          <w:bCs/>
        </w:rPr>
        <w:fldChar w:fldCharType="begin"/>
      </w:r>
      <w:r w:rsidR="004E5D44" w:rsidRPr="00CC54F6">
        <w:rPr>
          <w:rFonts w:cs="Times New Roman"/>
          <w:bCs/>
        </w:rPr>
        <w:instrText xml:space="preserve"> REF _Ref215151669 \h  \* MERGEFORMAT </w:instrText>
      </w:r>
      <w:r w:rsidR="004E5D44" w:rsidRPr="00CC54F6">
        <w:rPr>
          <w:rFonts w:cs="Times New Roman"/>
          <w:bCs/>
        </w:rPr>
      </w:r>
      <w:r w:rsidR="004E5D44" w:rsidRPr="00CC54F6">
        <w:rPr>
          <w:rFonts w:cs="Times New Roman"/>
          <w:bCs/>
        </w:rPr>
        <w:fldChar w:fldCharType="separate"/>
      </w:r>
      <w:r w:rsidR="007C32EA" w:rsidRPr="007C32EA">
        <w:rPr>
          <w:rFonts w:cs="Times New Roman"/>
          <w:b/>
          <w:bCs/>
        </w:rPr>
        <w:t xml:space="preserve">Tabela </w:t>
      </w:r>
      <w:r w:rsidR="007C32EA" w:rsidRPr="007C32EA">
        <w:rPr>
          <w:rFonts w:cs="Times New Roman"/>
          <w:b/>
          <w:bCs/>
          <w:noProof/>
        </w:rPr>
        <w:t>6</w:t>
      </w:r>
      <w:r w:rsidR="004E5D44" w:rsidRPr="00CC54F6">
        <w:rPr>
          <w:rFonts w:cs="Times New Roman"/>
          <w:bCs/>
        </w:rPr>
        <w:fldChar w:fldCharType="end"/>
      </w:r>
      <w:r w:rsidR="004E5D44" w:rsidRPr="00CC54F6">
        <w:rPr>
          <w:rFonts w:cs="Times New Roman"/>
          <w:bCs/>
        </w:rPr>
        <w:t>.</w:t>
      </w:r>
    </w:p>
    <w:p w14:paraId="784515B1" w14:textId="77777777" w:rsidR="00DC537D" w:rsidRPr="00CC54F6" w:rsidRDefault="00DC537D" w:rsidP="000F5B6D">
      <w:pPr>
        <w:rPr>
          <w:rFonts w:cs="Times New Roman"/>
        </w:rPr>
      </w:pPr>
    </w:p>
    <w:p w14:paraId="57825254" w14:textId="39DBF7E9" w:rsidR="002A4890" w:rsidRPr="00CC54F6" w:rsidRDefault="002A4890" w:rsidP="002A4890">
      <w:pPr>
        <w:pStyle w:val="Legenda"/>
        <w:keepNext/>
        <w:jc w:val="center"/>
        <w:rPr>
          <w:rFonts w:cs="Times New Roman"/>
          <w:i w:val="0"/>
          <w:iCs w:val="0"/>
          <w:color w:val="auto"/>
          <w:sz w:val="20"/>
          <w:szCs w:val="20"/>
        </w:rPr>
      </w:pPr>
      <w:bookmarkStart w:id="69" w:name="_Ref215151669"/>
      <w:bookmarkStart w:id="70" w:name="_Toc215694255"/>
      <w:r w:rsidRPr="00CC54F6">
        <w:rPr>
          <w:rFonts w:cs="Times New Roman"/>
          <w:b/>
          <w:bCs/>
          <w:i w:val="0"/>
          <w:iCs w:val="0"/>
          <w:color w:val="auto"/>
          <w:sz w:val="20"/>
          <w:szCs w:val="20"/>
        </w:rPr>
        <w:t xml:space="preserve">Tabela </w:t>
      </w:r>
      <w:r w:rsidRPr="00CC54F6">
        <w:rPr>
          <w:rFonts w:cs="Times New Roman"/>
          <w:b/>
          <w:bCs/>
          <w:i w:val="0"/>
          <w:iCs w:val="0"/>
          <w:color w:val="auto"/>
          <w:sz w:val="20"/>
          <w:szCs w:val="20"/>
        </w:rPr>
        <w:fldChar w:fldCharType="begin"/>
      </w:r>
      <w:r w:rsidRPr="00CC54F6">
        <w:rPr>
          <w:rFonts w:cs="Times New Roman"/>
          <w:b/>
          <w:bCs/>
          <w:i w:val="0"/>
          <w:iCs w:val="0"/>
          <w:color w:val="auto"/>
          <w:sz w:val="20"/>
          <w:szCs w:val="20"/>
        </w:rPr>
        <w:instrText xml:space="preserve"> SEQ Tabela \* ARABIC </w:instrText>
      </w:r>
      <w:r w:rsidRPr="00CC54F6">
        <w:rPr>
          <w:rFonts w:cs="Times New Roman"/>
          <w:b/>
          <w:bCs/>
          <w:i w:val="0"/>
          <w:iCs w:val="0"/>
          <w:color w:val="auto"/>
          <w:sz w:val="20"/>
          <w:szCs w:val="20"/>
        </w:rPr>
        <w:fldChar w:fldCharType="separate"/>
      </w:r>
      <w:r w:rsidR="007C32EA">
        <w:rPr>
          <w:rFonts w:cs="Times New Roman"/>
          <w:b/>
          <w:bCs/>
          <w:i w:val="0"/>
          <w:iCs w:val="0"/>
          <w:noProof/>
          <w:color w:val="auto"/>
          <w:sz w:val="20"/>
          <w:szCs w:val="20"/>
        </w:rPr>
        <w:t>6</w:t>
      </w:r>
      <w:r w:rsidRPr="00CC54F6">
        <w:rPr>
          <w:rFonts w:cs="Times New Roman"/>
          <w:b/>
          <w:bCs/>
          <w:i w:val="0"/>
          <w:iCs w:val="0"/>
          <w:color w:val="auto"/>
          <w:sz w:val="20"/>
          <w:szCs w:val="20"/>
        </w:rPr>
        <w:fldChar w:fldCharType="end"/>
      </w:r>
      <w:bookmarkEnd w:id="69"/>
      <w:r w:rsidRPr="00CC54F6">
        <w:rPr>
          <w:rFonts w:cs="Times New Roman"/>
          <w:b/>
          <w:bCs/>
          <w:i w:val="0"/>
          <w:iCs w:val="0"/>
          <w:color w:val="auto"/>
          <w:sz w:val="20"/>
          <w:szCs w:val="20"/>
        </w:rPr>
        <w:t xml:space="preserve"> -</w:t>
      </w:r>
      <w:r w:rsidRPr="00CC54F6">
        <w:rPr>
          <w:rFonts w:cs="Times New Roman"/>
          <w:i w:val="0"/>
          <w:iCs w:val="0"/>
          <w:color w:val="auto"/>
          <w:sz w:val="20"/>
          <w:szCs w:val="20"/>
        </w:rPr>
        <w:t xml:space="preserve"> Descrição detalhada das tarefas</w:t>
      </w:r>
      <w:bookmarkEnd w:id="70"/>
    </w:p>
    <w:tbl>
      <w:tblPr>
        <w:tblStyle w:val="TabelacomGrelha"/>
        <w:tblW w:w="0" w:type="auto"/>
        <w:tblLook w:val="04A0" w:firstRow="1" w:lastRow="0" w:firstColumn="1" w:lastColumn="0" w:noHBand="0" w:noVBand="1"/>
      </w:tblPr>
      <w:tblGrid>
        <w:gridCol w:w="848"/>
        <w:gridCol w:w="3550"/>
        <w:gridCol w:w="1310"/>
        <w:gridCol w:w="1310"/>
        <w:gridCol w:w="1476"/>
      </w:tblGrid>
      <w:tr w:rsidR="002A4890" w:rsidRPr="00CC54F6" w14:paraId="0E4BCCD3" w14:textId="77777777" w:rsidTr="00DC537D">
        <w:tc>
          <w:tcPr>
            <w:tcW w:w="0" w:type="auto"/>
            <w:hideMark/>
          </w:tcPr>
          <w:p w14:paraId="3E67CEAD" w14:textId="77777777" w:rsidR="00DC537D" w:rsidRPr="00CC54F6" w:rsidRDefault="00DC537D" w:rsidP="00DC537D">
            <w:pPr>
              <w:spacing w:after="160" w:line="278" w:lineRule="auto"/>
              <w:jc w:val="center"/>
              <w:rPr>
                <w:rFonts w:cs="Times New Roman"/>
              </w:rPr>
            </w:pPr>
            <w:r w:rsidRPr="00CC54F6">
              <w:rPr>
                <w:rFonts w:cs="Times New Roman"/>
                <w:b/>
                <w:bCs/>
              </w:rPr>
              <w:t>ID</w:t>
            </w:r>
          </w:p>
        </w:tc>
        <w:tc>
          <w:tcPr>
            <w:tcW w:w="0" w:type="auto"/>
            <w:hideMark/>
          </w:tcPr>
          <w:p w14:paraId="2F709100" w14:textId="77777777" w:rsidR="00DC537D" w:rsidRPr="00CC54F6" w:rsidRDefault="00DC537D" w:rsidP="00DC537D">
            <w:pPr>
              <w:spacing w:after="160" w:line="278" w:lineRule="auto"/>
              <w:jc w:val="center"/>
              <w:rPr>
                <w:rFonts w:cs="Times New Roman"/>
              </w:rPr>
            </w:pPr>
            <w:r w:rsidRPr="00CC54F6">
              <w:rPr>
                <w:rFonts w:cs="Times New Roman"/>
                <w:b/>
                <w:bCs/>
              </w:rPr>
              <w:t>Tarefa (Descrição)</w:t>
            </w:r>
          </w:p>
        </w:tc>
        <w:tc>
          <w:tcPr>
            <w:tcW w:w="0" w:type="auto"/>
            <w:hideMark/>
          </w:tcPr>
          <w:p w14:paraId="0C7771CA" w14:textId="77777777" w:rsidR="00DC537D" w:rsidRPr="00CC54F6" w:rsidRDefault="00DC537D" w:rsidP="00DC537D">
            <w:pPr>
              <w:spacing w:after="160" w:line="278" w:lineRule="auto"/>
              <w:jc w:val="center"/>
              <w:rPr>
                <w:rFonts w:cs="Times New Roman"/>
              </w:rPr>
            </w:pPr>
            <w:r w:rsidRPr="00CC54F6">
              <w:rPr>
                <w:rFonts w:cs="Times New Roman"/>
                <w:b/>
                <w:bCs/>
              </w:rPr>
              <w:t>Início</w:t>
            </w:r>
          </w:p>
        </w:tc>
        <w:tc>
          <w:tcPr>
            <w:tcW w:w="0" w:type="auto"/>
            <w:hideMark/>
          </w:tcPr>
          <w:p w14:paraId="5D54FC1E" w14:textId="77777777" w:rsidR="00DC537D" w:rsidRPr="00CC54F6" w:rsidRDefault="00DC537D" w:rsidP="00DC537D">
            <w:pPr>
              <w:spacing w:after="160" w:line="278" w:lineRule="auto"/>
              <w:jc w:val="center"/>
              <w:rPr>
                <w:rFonts w:cs="Times New Roman"/>
              </w:rPr>
            </w:pPr>
            <w:r w:rsidRPr="00CC54F6">
              <w:rPr>
                <w:rFonts w:cs="Times New Roman"/>
                <w:b/>
                <w:bCs/>
              </w:rPr>
              <w:t>Fim</w:t>
            </w:r>
          </w:p>
        </w:tc>
        <w:tc>
          <w:tcPr>
            <w:tcW w:w="0" w:type="auto"/>
            <w:hideMark/>
          </w:tcPr>
          <w:p w14:paraId="2058EB69" w14:textId="77777777" w:rsidR="00DC537D" w:rsidRPr="00CC54F6" w:rsidRDefault="00DC537D" w:rsidP="00DC537D">
            <w:pPr>
              <w:spacing w:after="160" w:line="278" w:lineRule="auto"/>
              <w:jc w:val="center"/>
              <w:rPr>
                <w:rFonts w:cs="Times New Roman"/>
              </w:rPr>
            </w:pPr>
            <w:r w:rsidRPr="00CC54F6">
              <w:rPr>
                <w:rFonts w:cs="Times New Roman"/>
                <w:b/>
                <w:bCs/>
              </w:rPr>
              <w:t>Duração (Dias)</w:t>
            </w:r>
          </w:p>
        </w:tc>
      </w:tr>
      <w:tr w:rsidR="002A4890" w:rsidRPr="00CC54F6" w14:paraId="2BC46211" w14:textId="77777777" w:rsidTr="00DC537D">
        <w:tc>
          <w:tcPr>
            <w:tcW w:w="0" w:type="auto"/>
            <w:hideMark/>
          </w:tcPr>
          <w:p w14:paraId="0CFD7E8A" w14:textId="77777777" w:rsidR="00DC537D" w:rsidRPr="00CC54F6" w:rsidRDefault="00DC537D" w:rsidP="00DC537D">
            <w:pPr>
              <w:spacing w:after="160" w:line="278" w:lineRule="auto"/>
              <w:jc w:val="center"/>
              <w:rPr>
                <w:rFonts w:cs="Times New Roman"/>
              </w:rPr>
            </w:pPr>
            <w:r w:rsidRPr="00CC54F6">
              <w:rPr>
                <w:rFonts w:cs="Times New Roman"/>
                <w:b/>
                <w:bCs/>
              </w:rPr>
              <w:t>Fase 1</w:t>
            </w:r>
          </w:p>
        </w:tc>
        <w:tc>
          <w:tcPr>
            <w:tcW w:w="0" w:type="auto"/>
            <w:hideMark/>
          </w:tcPr>
          <w:p w14:paraId="73EC3D56" w14:textId="77777777" w:rsidR="00DC537D" w:rsidRPr="00CC54F6" w:rsidRDefault="00DC537D" w:rsidP="00DC537D">
            <w:pPr>
              <w:spacing w:after="160" w:line="278" w:lineRule="auto"/>
              <w:jc w:val="center"/>
              <w:rPr>
                <w:rFonts w:cs="Times New Roman"/>
              </w:rPr>
            </w:pPr>
            <w:r w:rsidRPr="00CC54F6">
              <w:rPr>
                <w:rFonts w:cs="Times New Roman"/>
                <w:b/>
                <w:bCs/>
              </w:rPr>
              <w:t>Fundações e Base de Dados</w:t>
            </w:r>
          </w:p>
        </w:tc>
        <w:tc>
          <w:tcPr>
            <w:tcW w:w="0" w:type="auto"/>
            <w:hideMark/>
          </w:tcPr>
          <w:p w14:paraId="48F9F7D7" w14:textId="77777777" w:rsidR="00DC537D" w:rsidRPr="00CC54F6" w:rsidRDefault="00DC537D" w:rsidP="00DC537D">
            <w:pPr>
              <w:spacing w:after="160" w:line="278" w:lineRule="auto"/>
              <w:jc w:val="center"/>
              <w:rPr>
                <w:rFonts w:cs="Times New Roman"/>
              </w:rPr>
            </w:pPr>
          </w:p>
        </w:tc>
        <w:tc>
          <w:tcPr>
            <w:tcW w:w="0" w:type="auto"/>
            <w:hideMark/>
          </w:tcPr>
          <w:p w14:paraId="38A5C6A7" w14:textId="77777777" w:rsidR="00DC537D" w:rsidRPr="00CC54F6" w:rsidRDefault="00DC537D" w:rsidP="00DC537D">
            <w:pPr>
              <w:spacing w:after="160" w:line="278" w:lineRule="auto"/>
              <w:jc w:val="center"/>
              <w:rPr>
                <w:rFonts w:cs="Times New Roman"/>
              </w:rPr>
            </w:pPr>
          </w:p>
        </w:tc>
        <w:tc>
          <w:tcPr>
            <w:tcW w:w="0" w:type="auto"/>
            <w:hideMark/>
          </w:tcPr>
          <w:p w14:paraId="4AC2BC73" w14:textId="77777777" w:rsidR="00DC537D" w:rsidRPr="00CC54F6" w:rsidRDefault="00DC537D" w:rsidP="00DC537D">
            <w:pPr>
              <w:spacing w:after="160" w:line="278" w:lineRule="auto"/>
              <w:jc w:val="center"/>
              <w:rPr>
                <w:rFonts w:cs="Times New Roman"/>
              </w:rPr>
            </w:pPr>
          </w:p>
        </w:tc>
      </w:tr>
      <w:tr w:rsidR="002A4890" w:rsidRPr="00CC54F6" w14:paraId="02E3719B" w14:textId="77777777" w:rsidTr="00DC537D">
        <w:tc>
          <w:tcPr>
            <w:tcW w:w="0" w:type="auto"/>
            <w:hideMark/>
          </w:tcPr>
          <w:p w14:paraId="27F2FB4C" w14:textId="77777777" w:rsidR="00DC537D" w:rsidRPr="00CC54F6" w:rsidRDefault="00DC537D" w:rsidP="00DC537D">
            <w:pPr>
              <w:spacing w:after="160" w:line="278" w:lineRule="auto"/>
              <w:jc w:val="center"/>
              <w:rPr>
                <w:rFonts w:cs="Times New Roman"/>
              </w:rPr>
            </w:pPr>
            <w:r w:rsidRPr="00CC54F6">
              <w:rPr>
                <w:rFonts w:cs="Times New Roman"/>
              </w:rPr>
              <w:lastRenderedPageBreak/>
              <w:t>T1</w:t>
            </w:r>
          </w:p>
        </w:tc>
        <w:tc>
          <w:tcPr>
            <w:tcW w:w="0" w:type="auto"/>
            <w:hideMark/>
          </w:tcPr>
          <w:p w14:paraId="2F9F5346" w14:textId="77777777" w:rsidR="00DC537D" w:rsidRPr="00CC54F6" w:rsidRDefault="00DC537D" w:rsidP="00DC537D">
            <w:pPr>
              <w:spacing w:after="160" w:line="278" w:lineRule="auto"/>
              <w:jc w:val="center"/>
              <w:rPr>
                <w:rFonts w:cs="Times New Roman"/>
              </w:rPr>
            </w:pPr>
            <w:r w:rsidRPr="00CC54F6">
              <w:rPr>
                <w:rFonts w:cs="Times New Roman"/>
              </w:rPr>
              <w:t>Estudo de documentação (Docker, MQTT)</w:t>
            </w:r>
          </w:p>
        </w:tc>
        <w:tc>
          <w:tcPr>
            <w:tcW w:w="0" w:type="auto"/>
            <w:hideMark/>
          </w:tcPr>
          <w:p w14:paraId="0E4A74E8" w14:textId="77777777" w:rsidR="00DC537D" w:rsidRPr="00CC54F6" w:rsidRDefault="00DC537D" w:rsidP="00DC537D">
            <w:pPr>
              <w:spacing w:after="160" w:line="278" w:lineRule="auto"/>
              <w:jc w:val="center"/>
              <w:rPr>
                <w:rFonts w:cs="Times New Roman"/>
              </w:rPr>
            </w:pPr>
            <w:r w:rsidRPr="00CC54F6">
              <w:rPr>
                <w:rFonts w:cs="Times New Roman"/>
              </w:rPr>
              <w:t>26/11/2025</w:t>
            </w:r>
          </w:p>
        </w:tc>
        <w:tc>
          <w:tcPr>
            <w:tcW w:w="0" w:type="auto"/>
            <w:hideMark/>
          </w:tcPr>
          <w:p w14:paraId="59739EE7" w14:textId="77777777" w:rsidR="00DC537D" w:rsidRPr="00CC54F6" w:rsidRDefault="00DC537D" w:rsidP="00DC537D">
            <w:pPr>
              <w:spacing w:after="160" w:line="278" w:lineRule="auto"/>
              <w:jc w:val="center"/>
              <w:rPr>
                <w:rFonts w:cs="Times New Roman"/>
              </w:rPr>
            </w:pPr>
            <w:r w:rsidRPr="00CC54F6">
              <w:rPr>
                <w:rFonts w:cs="Times New Roman"/>
              </w:rPr>
              <w:t>27/11/2025</w:t>
            </w:r>
          </w:p>
        </w:tc>
        <w:tc>
          <w:tcPr>
            <w:tcW w:w="0" w:type="auto"/>
            <w:hideMark/>
          </w:tcPr>
          <w:p w14:paraId="43A3EDB8" w14:textId="77777777" w:rsidR="00DC537D" w:rsidRPr="00CC54F6" w:rsidRDefault="00DC537D" w:rsidP="00DC537D">
            <w:pPr>
              <w:spacing w:after="160" w:line="278" w:lineRule="auto"/>
              <w:jc w:val="center"/>
              <w:rPr>
                <w:rFonts w:cs="Times New Roman"/>
              </w:rPr>
            </w:pPr>
            <w:r w:rsidRPr="00CC54F6">
              <w:rPr>
                <w:rFonts w:cs="Times New Roman"/>
              </w:rPr>
              <w:t>2</w:t>
            </w:r>
          </w:p>
        </w:tc>
      </w:tr>
      <w:tr w:rsidR="002A4890" w:rsidRPr="00CC54F6" w14:paraId="535F4B30" w14:textId="77777777" w:rsidTr="00DC537D">
        <w:tc>
          <w:tcPr>
            <w:tcW w:w="0" w:type="auto"/>
            <w:hideMark/>
          </w:tcPr>
          <w:p w14:paraId="6A89FEE7" w14:textId="77777777" w:rsidR="00DC537D" w:rsidRPr="00CC54F6" w:rsidRDefault="00DC537D" w:rsidP="00DC537D">
            <w:pPr>
              <w:spacing w:after="160" w:line="278" w:lineRule="auto"/>
              <w:jc w:val="center"/>
              <w:rPr>
                <w:rFonts w:cs="Times New Roman"/>
              </w:rPr>
            </w:pPr>
            <w:r w:rsidRPr="00CC54F6">
              <w:rPr>
                <w:rFonts w:cs="Times New Roman"/>
              </w:rPr>
              <w:t>T2</w:t>
            </w:r>
          </w:p>
        </w:tc>
        <w:tc>
          <w:tcPr>
            <w:tcW w:w="0" w:type="auto"/>
            <w:hideMark/>
          </w:tcPr>
          <w:p w14:paraId="4B04DB95" w14:textId="77777777" w:rsidR="00DC537D" w:rsidRPr="00CC54F6" w:rsidRDefault="00DC537D" w:rsidP="00DC537D">
            <w:pPr>
              <w:spacing w:after="160" w:line="278" w:lineRule="auto"/>
              <w:jc w:val="center"/>
              <w:rPr>
                <w:rFonts w:cs="Times New Roman"/>
              </w:rPr>
            </w:pPr>
            <w:r w:rsidRPr="00CC54F6">
              <w:rPr>
                <w:rFonts w:cs="Times New Roman"/>
              </w:rPr>
              <w:t>Configuração Docker Base (MySQL, NGINX)</w:t>
            </w:r>
          </w:p>
        </w:tc>
        <w:tc>
          <w:tcPr>
            <w:tcW w:w="0" w:type="auto"/>
            <w:hideMark/>
          </w:tcPr>
          <w:p w14:paraId="1468B0AF" w14:textId="77777777" w:rsidR="00DC537D" w:rsidRPr="00CC54F6" w:rsidRDefault="00DC537D" w:rsidP="00DC537D">
            <w:pPr>
              <w:spacing w:after="160" w:line="278" w:lineRule="auto"/>
              <w:jc w:val="center"/>
              <w:rPr>
                <w:rFonts w:cs="Times New Roman"/>
              </w:rPr>
            </w:pPr>
            <w:r w:rsidRPr="00CC54F6">
              <w:rPr>
                <w:rFonts w:cs="Times New Roman"/>
              </w:rPr>
              <w:t>28/11/2025</w:t>
            </w:r>
          </w:p>
        </w:tc>
        <w:tc>
          <w:tcPr>
            <w:tcW w:w="0" w:type="auto"/>
            <w:hideMark/>
          </w:tcPr>
          <w:p w14:paraId="0F4EDCFA" w14:textId="77777777" w:rsidR="00DC537D" w:rsidRPr="00CC54F6" w:rsidRDefault="00DC537D" w:rsidP="00DC537D">
            <w:pPr>
              <w:spacing w:after="160" w:line="278" w:lineRule="auto"/>
              <w:jc w:val="center"/>
              <w:rPr>
                <w:rFonts w:cs="Times New Roman"/>
              </w:rPr>
            </w:pPr>
            <w:r w:rsidRPr="00CC54F6">
              <w:rPr>
                <w:rFonts w:cs="Times New Roman"/>
              </w:rPr>
              <w:t>29/11/2025</w:t>
            </w:r>
          </w:p>
        </w:tc>
        <w:tc>
          <w:tcPr>
            <w:tcW w:w="0" w:type="auto"/>
            <w:hideMark/>
          </w:tcPr>
          <w:p w14:paraId="5F802D86" w14:textId="77777777" w:rsidR="00DC537D" w:rsidRPr="00CC54F6" w:rsidRDefault="00DC537D" w:rsidP="00DC537D">
            <w:pPr>
              <w:spacing w:after="160" w:line="278" w:lineRule="auto"/>
              <w:jc w:val="center"/>
              <w:rPr>
                <w:rFonts w:cs="Times New Roman"/>
              </w:rPr>
            </w:pPr>
            <w:r w:rsidRPr="00CC54F6">
              <w:rPr>
                <w:rFonts w:cs="Times New Roman"/>
              </w:rPr>
              <w:t>2</w:t>
            </w:r>
          </w:p>
        </w:tc>
      </w:tr>
      <w:tr w:rsidR="002A4890" w:rsidRPr="00CC54F6" w14:paraId="6D4EDBE0" w14:textId="77777777" w:rsidTr="00DC537D">
        <w:tc>
          <w:tcPr>
            <w:tcW w:w="0" w:type="auto"/>
            <w:hideMark/>
          </w:tcPr>
          <w:p w14:paraId="09D464A8" w14:textId="77777777" w:rsidR="00DC537D" w:rsidRPr="00CC54F6" w:rsidRDefault="00DC537D" w:rsidP="00DC537D">
            <w:pPr>
              <w:spacing w:after="160" w:line="278" w:lineRule="auto"/>
              <w:jc w:val="center"/>
              <w:rPr>
                <w:rFonts w:cs="Times New Roman"/>
              </w:rPr>
            </w:pPr>
            <w:r w:rsidRPr="00CC54F6">
              <w:rPr>
                <w:rFonts w:cs="Times New Roman"/>
              </w:rPr>
              <w:t>T3</w:t>
            </w:r>
          </w:p>
        </w:tc>
        <w:tc>
          <w:tcPr>
            <w:tcW w:w="0" w:type="auto"/>
            <w:hideMark/>
          </w:tcPr>
          <w:p w14:paraId="342629F1" w14:textId="77777777" w:rsidR="00DC537D" w:rsidRPr="00CC54F6" w:rsidRDefault="00DC537D" w:rsidP="00DC537D">
            <w:pPr>
              <w:spacing w:after="160" w:line="278" w:lineRule="auto"/>
              <w:jc w:val="center"/>
              <w:rPr>
                <w:rFonts w:cs="Times New Roman"/>
                <w:lang w:val="en-US"/>
              </w:rPr>
            </w:pPr>
            <w:r w:rsidRPr="00CC54F6">
              <w:rPr>
                <w:rFonts w:cs="Times New Roman"/>
                <w:lang w:val="en-US"/>
              </w:rPr>
              <w:t>Setup Schema MySQL (Users, Devices)</w:t>
            </w:r>
          </w:p>
        </w:tc>
        <w:tc>
          <w:tcPr>
            <w:tcW w:w="0" w:type="auto"/>
            <w:hideMark/>
          </w:tcPr>
          <w:p w14:paraId="3723E322" w14:textId="77777777" w:rsidR="00DC537D" w:rsidRPr="00CC54F6" w:rsidRDefault="00DC537D" w:rsidP="00DC537D">
            <w:pPr>
              <w:spacing w:after="160" w:line="278" w:lineRule="auto"/>
              <w:jc w:val="center"/>
              <w:rPr>
                <w:rFonts w:cs="Times New Roman"/>
              </w:rPr>
            </w:pPr>
            <w:r w:rsidRPr="00CC54F6">
              <w:rPr>
                <w:rFonts w:cs="Times New Roman"/>
              </w:rPr>
              <w:t>30/11/2025</w:t>
            </w:r>
          </w:p>
        </w:tc>
        <w:tc>
          <w:tcPr>
            <w:tcW w:w="0" w:type="auto"/>
            <w:hideMark/>
          </w:tcPr>
          <w:p w14:paraId="76CD6E5C" w14:textId="77777777" w:rsidR="00DC537D" w:rsidRPr="00CC54F6" w:rsidRDefault="00DC537D" w:rsidP="00DC537D">
            <w:pPr>
              <w:spacing w:after="160" w:line="278" w:lineRule="auto"/>
              <w:jc w:val="center"/>
              <w:rPr>
                <w:rFonts w:cs="Times New Roman"/>
              </w:rPr>
            </w:pPr>
            <w:r w:rsidRPr="00CC54F6">
              <w:rPr>
                <w:rFonts w:cs="Times New Roman"/>
              </w:rPr>
              <w:t>02/12/2025</w:t>
            </w:r>
          </w:p>
        </w:tc>
        <w:tc>
          <w:tcPr>
            <w:tcW w:w="0" w:type="auto"/>
            <w:hideMark/>
          </w:tcPr>
          <w:p w14:paraId="420FA58D" w14:textId="77777777" w:rsidR="00DC537D" w:rsidRPr="00CC54F6" w:rsidRDefault="00DC537D" w:rsidP="00DC537D">
            <w:pPr>
              <w:spacing w:after="160" w:line="278" w:lineRule="auto"/>
              <w:jc w:val="center"/>
              <w:rPr>
                <w:rFonts w:cs="Times New Roman"/>
              </w:rPr>
            </w:pPr>
            <w:r w:rsidRPr="00CC54F6">
              <w:rPr>
                <w:rFonts w:cs="Times New Roman"/>
              </w:rPr>
              <w:t>3</w:t>
            </w:r>
          </w:p>
        </w:tc>
      </w:tr>
      <w:tr w:rsidR="002A4890" w:rsidRPr="00CC54F6" w14:paraId="1064A330" w14:textId="77777777" w:rsidTr="00DC537D">
        <w:tc>
          <w:tcPr>
            <w:tcW w:w="0" w:type="auto"/>
            <w:hideMark/>
          </w:tcPr>
          <w:p w14:paraId="05560F6C" w14:textId="77777777" w:rsidR="00DC537D" w:rsidRPr="00CC54F6" w:rsidRDefault="00DC537D" w:rsidP="00DC537D">
            <w:pPr>
              <w:spacing w:after="160" w:line="278" w:lineRule="auto"/>
              <w:jc w:val="center"/>
              <w:rPr>
                <w:rFonts w:cs="Times New Roman"/>
              </w:rPr>
            </w:pPr>
            <w:r w:rsidRPr="00CC54F6">
              <w:rPr>
                <w:rFonts w:cs="Times New Roman"/>
                <w:b/>
                <w:bCs/>
              </w:rPr>
              <w:t>Fase 2</w:t>
            </w:r>
          </w:p>
        </w:tc>
        <w:tc>
          <w:tcPr>
            <w:tcW w:w="0" w:type="auto"/>
            <w:hideMark/>
          </w:tcPr>
          <w:p w14:paraId="519A5D34" w14:textId="77777777" w:rsidR="00DC537D" w:rsidRPr="00CC54F6" w:rsidRDefault="00DC537D" w:rsidP="00DC537D">
            <w:pPr>
              <w:spacing w:after="160" w:line="278" w:lineRule="auto"/>
              <w:jc w:val="center"/>
              <w:rPr>
                <w:rFonts w:cs="Times New Roman"/>
              </w:rPr>
            </w:pPr>
            <w:r w:rsidRPr="00CC54F6">
              <w:rPr>
                <w:rFonts w:cs="Times New Roman"/>
                <w:b/>
                <w:bCs/>
              </w:rPr>
              <w:t>Backend e API</w:t>
            </w:r>
          </w:p>
        </w:tc>
        <w:tc>
          <w:tcPr>
            <w:tcW w:w="0" w:type="auto"/>
            <w:hideMark/>
          </w:tcPr>
          <w:p w14:paraId="29F66BDC" w14:textId="77777777" w:rsidR="00DC537D" w:rsidRPr="00CC54F6" w:rsidRDefault="00DC537D" w:rsidP="00DC537D">
            <w:pPr>
              <w:spacing w:after="160" w:line="278" w:lineRule="auto"/>
              <w:jc w:val="center"/>
              <w:rPr>
                <w:rFonts w:cs="Times New Roman"/>
              </w:rPr>
            </w:pPr>
          </w:p>
        </w:tc>
        <w:tc>
          <w:tcPr>
            <w:tcW w:w="0" w:type="auto"/>
            <w:hideMark/>
          </w:tcPr>
          <w:p w14:paraId="6D9493D6" w14:textId="77777777" w:rsidR="00DC537D" w:rsidRPr="00CC54F6" w:rsidRDefault="00DC537D" w:rsidP="00DC537D">
            <w:pPr>
              <w:spacing w:after="160" w:line="278" w:lineRule="auto"/>
              <w:jc w:val="center"/>
              <w:rPr>
                <w:rFonts w:cs="Times New Roman"/>
              </w:rPr>
            </w:pPr>
          </w:p>
        </w:tc>
        <w:tc>
          <w:tcPr>
            <w:tcW w:w="0" w:type="auto"/>
            <w:hideMark/>
          </w:tcPr>
          <w:p w14:paraId="77F86C6E" w14:textId="77777777" w:rsidR="00DC537D" w:rsidRPr="00CC54F6" w:rsidRDefault="00DC537D" w:rsidP="00DC537D">
            <w:pPr>
              <w:spacing w:after="160" w:line="278" w:lineRule="auto"/>
              <w:jc w:val="center"/>
              <w:rPr>
                <w:rFonts w:cs="Times New Roman"/>
              </w:rPr>
            </w:pPr>
          </w:p>
        </w:tc>
      </w:tr>
      <w:tr w:rsidR="002A4890" w:rsidRPr="00CC54F6" w14:paraId="716F9C26" w14:textId="77777777" w:rsidTr="00DC537D">
        <w:tc>
          <w:tcPr>
            <w:tcW w:w="0" w:type="auto"/>
            <w:hideMark/>
          </w:tcPr>
          <w:p w14:paraId="7FD51936" w14:textId="77777777" w:rsidR="00DC537D" w:rsidRPr="00CC54F6" w:rsidRDefault="00DC537D" w:rsidP="00DC537D">
            <w:pPr>
              <w:spacing w:after="160" w:line="278" w:lineRule="auto"/>
              <w:jc w:val="center"/>
              <w:rPr>
                <w:rFonts w:cs="Times New Roman"/>
              </w:rPr>
            </w:pPr>
            <w:r w:rsidRPr="00CC54F6">
              <w:rPr>
                <w:rFonts w:cs="Times New Roman"/>
              </w:rPr>
              <w:t>T4</w:t>
            </w:r>
          </w:p>
        </w:tc>
        <w:tc>
          <w:tcPr>
            <w:tcW w:w="0" w:type="auto"/>
            <w:hideMark/>
          </w:tcPr>
          <w:p w14:paraId="2D353656" w14:textId="77777777" w:rsidR="00DC537D" w:rsidRPr="00CC54F6" w:rsidRDefault="00DC537D" w:rsidP="00DC537D">
            <w:pPr>
              <w:spacing w:after="160" w:line="278" w:lineRule="auto"/>
              <w:jc w:val="center"/>
              <w:rPr>
                <w:rFonts w:cs="Times New Roman"/>
              </w:rPr>
            </w:pPr>
            <w:r w:rsidRPr="00CC54F6">
              <w:rPr>
                <w:rFonts w:cs="Times New Roman"/>
              </w:rPr>
              <w:t>Desenvolvimento API REST (Node.js)</w:t>
            </w:r>
          </w:p>
        </w:tc>
        <w:tc>
          <w:tcPr>
            <w:tcW w:w="0" w:type="auto"/>
            <w:hideMark/>
          </w:tcPr>
          <w:p w14:paraId="6D7255AF" w14:textId="77777777" w:rsidR="00DC537D" w:rsidRPr="00CC54F6" w:rsidRDefault="00DC537D" w:rsidP="00DC537D">
            <w:pPr>
              <w:spacing w:after="160" w:line="278" w:lineRule="auto"/>
              <w:jc w:val="center"/>
              <w:rPr>
                <w:rFonts w:cs="Times New Roman"/>
              </w:rPr>
            </w:pPr>
            <w:r w:rsidRPr="00CC54F6">
              <w:rPr>
                <w:rFonts w:cs="Times New Roman"/>
              </w:rPr>
              <w:t>03/12/2025</w:t>
            </w:r>
          </w:p>
        </w:tc>
        <w:tc>
          <w:tcPr>
            <w:tcW w:w="0" w:type="auto"/>
            <w:hideMark/>
          </w:tcPr>
          <w:p w14:paraId="564E0F9C" w14:textId="77777777" w:rsidR="00DC537D" w:rsidRPr="00CC54F6" w:rsidRDefault="00DC537D" w:rsidP="00DC537D">
            <w:pPr>
              <w:spacing w:after="160" w:line="278" w:lineRule="auto"/>
              <w:jc w:val="center"/>
              <w:rPr>
                <w:rFonts w:cs="Times New Roman"/>
              </w:rPr>
            </w:pPr>
            <w:r w:rsidRPr="00CC54F6">
              <w:rPr>
                <w:rFonts w:cs="Times New Roman"/>
              </w:rPr>
              <w:t>06/12/2025</w:t>
            </w:r>
          </w:p>
        </w:tc>
        <w:tc>
          <w:tcPr>
            <w:tcW w:w="0" w:type="auto"/>
            <w:hideMark/>
          </w:tcPr>
          <w:p w14:paraId="0BB9C963" w14:textId="77777777" w:rsidR="00DC537D" w:rsidRPr="00CC54F6" w:rsidRDefault="00DC537D" w:rsidP="00DC537D">
            <w:pPr>
              <w:spacing w:after="160" w:line="278" w:lineRule="auto"/>
              <w:jc w:val="center"/>
              <w:rPr>
                <w:rFonts w:cs="Times New Roman"/>
              </w:rPr>
            </w:pPr>
            <w:r w:rsidRPr="00CC54F6">
              <w:rPr>
                <w:rFonts w:cs="Times New Roman"/>
              </w:rPr>
              <w:t>4</w:t>
            </w:r>
          </w:p>
        </w:tc>
      </w:tr>
      <w:tr w:rsidR="002A4890" w:rsidRPr="00CC54F6" w14:paraId="729EF4EA" w14:textId="77777777" w:rsidTr="00DC537D">
        <w:tc>
          <w:tcPr>
            <w:tcW w:w="0" w:type="auto"/>
            <w:hideMark/>
          </w:tcPr>
          <w:p w14:paraId="61C65F0E" w14:textId="77777777" w:rsidR="00DC537D" w:rsidRPr="00CC54F6" w:rsidRDefault="00DC537D" w:rsidP="00DC537D">
            <w:pPr>
              <w:spacing w:after="160" w:line="278" w:lineRule="auto"/>
              <w:jc w:val="center"/>
              <w:rPr>
                <w:rFonts w:cs="Times New Roman"/>
              </w:rPr>
            </w:pPr>
            <w:r w:rsidRPr="00CC54F6">
              <w:rPr>
                <w:rFonts w:cs="Times New Roman"/>
              </w:rPr>
              <w:t>T5</w:t>
            </w:r>
          </w:p>
        </w:tc>
        <w:tc>
          <w:tcPr>
            <w:tcW w:w="0" w:type="auto"/>
            <w:hideMark/>
          </w:tcPr>
          <w:p w14:paraId="123982AA" w14:textId="77777777" w:rsidR="00DC537D" w:rsidRPr="00CC54F6" w:rsidRDefault="00DC537D" w:rsidP="00DC537D">
            <w:pPr>
              <w:spacing w:after="160" w:line="278" w:lineRule="auto"/>
              <w:jc w:val="center"/>
              <w:rPr>
                <w:rFonts w:cs="Times New Roman"/>
              </w:rPr>
            </w:pPr>
            <w:r w:rsidRPr="00CC54F6">
              <w:rPr>
                <w:rFonts w:cs="Times New Roman"/>
              </w:rPr>
              <w:t>Autenticação JWT e Segurança</w:t>
            </w:r>
          </w:p>
        </w:tc>
        <w:tc>
          <w:tcPr>
            <w:tcW w:w="0" w:type="auto"/>
            <w:hideMark/>
          </w:tcPr>
          <w:p w14:paraId="435680C9" w14:textId="77777777" w:rsidR="00DC537D" w:rsidRPr="00CC54F6" w:rsidRDefault="00DC537D" w:rsidP="00DC537D">
            <w:pPr>
              <w:spacing w:after="160" w:line="278" w:lineRule="auto"/>
              <w:jc w:val="center"/>
              <w:rPr>
                <w:rFonts w:cs="Times New Roman"/>
              </w:rPr>
            </w:pPr>
            <w:r w:rsidRPr="00CC54F6">
              <w:rPr>
                <w:rFonts w:cs="Times New Roman"/>
              </w:rPr>
              <w:t>07/12/2025</w:t>
            </w:r>
          </w:p>
        </w:tc>
        <w:tc>
          <w:tcPr>
            <w:tcW w:w="0" w:type="auto"/>
            <w:hideMark/>
          </w:tcPr>
          <w:p w14:paraId="68976E5E" w14:textId="77777777" w:rsidR="00DC537D" w:rsidRPr="00CC54F6" w:rsidRDefault="00DC537D" w:rsidP="00DC537D">
            <w:pPr>
              <w:spacing w:after="160" w:line="278" w:lineRule="auto"/>
              <w:jc w:val="center"/>
              <w:rPr>
                <w:rFonts w:cs="Times New Roman"/>
              </w:rPr>
            </w:pPr>
            <w:r w:rsidRPr="00CC54F6">
              <w:rPr>
                <w:rFonts w:cs="Times New Roman"/>
              </w:rPr>
              <w:t>09/12/2025</w:t>
            </w:r>
          </w:p>
        </w:tc>
        <w:tc>
          <w:tcPr>
            <w:tcW w:w="0" w:type="auto"/>
            <w:hideMark/>
          </w:tcPr>
          <w:p w14:paraId="1471F3B4" w14:textId="77777777" w:rsidR="00DC537D" w:rsidRPr="00CC54F6" w:rsidRDefault="00DC537D" w:rsidP="00DC537D">
            <w:pPr>
              <w:spacing w:after="160" w:line="278" w:lineRule="auto"/>
              <w:jc w:val="center"/>
              <w:rPr>
                <w:rFonts w:cs="Times New Roman"/>
              </w:rPr>
            </w:pPr>
            <w:r w:rsidRPr="00CC54F6">
              <w:rPr>
                <w:rFonts w:cs="Times New Roman"/>
              </w:rPr>
              <w:t>3</w:t>
            </w:r>
          </w:p>
        </w:tc>
      </w:tr>
      <w:tr w:rsidR="002A4890" w:rsidRPr="00CC54F6" w14:paraId="35828EDF" w14:textId="77777777" w:rsidTr="00DC537D">
        <w:tc>
          <w:tcPr>
            <w:tcW w:w="0" w:type="auto"/>
            <w:hideMark/>
          </w:tcPr>
          <w:p w14:paraId="57269B82" w14:textId="77777777" w:rsidR="00DC537D" w:rsidRPr="00CC54F6" w:rsidRDefault="00DC537D" w:rsidP="00DC537D">
            <w:pPr>
              <w:spacing w:after="160" w:line="278" w:lineRule="auto"/>
              <w:jc w:val="center"/>
              <w:rPr>
                <w:rFonts w:cs="Times New Roman"/>
              </w:rPr>
            </w:pPr>
            <w:r w:rsidRPr="00CC54F6">
              <w:rPr>
                <w:rFonts w:cs="Times New Roman"/>
                <w:b/>
                <w:bCs/>
              </w:rPr>
              <w:t>Fase 3</w:t>
            </w:r>
          </w:p>
        </w:tc>
        <w:tc>
          <w:tcPr>
            <w:tcW w:w="0" w:type="auto"/>
            <w:hideMark/>
          </w:tcPr>
          <w:p w14:paraId="7F28B6A5" w14:textId="77777777" w:rsidR="00DC537D" w:rsidRPr="00CC54F6" w:rsidRDefault="00DC537D" w:rsidP="00DC537D">
            <w:pPr>
              <w:spacing w:after="160" w:line="278" w:lineRule="auto"/>
              <w:jc w:val="center"/>
              <w:rPr>
                <w:rFonts w:cs="Times New Roman"/>
              </w:rPr>
            </w:pPr>
            <w:r w:rsidRPr="00CC54F6">
              <w:rPr>
                <w:rFonts w:cs="Times New Roman"/>
                <w:b/>
                <w:bCs/>
              </w:rPr>
              <w:t>Core IoT (MQTT)</w:t>
            </w:r>
          </w:p>
        </w:tc>
        <w:tc>
          <w:tcPr>
            <w:tcW w:w="0" w:type="auto"/>
            <w:hideMark/>
          </w:tcPr>
          <w:p w14:paraId="57F3D1C6" w14:textId="77777777" w:rsidR="00DC537D" w:rsidRPr="00CC54F6" w:rsidRDefault="00DC537D" w:rsidP="00DC537D">
            <w:pPr>
              <w:spacing w:after="160" w:line="278" w:lineRule="auto"/>
              <w:jc w:val="center"/>
              <w:rPr>
                <w:rFonts w:cs="Times New Roman"/>
              </w:rPr>
            </w:pPr>
          </w:p>
        </w:tc>
        <w:tc>
          <w:tcPr>
            <w:tcW w:w="0" w:type="auto"/>
            <w:hideMark/>
          </w:tcPr>
          <w:p w14:paraId="3FC38042" w14:textId="77777777" w:rsidR="00DC537D" w:rsidRPr="00CC54F6" w:rsidRDefault="00DC537D" w:rsidP="00DC537D">
            <w:pPr>
              <w:spacing w:after="160" w:line="278" w:lineRule="auto"/>
              <w:jc w:val="center"/>
              <w:rPr>
                <w:rFonts w:cs="Times New Roman"/>
              </w:rPr>
            </w:pPr>
          </w:p>
        </w:tc>
        <w:tc>
          <w:tcPr>
            <w:tcW w:w="0" w:type="auto"/>
            <w:hideMark/>
          </w:tcPr>
          <w:p w14:paraId="4A1C29F6" w14:textId="77777777" w:rsidR="00DC537D" w:rsidRPr="00CC54F6" w:rsidRDefault="00DC537D" w:rsidP="00DC537D">
            <w:pPr>
              <w:spacing w:after="160" w:line="278" w:lineRule="auto"/>
              <w:jc w:val="center"/>
              <w:rPr>
                <w:rFonts w:cs="Times New Roman"/>
              </w:rPr>
            </w:pPr>
          </w:p>
        </w:tc>
      </w:tr>
      <w:tr w:rsidR="002A4890" w:rsidRPr="00CC54F6" w14:paraId="56E70E21" w14:textId="77777777" w:rsidTr="00DC537D">
        <w:tc>
          <w:tcPr>
            <w:tcW w:w="0" w:type="auto"/>
            <w:hideMark/>
          </w:tcPr>
          <w:p w14:paraId="6CAFC5F1" w14:textId="77777777" w:rsidR="00DC537D" w:rsidRPr="00CC54F6" w:rsidRDefault="00DC537D" w:rsidP="00DC537D">
            <w:pPr>
              <w:spacing w:after="160" w:line="278" w:lineRule="auto"/>
              <w:jc w:val="center"/>
              <w:rPr>
                <w:rFonts w:cs="Times New Roman"/>
              </w:rPr>
            </w:pPr>
            <w:r w:rsidRPr="00CC54F6">
              <w:rPr>
                <w:rFonts w:cs="Times New Roman"/>
              </w:rPr>
              <w:t>T6</w:t>
            </w:r>
          </w:p>
        </w:tc>
        <w:tc>
          <w:tcPr>
            <w:tcW w:w="0" w:type="auto"/>
            <w:hideMark/>
          </w:tcPr>
          <w:p w14:paraId="2E49B2F3" w14:textId="77777777" w:rsidR="00DC537D" w:rsidRPr="00CC54F6" w:rsidRDefault="00DC537D" w:rsidP="00DC537D">
            <w:pPr>
              <w:spacing w:after="160" w:line="278" w:lineRule="auto"/>
              <w:jc w:val="center"/>
              <w:rPr>
                <w:rFonts w:cs="Times New Roman"/>
              </w:rPr>
            </w:pPr>
            <w:r w:rsidRPr="00CC54F6">
              <w:rPr>
                <w:rFonts w:cs="Times New Roman"/>
              </w:rPr>
              <w:t>Configuração Mosquitto + Auth Plugin</w:t>
            </w:r>
          </w:p>
        </w:tc>
        <w:tc>
          <w:tcPr>
            <w:tcW w:w="0" w:type="auto"/>
            <w:hideMark/>
          </w:tcPr>
          <w:p w14:paraId="5C62EC9E" w14:textId="77777777" w:rsidR="00DC537D" w:rsidRPr="00CC54F6" w:rsidRDefault="00DC537D" w:rsidP="00DC537D">
            <w:pPr>
              <w:spacing w:after="160" w:line="278" w:lineRule="auto"/>
              <w:jc w:val="center"/>
              <w:rPr>
                <w:rFonts w:cs="Times New Roman"/>
              </w:rPr>
            </w:pPr>
            <w:r w:rsidRPr="00CC54F6">
              <w:rPr>
                <w:rFonts w:cs="Times New Roman"/>
              </w:rPr>
              <w:t>10/12/2025</w:t>
            </w:r>
          </w:p>
        </w:tc>
        <w:tc>
          <w:tcPr>
            <w:tcW w:w="0" w:type="auto"/>
            <w:hideMark/>
          </w:tcPr>
          <w:p w14:paraId="5A1C4928" w14:textId="77777777" w:rsidR="00DC537D" w:rsidRPr="00CC54F6" w:rsidRDefault="00DC537D" w:rsidP="00DC537D">
            <w:pPr>
              <w:spacing w:after="160" w:line="278" w:lineRule="auto"/>
              <w:jc w:val="center"/>
              <w:rPr>
                <w:rFonts w:cs="Times New Roman"/>
              </w:rPr>
            </w:pPr>
            <w:r w:rsidRPr="00CC54F6">
              <w:rPr>
                <w:rFonts w:cs="Times New Roman"/>
              </w:rPr>
              <w:t>11/12/2025</w:t>
            </w:r>
          </w:p>
        </w:tc>
        <w:tc>
          <w:tcPr>
            <w:tcW w:w="0" w:type="auto"/>
            <w:hideMark/>
          </w:tcPr>
          <w:p w14:paraId="0A2F629E" w14:textId="77777777" w:rsidR="00DC537D" w:rsidRPr="00CC54F6" w:rsidRDefault="00DC537D" w:rsidP="00DC537D">
            <w:pPr>
              <w:spacing w:after="160" w:line="278" w:lineRule="auto"/>
              <w:jc w:val="center"/>
              <w:rPr>
                <w:rFonts w:cs="Times New Roman"/>
              </w:rPr>
            </w:pPr>
            <w:r w:rsidRPr="00CC54F6">
              <w:rPr>
                <w:rFonts w:cs="Times New Roman"/>
              </w:rPr>
              <w:t>2</w:t>
            </w:r>
          </w:p>
        </w:tc>
      </w:tr>
      <w:tr w:rsidR="002A4890" w:rsidRPr="00CC54F6" w14:paraId="4105104C" w14:textId="77777777" w:rsidTr="00DC537D">
        <w:tc>
          <w:tcPr>
            <w:tcW w:w="0" w:type="auto"/>
            <w:hideMark/>
          </w:tcPr>
          <w:p w14:paraId="7915F3CF" w14:textId="77777777" w:rsidR="00DC537D" w:rsidRPr="00CC54F6" w:rsidRDefault="00DC537D" w:rsidP="00DC537D">
            <w:pPr>
              <w:spacing w:after="160" w:line="278" w:lineRule="auto"/>
              <w:jc w:val="center"/>
              <w:rPr>
                <w:rFonts w:cs="Times New Roman"/>
              </w:rPr>
            </w:pPr>
            <w:r w:rsidRPr="00CC54F6">
              <w:rPr>
                <w:rFonts w:cs="Times New Roman"/>
              </w:rPr>
              <w:t>T7</w:t>
            </w:r>
          </w:p>
        </w:tc>
        <w:tc>
          <w:tcPr>
            <w:tcW w:w="0" w:type="auto"/>
            <w:hideMark/>
          </w:tcPr>
          <w:p w14:paraId="5A3734A6" w14:textId="77777777" w:rsidR="00DC537D" w:rsidRPr="00CC54F6" w:rsidRDefault="00DC537D" w:rsidP="00DC537D">
            <w:pPr>
              <w:spacing w:after="160" w:line="278" w:lineRule="auto"/>
              <w:jc w:val="center"/>
              <w:rPr>
                <w:rFonts w:cs="Times New Roman"/>
              </w:rPr>
            </w:pPr>
            <w:r w:rsidRPr="00CC54F6">
              <w:rPr>
                <w:rFonts w:cs="Times New Roman"/>
              </w:rPr>
              <w:t>Desenvolvimento Subscriber Service</w:t>
            </w:r>
          </w:p>
        </w:tc>
        <w:tc>
          <w:tcPr>
            <w:tcW w:w="0" w:type="auto"/>
            <w:hideMark/>
          </w:tcPr>
          <w:p w14:paraId="12EBA63D" w14:textId="77777777" w:rsidR="00DC537D" w:rsidRPr="00CC54F6" w:rsidRDefault="00DC537D" w:rsidP="00DC537D">
            <w:pPr>
              <w:spacing w:after="160" w:line="278" w:lineRule="auto"/>
              <w:jc w:val="center"/>
              <w:rPr>
                <w:rFonts w:cs="Times New Roman"/>
              </w:rPr>
            </w:pPr>
            <w:r w:rsidRPr="00CC54F6">
              <w:rPr>
                <w:rFonts w:cs="Times New Roman"/>
              </w:rPr>
              <w:t>12/12/2025</w:t>
            </w:r>
          </w:p>
        </w:tc>
        <w:tc>
          <w:tcPr>
            <w:tcW w:w="0" w:type="auto"/>
            <w:hideMark/>
          </w:tcPr>
          <w:p w14:paraId="75553525" w14:textId="77777777" w:rsidR="00DC537D" w:rsidRPr="00CC54F6" w:rsidRDefault="00DC537D" w:rsidP="00DC537D">
            <w:pPr>
              <w:spacing w:after="160" w:line="278" w:lineRule="auto"/>
              <w:jc w:val="center"/>
              <w:rPr>
                <w:rFonts w:cs="Times New Roman"/>
              </w:rPr>
            </w:pPr>
            <w:r w:rsidRPr="00CC54F6">
              <w:rPr>
                <w:rFonts w:cs="Times New Roman"/>
              </w:rPr>
              <w:t>14/12/2025</w:t>
            </w:r>
          </w:p>
        </w:tc>
        <w:tc>
          <w:tcPr>
            <w:tcW w:w="0" w:type="auto"/>
            <w:hideMark/>
          </w:tcPr>
          <w:p w14:paraId="60E4B51D" w14:textId="77777777" w:rsidR="00DC537D" w:rsidRPr="00CC54F6" w:rsidRDefault="00DC537D" w:rsidP="00DC537D">
            <w:pPr>
              <w:spacing w:after="160" w:line="278" w:lineRule="auto"/>
              <w:jc w:val="center"/>
              <w:rPr>
                <w:rFonts w:cs="Times New Roman"/>
              </w:rPr>
            </w:pPr>
            <w:r w:rsidRPr="00CC54F6">
              <w:rPr>
                <w:rFonts w:cs="Times New Roman"/>
              </w:rPr>
              <w:t>3</w:t>
            </w:r>
          </w:p>
        </w:tc>
      </w:tr>
      <w:tr w:rsidR="002A4890" w:rsidRPr="00CC54F6" w14:paraId="1482D872" w14:textId="77777777" w:rsidTr="00DC537D">
        <w:tc>
          <w:tcPr>
            <w:tcW w:w="0" w:type="auto"/>
            <w:hideMark/>
          </w:tcPr>
          <w:p w14:paraId="7A4F09A0" w14:textId="77777777" w:rsidR="00DC537D" w:rsidRPr="00CC54F6" w:rsidRDefault="00DC537D" w:rsidP="00DC537D">
            <w:pPr>
              <w:spacing w:after="160" w:line="278" w:lineRule="auto"/>
              <w:jc w:val="center"/>
              <w:rPr>
                <w:rFonts w:cs="Times New Roman"/>
              </w:rPr>
            </w:pPr>
            <w:r w:rsidRPr="00CC54F6">
              <w:rPr>
                <w:rFonts w:cs="Times New Roman"/>
              </w:rPr>
              <w:t>T8</w:t>
            </w:r>
          </w:p>
        </w:tc>
        <w:tc>
          <w:tcPr>
            <w:tcW w:w="0" w:type="auto"/>
            <w:hideMark/>
          </w:tcPr>
          <w:p w14:paraId="45312D0B" w14:textId="77777777" w:rsidR="00DC537D" w:rsidRPr="00CC54F6" w:rsidRDefault="00DC537D" w:rsidP="00DC537D">
            <w:pPr>
              <w:spacing w:after="160" w:line="278" w:lineRule="auto"/>
              <w:jc w:val="center"/>
              <w:rPr>
                <w:rFonts w:cs="Times New Roman"/>
              </w:rPr>
            </w:pPr>
            <w:r w:rsidRPr="00CC54F6">
              <w:rPr>
                <w:rFonts w:cs="Times New Roman"/>
              </w:rPr>
              <w:t>Integração Interna (API+MQTT+BD)</w:t>
            </w:r>
          </w:p>
        </w:tc>
        <w:tc>
          <w:tcPr>
            <w:tcW w:w="0" w:type="auto"/>
            <w:hideMark/>
          </w:tcPr>
          <w:p w14:paraId="0A99EAD2" w14:textId="77777777" w:rsidR="00DC537D" w:rsidRPr="00CC54F6" w:rsidRDefault="00DC537D" w:rsidP="00DC537D">
            <w:pPr>
              <w:spacing w:after="160" w:line="278" w:lineRule="auto"/>
              <w:jc w:val="center"/>
              <w:rPr>
                <w:rFonts w:cs="Times New Roman"/>
              </w:rPr>
            </w:pPr>
            <w:r w:rsidRPr="00CC54F6">
              <w:rPr>
                <w:rFonts w:cs="Times New Roman"/>
              </w:rPr>
              <w:t>15/12/2025</w:t>
            </w:r>
          </w:p>
        </w:tc>
        <w:tc>
          <w:tcPr>
            <w:tcW w:w="0" w:type="auto"/>
            <w:hideMark/>
          </w:tcPr>
          <w:p w14:paraId="4DD23C60" w14:textId="77777777" w:rsidR="00DC537D" w:rsidRPr="00CC54F6" w:rsidRDefault="00DC537D" w:rsidP="00DC537D">
            <w:pPr>
              <w:spacing w:after="160" w:line="278" w:lineRule="auto"/>
              <w:jc w:val="center"/>
              <w:rPr>
                <w:rFonts w:cs="Times New Roman"/>
              </w:rPr>
            </w:pPr>
            <w:r w:rsidRPr="00CC54F6">
              <w:rPr>
                <w:rFonts w:cs="Times New Roman"/>
              </w:rPr>
              <w:t>16/12/2025</w:t>
            </w:r>
          </w:p>
        </w:tc>
        <w:tc>
          <w:tcPr>
            <w:tcW w:w="0" w:type="auto"/>
            <w:hideMark/>
          </w:tcPr>
          <w:p w14:paraId="156310A9" w14:textId="77777777" w:rsidR="00DC537D" w:rsidRPr="00CC54F6" w:rsidRDefault="00DC537D" w:rsidP="00DC537D">
            <w:pPr>
              <w:spacing w:after="160" w:line="278" w:lineRule="auto"/>
              <w:jc w:val="center"/>
              <w:rPr>
                <w:rFonts w:cs="Times New Roman"/>
              </w:rPr>
            </w:pPr>
            <w:r w:rsidRPr="00CC54F6">
              <w:rPr>
                <w:rFonts w:cs="Times New Roman"/>
              </w:rPr>
              <w:t>2</w:t>
            </w:r>
          </w:p>
        </w:tc>
      </w:tr>
      <w:tr w:rsidR="002A4890" w:rsidRPr="00CC54F6" w14:paraId="705697AB" w14:textId="77777777" w:rsidTr="00DC537D">
        <w:tc>
          <w:tcPr>
            <w:tcW w:w="0" w:type="auto"/>
            <w:hideMark/>
          </w:tcPr>
          <w:p w14:paraId="7AB657F7" w14:textId="77777777" w:rsidR="00DC537D" w:rsidRPr="00CC54F6" w:rsidRDefault="00DC537D" w:rsidP="00DC537D">
            <w:pPr>
              <w:spacing w:after="160" w:line="278" w:lineRule="auto"/>
              <w:jc w:val="center"/>
              <w:rPr>
                <w:rFonts w:cs="Times New Roman"/>
              </w:rPr>
            </w:pPr>
            <w:r w:rsidRPr="00CC54F6">
              <w:rPr>
                <w:rFonts w:cs="Times New Roman"/>
                <w:b/>
                <w:bCs/>
              </w:rPr>
              <w:t>Fase 4</w:t>
            </w:r>
          </w:p>
        </w:tc>
        <w:tc>
          <w:tcPr>
            <w:tcW w:w="0" w:type="auto"/>
            <w:hideMark/>
          </w:tcPr>
          <w:p w14:paraId="405994AB" w14:textId="77777777" w:rsidR="00DC537D" w:rsidRPr="00CC54F6" w:rsidRDefault="00DC537D" w:rsidP="00DC537D">
            <w:pPr>
              <w:spacing w:after="160" w:line="278" w:lineRule="auto"/>
              <w:jc w:val="center"/>
              <w:rPr>
                <w:rFonts w:cs="Times New Roman"/>
              </w:rPr>
            </w:pPr>
            <w:r w:rsidRPr="00CC54F6">
              <w:rPr>
                <w:rFonts w:cs="Times New Roman"/>
                <w:b/>
                <w:bCs/>
              </w:rPr>
              <w:t>Frontend</w:t>
            </w:r>
          </w:p>
        </w:tc>
        <w:tc>
          <w:tcPr>
            <w:tcW w:w="0" w:type="auto"/>
            <w:hideMark/>
          </w:tcPr>
          <w:p w14:paraId="47A93A5D" w14:textId="77777777" w:rsidR="00DC537D" w:rsidRPr="00CC54F6" w:rsidRDefault="00DC537D" w:rsidP="00DC537D">
            <w:pPr>
              <w:spacing w:after="160" w:line="278" w:lineRule="auto"/>
              <w:jc w:val="center"/>
              <w:rPr>
                <w:rFonts w:cs="Times New Roman"/>
              </w:rPr>
            </w:pPr>
          </w:p>
        </w:tc>
        <w:tc>
          <w:tcPr>
            <w:tcW w:w="0" w:type="auto"/>
            <w:hideMark/>
          </w:tcPr>
          <w:p w14:paraId="4230DE3F" w14:textId="77777777" w:rsidR="00DC537D" w:rsidRPr="00CC54F6" w:rsidRDefault="00DC537D" w:rsidP="00DC537D">
            <w:pPr>
              <w:spacing w:after="160" w:line="278" w:lineRule="auto"/>
              <w:jc w:val="center"/>
              <w:rPr>
                <w:rFonts w:cs="Times New Roman"/>
              </w:rPr>
            </w:pPr>
          </w:p>
        </w:tc>
        <w:tc>
          <w:tcPr>
            <w:tcW w:w="0" w:type="auto"/>
            <w:hideMark/>
          </w:tcPr>
          <w:p w14:paraId="67CAF645" w14:textId="77777777" w:rsidR="00DC537D" w:rsidRPr="00CC54F6" w:rsidRDefault="00DC537D" w:rsidP="00DC537D">
            <w:pPr>
              <w:spacing w:after="160" w:line="278" w:lineRule="auto"/>
              <w:jc w:val="center"/>
              <w:rPr>
                <w:rFonts w:cs="Times New Roman"/>
              </w:rPr>
            </w:pPr>
          </w:p>
        </w:tc>
      </w:tr>
      <w:tr w:rsidR="002A4890" w:rsidRPr="00CC54F6" w14:paraId="3A94FA20" w14:textId="77777777" w:rsidTr="00DC537D">
        <w:tc>
          <w:tcPr>
            <w:tcW w:w="0" w:type="auto"/>
            <w:hideMark/>
          </w:tcPr>
          <w:p w14:paraId="45057CD2" w14:textId="77777777" w:rsidR="00DC537D" w:rsidRPr="00CC54F6" w:rsidRDefault="00DC537D" w:rsidP="00DC537D">
            <w:pPr>
              <w:spacing w:after="160" w:line="278" w:lineRule="auto"/>
              <w:jc w:val="center"/>
              <w:rPr>
                <w:rFonts w:cs="Times New Roman"/>
              </w:rPr>
            </w:pPr>
            <w:r w:rsidRPr="00CC54F6">
              <w:rPr>
                <w:rFonts w:cs="Times New Roman"/>
              </w:rPr>
              <w:t>T9</w:t>
            </w:r>
          </w:p>
        </w:tc>
        <w:tc>
          <w:tcPr>
            <w:tcW w:w="0" w:type="auto"/>
            <w:hideMark/>
          </w:tcPr>
          <w:p w14:paraId="7E926E4F" w14:textId="77777777" w:rsidR="00DC537D" w:rsidRPr="00CC54F6" w:rsidRDefault="00DC537D" w:rsidP="00DC537D">
            <w:pPr>
              <w:spacing w:after="160" w:line="278" w:lineRule="auto"/>
              <w:jc w:val="center"/>
              <w:rPr>
                <w:rFonts w:cs="Times New Roman"/>
              </w:rPr>
            </w:pPr>
            <w:r w:rsidRPr="00CC54F6">
              <w:rPr>
                <w:rFonts w:cs="Times New Roman"/>
              </w:rPr>
              <w:t>Interface Gráfica (Dashboard Web)</w:t>
            </w:r>
          </w:p>
        </w:tc>
        <w:tc>
          <w:tcPr>
            <w:tcW w:w="0" w:type="auto"/>
            <w:hideMark/>
          </w:tcPr>
          <w:p w14:paraId="529ECDBA" w14:textId="77777777" w:rsidR="00DC537D" w:rsidRPr="00CC54F6" w:rsidRDefault="00DC537D" w:rsidP="00DC537D">
            <w:pPr>
              <w:spacing w:after="160" w:line="278" w:lineRule="auto"/>
              <w:jc w:val="center"/>
              <w:rPr>
                <w:rFonts w:cs="Times New Roman"/>
              </w:rPr>
            </w:pPr>
            <w:r w:rsidRPr="00CC54F6">
              <w:rPr>
                <w:rFonts w:cs="Times New Roman"/>
              </w:rPr>
              <w:t>17/12/2025</w:t>
            </w:r>
          </w:p>
        </w:tc>
        <w:tc>
          <w:tcPr>
            <w:tcW w:w="0" w:type="auto"/>
            <w:hideMark/>
          </w:tcPr>
          <w:p w14:paraId="31472A51" w14:textId="77777777" w:rsidR="00DC537D" w:rsidRPr="00CC54F6" w:rsidRDefault="00DC537D" w:rsidP="00DC537D">
            <w:pPr>
              <w:spacing w:after="160" w:line="278" w:lineRule="auto"/>
              <w:jc w:val="center"/>
              <w:rPr>
                <w:rFonts w:cs="Times New Roman"/>
              </w:rPr>
            </w:pPr>
            <w:r w:rsidRPr="00CC54F6">
              <w:rPr>
                <w:rFonts w:cs="Times New Roman"/>
              </w:rPr>
              <w:t>21/12/2025</w:t>
            </w:r>
          </w:p>
        </w:tc>
        <w:tc>
          <w:tcPr>
            <w:tcW w:w="0" w:type="auto"/>
            <w:hideMark/>
          </w:tcPr>
          <w:p w14:paraId="122F45C9" w14:textId="77777777" w:rsidR="00DC537D" w:rsidRPr="00CC54F6" w:rsidRDefault="00DC537D" w:rsidP="00DC537D">
            <w:pPr>
              <w:spacing w:after="160" w:line="278" w:lineRule="auto"/>
              <w:jc w:val="center"/>
              <w:rPr>
                <w:rFonts w:cs="Times New Roman"/>
              </w:rPr>
            </w:pPr>
            <w:r w:rsidRPr="00CC54F6">
              <w:rPr>
                <w:rFonts w:cs="Times New Roman"/>
              </w:rPr>
              <w:t>5</w:t>
            </w:r>
          </w:p>
        </w:tc>
      </w:tr>
      <w:tr w:rsidR="002A4890" w:rsidRPr="00CC54F6" w14:paraId="0DE8A6CD" w14:textId="77777777" w:rsidTr="00DC537D">
        <w:tc>
          <w:tcPr>
            <w:tcW w:w="0" w:type="auto"/>
            <w:hideMark/>
          </w:tcPr>
          <w:p w14:paraId="004C69C2" w14:textId="77777777" w:rsidR="00DC537D" w:rsidRPr="00CC54F6" w:rsidRDefault="00DC537D" w:rsidP="00DC537D">
            <w:pPr>
              <w:spacing w:after="160" w:line="278" w:lineRule="auto"/>
              <w:jc w:val="center"/>
              <w:rPr>
                <w:rFonts w:cs="Times New Roman"/>
              </w:rPr>
            </w:pPr>
            <w:r w:rsidRPr="00CC54F6">
              <w:rPr>
                <w:rFonts w:cs="Times New Roman"/>
              </w:rPr>
              <w:t>T10</w:t>
            </w:r>
          </w:p>
        </w:tc>
        <w:tc>
          <w:tcPr>
            <w:tcW w:w="0" w:type="auto"/>
            <w:hideMark/>
          </w:tcPr>
          <w:p w14:paraId="0E81D993" w14:textId="77777777" w:rsidR="00DC537D" w:rsidRPr="00CC54F6" w:rsidRDefault="00DC537D" w:rsidP="00DC537D">
            <w:pPr>
              <w:spacing w:after="160" w:line="278" w:lineRule="auto"/>
              <w:jc w:val="center"/>
              <w:rPr>
                <w:rFonts w:cs="Times New Roman"/>
              </w:rPr>
            </w:pPr>
            <w:r w:rsidRPr="00CC54F6">
              <w:rPr>
                <w:rFonts w:cs="Times New Roman"/>
              </w:rPr>
              <w:t>Integração Frontend com API</w:t>
            </w:r>
          </w:p>
        </w:tc>
        <w:tc>
          <w:tcPr>
            <w:tcW w:w="0" w:type="auto"/>
            <w:hideMark/>
          </w:tcPr>
          <w:p w14:paraId="26848252" w14:textId="77777777" w:rsidR="00DC537D" w:rsidRPr="00CC54F6" w:rsidRDefault="00DC537D" w:rsidP="00DC537D">
            <w:pPr>
              <w:spacing w:after="160" w:line="278" w:lineRule="auto"/>
              <w:jc w:val="center"/>
              <w:rPr>
                <w:rFonts w:cs="Times New Roman"/>
              </w:rPr>
            </w:pPr>
            <w:r w:rsidRPr="00CC54F6">
              <w:rPr>
                <w:rFonts w:cs="Times New Roman"/>
              </w:rPr>
              <w:t>22/12/2025</w:t>
            </w:r>
          </w:p>
        </w:tc>
        <w:tc>
          <w:tcPr>
            <w:tcW w:w="0" w:type="auto"/>
            <w:hideMark/>
          </w:tcPr>
          <w:p w14:paraId="44884230" w14:textId="77777777" w:rsidR="00DC537D" w:rsidRPr="00CC54F6" w:rsidRDefault="00DC537D" w:rsidP="00DC537D">
            <w:pPr>
              <w:spacing w:after="160" w:line="278" w:lineRule="auto"/>
              <w:jc w:val="center"/>
              <w:rPr>
                <w:rFonts w:cs="Times New Roman"/>
              </w:rPr>
            </w:pPr>
            <w:r w:rsidRPr="00CC54F6">
              <w:rPr>
                <w:rFonts w:cs="Times New Roman"/>
              </w:rPr>
              <w:t>23/12/2025</w:t>
            </w:r>
          </w:p>
        </w:tc>
        <w:tc>
          <w:tcPr>
            <w:tcW w:w="0" w:type="auto"/>
            <w:hideMark/>
          </w:tcPr>
          <w:p w14:paraId="3A5FF28C" w14:textId="77777777" w:rsidR="00DC537D" w:rsidRPr="00CC54F6" w:rsidRDefault="00DC537D" w:rsidP="00DC537D">
            <w:pPr>
              <w:spacing w:after="160" w:line="278" w:lineRule="auto"/>
              <w:jc w:val="center"/>
              <w:rPr>
                <w:rFonts w:cs="Times New Roman"/>
              </w:rPr>
            </w:pPr>
            <w:r w:rsidRPr="00CC54F6">
              <w:rPr>
                <w:rFonts w:cs="Times New Roman"/>
              </w:rPr>
              <w:t>2</w:t>
            </w:r>
          </w:p>
        </w:tc>
      </w:tr>
      <w:tr w:rsidR="002A4890" w:rsidRPr="00CC54F6" w14:paraId="68E91058" w14:textId="77777777" w:rsidTr="00DC537D">
        <w:tc>
          <w:tcPr>
            <w:tcW w:w="0" w:type="auto"/>
            <w:hideMark/>
          </w:tcPr>
          <w:p w14:paraId="3153B3F5" w14:textId="77777777" w:rsidR="00DC537D" w:rsidRPr="00CC54F6" w:rsidRDefault="00DC537D" w:rsidP="00DC537D">
            <w:pPr>
              <w:spacing w:after="160" w:line="278" w:lineRule="auto"/>
              <w:jc w:val="center"/>
              <w:rPr>
                <w:rFonts w:cs="Times New Roman"/>
              </w:rPr>
            </w:pPr>
            <w:r w:rsidRPr="00CC54F6">
              <w:rPr>
                <w:rFonts w:cs="Times New Roman"/>
                <w:b/>
                <w:bCs/>
              </w:rPr>
              <w:t>Pausa</w:t>
            </w:r>
          </w:p>
        </w:tc>
        <w:tc>
          <w:tcPr>
            <w:tcW w:w="0" w:type="auto"/>
            <w:hideMark/>
          </w:tcPr>
          <w:p w14:paraId="732B7B4B" w14:textId="77777777" w:rsidR="00DC537D" w:rsidRPr="00CC54F6" w:rsidRDefault="00DC537D" w:rsidP="00DC537D">
            <w:pPr>
              <w:spacing w:after="160" w:line="278" w:lineRule="auto"/>
              <w:jc w:val="center"/>
              <w:rPr>
                <w:rFonts w:cs="Times New Roman"/>
              </w:rPr>
            </w:pPr>
            <w:r w:rsidRPr="00CC54F6">
              <w:rPr>
                <w:rFonts w:cs="Times New Roman"/>
                <w:b/>
                <w:bCs/>
              </w:rPr>
              <w:t>Férias de Natal</w:t>
            </w:r>
          </w:p>
        </w:tc>
        <w:tc>
          <w:tcPr>
            <w:tcW w:w="0" w:type="auto"/>
            <w:hideMark/>
          </w:tcPr>
          <w:p w14:paraId="6625DC69" w14:textId="77777777" w:rsidR="00DC537D" w:rsidRPr="00CC54F6" w:rsidRDefault="00DC537D" w:rsidP="00DC537D">
            <w:pPr>
              <w:spacing w:after="160" w:line="278" w:lineRule="auto"/>
              <w:jc w:val="center"/>
              <w:rPr>
                <w:rFonts w:cs="Times New Roman"/>
              </w:rPr>
            </w:pPr>
            <w:r w:rsidRPr="00CC54F6">
              <w:rPr>
                <w:rFonts w:cs="Times New Roman"/>
                <w:b/>
                <w:bCs/>
              </w:rPr>
              <w:t>24/12/2025</w:t>
            </w:r>
          </w:p>
        </w:tc>
        <w:tc>
          <w:tcPr>
            <w:tcW w:w="0" w:type="auto"/>
            <w:hideMark/>
          </w:tcPr>
          <w:p w14:paraId="5585A533" w14:textId="77777777" w:rsidR="00DC537D" w:rsidRPr="00CC54F6" w:rsidRDefault="00DC537D" w:rsidP="00DC537D">
            <w:pPr>
              <w:spacing w:after="160" w:line="278" w:lineRule="auto"/>
              <w:jc w:val="center"/>
              <w:rPr>
                <w:rFonts w:cs="Times New Roman"/>
              </w:rPr>
            </w:pPr>
            <w:r w:rsidRPr="00CC54F6">
              <w:rPr>
                <w:rFonts w:cs="Times New Roman"/>
                <w:b/>
                <w:bCs/>
              </w:rPr>
              <w:t>30/12/2025</w:t>
            </w:r>
          </w:p>
        </w:tc>
        <w:tc>
          <w:tcPr>
            <w:tcW w:w="0" w:type="auto"/>
            <w:hideMark/>
          </w:tcPr>
          <w:p w14:paraId="031F7571" w14:textId="77777777" w:rsidR="00DC537D" w:rsidRPr="00CC54F6" w:rsidRDefault="00DC537D" w:rsidP="00DC537D">
            <w:pPr>
              <w:spacing w:after="160" w:line="278" w:lineRule="auto"/>
              <w:jc w:val="center"/>
              <w:rPr>
                <w:rFonts w:cs="Times New Roman"/>
              </w:rPr>
            </w:pPr>
            <w:r w:rsidRPr="00CC54F6">
              <w:rPr>
                <w:rFonts w:cs="Times New Roman"/>
                <w:b/>
                <w:bCs/>
              </w:rPr>
              <w:t>7</w:t>
            </w:r>
          </w:p>
        </w:tc>
      </w:tr>
      <w:tr w:rsidR="002A4890" w:rsidRPr="00CC54F6" w14:paraId="3EBA4F2C" w14:textId="77777777" w:rsidTr="00DC537D">
        <w:tc>
          <w:tcPr>
            <w:tcW w:w="0" w:type="auto"/>
            <w:hideMark/>
          </w:tcPr>
          <w:p w14:paraId="5024E4D3" w14:textId="77777777" w:rsidR="00DC537D" w:rsidRPr="00CC54F6" w:rsidRDefault="00DC537D" w:rsidP="00DC537D">
            <w:pPr>
              <w:spacing w:after="160" w:line="278" w:lineRule="auto"/>
              <w:jc w:val="center"/>
              <w:rPr>
                <w:rFonts w:cs="Times New Roman"/>
              </w:rPr>
            </w:pPr>
            <w:r w:rsidRPr="00CC54F6">
              <w:rPr>
                <w:rFonts w:cs="Times New Roman"/>
                <w:b/>
                <w:bCs/>
              </w:rPr>
              <w:t>Fase 5</w:t>
            </w:r>
          </w:p>
        </w:tc>
        <w:tc>
          <w:tcPr>
            <w:tcW w:w="0" w:type="auto"/>
            <w:hideMark/>
          </w:tcPr>
          <w:p w14:paraId="326B4FDD" w14:textId="77777777" w:rsidR="00DC537D" w:rsidRPr="00CC54F6" w:rsidRDefault="00DC537D" w:rsidP="00DC537D">
            <w:pPr>
              <w:spacing w:after="160" w:line="278" w:lineRule="auto"/>
              <w:jc w:val="center"/>
              <w:rPr>
                <w:rFonts w:cs="Times New Roman"/>
              </w:rPr>
            </w:pPr>
            <w:r w:rsidRPr="00CC54F6">
              <w:rPr>
                <w:rFonts w:cs="Times New Roman"/>
                <w:b/>
                <w:bCs/>
              </w:rPr>
              <w:t>Infraestrutura Cloud</w:t>
            </w:r>
          </w:p>
        </w:tc>
        <w:tc>
          <w:tcPr>
            <w:tcW w:w="0" w:type="auto"/>
            <w:hideMark/>
          </w:tcPr>
          <w:p w14:paraId="59E3A9A0" w14:textId="77777777" w:rsidR="00DC537D" w:rsidRPr="00CC54F6" w:rsidRDefault="00DC537D" w:rsidP="00DC537D">
            <w:pPr>
              <w:spacing w:after="160" w:line="278" w:lineRule="auto"/>
              <w:jc w:val="center"/>
              <w:rPr>
                <w:rFonts w:cs="Times New Roman"/>
              </w:rPr>
            </w:pPr>
          </w:p>
        </w:tc>
        <w:tc>
          <w:tcPr>
            <w:tcW w:w="0" w:type="auto"/>
            <w:hideMark/>
          </w:tcPr>
          <w:p w14:paraId="0DEF3EE3" w14:textId="77777777" w:rsidR="00DC537D" w:rsidRPr="00CC54F6" w:rsidRDefault="00DC537D" w:rsidP="00DC537D">
            <w:pPr>
              <w:spacing w:after="160" w:line="278" w:lineRule="auto"/>
              <w:jc w:val="center"/>
              <w:rPr>
                <w:rFonts w:cs="Times New Roman"/>
              </w:rPr>
            </w:pPr>
          </w:p>
        </w:tc>
        <w:tc>
          <w:tcPr>
            <w:tcW w:w="0" w:type="auto"/>
            <w:hideMark/>
          </w:tcPr>
          <w:p w14:paraId="2E4C4330" w14:textId="77777777" w:rsidR="00DC537D" w:rsidRPr="00CC54F6" w:rsidRDefault="00DC537D" w:rsidP="00DC537D">
            <w:pPr>
              <w:spacing w:after="160" w:line="278" w:lineRule="auto"/>
              <w:jc w:val="center"/>
              <w:rPr>
                <w:rFonts w:cs="Times New Roman"/>
              </w:rPr>
            </w:pPr>
          </w:p>
        </w:tc>
      </w:tr>
      <w:tr w:rsidR="002A4890" w:rsidRPr="00CC54F6" w14:paraId="4517E9CB" w14:textId="77777777" w:rsidTr="00DC537D">
        <w:tc>
          <w:tcPr>
            <w:tcW w:w="0" w:type="auto"/>
            <w:hideMark/>
          </w:tcPr>
          <w:p w14:paraId="0C7C1072" w14:textId="77777777" w:rsidR="00DC537D" w:rsidRPr="00CC54F6" w:rsidRDefault="00DC537D" w:rsidP="00DC537D">
            <w:pPr>
              <w:spacing w:after="160" w:line="278" w:lineRule="auto"/>
              <w:jc w:val="center"/>
              <w:rPr>
                <w:rFonts w:cs="Times New Roman"/>
              </w:rPr>
            </w:pPr>
            <w:r w:rsidRPr="00CC54F6">
              <w:rPr>
                <w:rFonts w:cs="Times New Roman"/>
              </w:rPr>
              <w:t>T11</w:t>
            </w:r>
          </w:p>
        </w:tc>
        <w:tc>
          <w:tcPr>
            <w:tcW w:w="0" w:type="auto"/>
            <w:hideMark/>
          </w:tcPr>
          <w:p w14:paraId="0E8FA781" w14:textId="77777777" w:rsidR="00DC537D" w:rsidRPr="00CC54F6" w:rsidRDefault="00DC537D" w:rsidP="00DC537D">
            <w:pPr>
              <w:spacing w:after="160" w:line="278" w:lineRule="auto"/>
              <w:jc w:val="center"/>
              <w:rPr>
                <w:rFonts w:cs="Times New Roman"/>
              </w:rPr>
            </w:pPr>
            <w:r w:rsidRPr="00CC54F6">
              <w:rPr>
                <w:rFonts w:cs="Times New Roman"/>
              </w:rPr>
              <w:t>Replicação de Servidores (Docker Scale)</w:t>
            </w:r>
          </w:p>
        </w:tc>
        <w:tc>
          <w:tcPr>
            <w:tcW w:w="0" w:type="auto"/>
            <w:hideMark/>
          </w:tcPr>
          <w:p w14:paraId="3819BB48" w14:textId="77777777" w:rsidR="00DC537D" w:rsidRPr="00CC54F6" w:rsidRDefault="00DC537D" w:rsidP="00DC537D">
            <w:pPr>
              <w:spacing w:after="160" w:line="278" w:lineRule="auto"/>
              <w:jc w:val="center"/>
              <w:rPr>
                <w:rFonts w:cs="Times New Roman"/>
              </w:rPr>
            </w:pPr>
            <w:r w:rsidRPr="00CC54F6">
              <w:rPr>
                <w:rFonts w:cs="Times New Roman"/>
              </w:rPr>
              <w:t>31/12/2025</w:t>
            </w:r>
          </w:p>
        </w:tc>
        <w:tc>
          <w:tcPr>
            <w:tcW w:w="0" w:type="auto"/>
            <w:hideMark/>
          </w:tcPr>
          <w:p w14:paraId="4E329491" w14:textId="77777777" w:rsidR="00DC537D" w:rsidRPr="00CC54F6" w:rsidRDefault="00DC537D" w:rsidP="00DC537D">
            <w:pPr>
              <w:spacing w:after="160" w:line="278" w:lineRule="auto"/>
              <w:jc w:val="center"/>
              <w:rPr>
                <w:rFonts w:cs="Times New Roman"/>
              </w:rPr>
            </w:pPr>
            <w:r w:rsidRPr="00CC54F6">
              <w:rPr>
                <w:rFonts w:cs="Times New Roman"/>
              </w:rPr>
              <w:t>02/01/2026</w:t>
            </w:r>
          </w:p>
        </w:tc>
        <w:tc>
          <w:tcPr>
            <w:tcW w:w="0" w:type="auto"/>
            <w:hideMark/>
          </w:tcPr>
          <w:p w14:paraId="057A6F99" w14:textId="77777777" w:rsidR="00DC537D" w:rsidRPr="00CC54F6" w:rsidRDefault="00DC537D" w:rsidP="00DC537D">
            <w:pPr>
              <w:spacing w:after="160" w:line="278" w:lineRule="auto"/>
              <w:jc w:val="center"/>
              <w:rPr>
                <w:rFonts w:cs="Times New Roman"/>
              </w:rPr>
            </w:pPr>
            <w:r w:rsidRPr="00CC54F6">
              <w:rPr>
                <w:rFonts w:cs="Times New Roman"/>
              </w:rPr>
              <w:t>3</w:t>
            </w:r>
          </w:p>
        </w:tc>
      </w:tr>
      <w:tr w:rsidR="002A4890" w:rsidRPr="00CC54F6" w14:paraId="432BF84B" w14:textId="77777777" w:rsidTr="00DC537D">
        <w:tc>
          <w:tcPr>
            <w:tcW w:w="0" w:type="auto"/>
            <w:hideMark/>
          </w:tcPr>
          <w:p w14:paraId="4170E6D7" w14:textId="77777777" w:rsidR="00DC537D" w:rsidRPr="00CC54F6" w:rsidRDefault="00DC537D" w:rsidP="00DC537D">
            <w:pPr>
              <w:spacing w:after="160" w:line="278" w:lineRule="auto"/>
              <w:jc w:val="center"/>
              <w:rPr>
                <w:rFonts w:cs="Times New Roman"/>
              </w:rPr>
            </w:pPr>
            <w:r w:rsidRPr="00CC54F6">
              <w:rPr>
                <w:rFonts w:cs="Times New Roman"/>
              </w:rPr>
              <w:t>T12</w:t>
            </w:r>
          </w:p>
        </w:tc>
        <w:tc>
          <w:tcPr>
            <w:tcW w:w="0" w:type="auto"/>
            <w:hideMark/>
          </w:tcPr>
          <w:p w14:paraId="235494A2" w14:textId="77777777" w:rsidR="00DC537D" w:rsidRPr="00CC54F6" w:rsidRDefault="00DC537D" w:rsidP="00DC537D">
            <w:pPr>
              <w:spacing w:after="160" w:line="278" w:lineRule="auto"/>
              <w:jc w:val="center"/>
              <w:rPr>
                <w:rFonts w:cs="Times New Roman"/>
              </w:rPr>
            </w:pPr>
            <w:r w:rsidRPr="00CC54F6">
              <w:rPr>
                <w:rFonts w:cs="Times New Roman"/>
              </w:rPr>
              <w:t>Configuração Load Balancer (NGINX)</w:t>
            </w:r>
          </w:p>
        </w:tc>
        <w:tc>
          <w:tcPr>
            <w:tcW w:w="0" w:type="auto"/>
            <w:hideMark/>
          </w:tcPr>
          <w:p w14:paraId="7ED6CC1C" w14:textId="77777777" w:rsidR="00DC537D" w:rsidRPr="00CC54F6" w:rsidRDefault="00DC537D" w:rsidP="00DC537D">
            <w:pPr>
              <w:spacing w:after="160" w:line="278" w:lineRule="auto"/>
              <w:jc w:val="center"/>
              <w:rPr>
                <w:rFonts w:cs="Times New Roman"/>
              </w:rPr>
            </w:pPr>
            <w:r w:rsidRPr="00CC54F6">
              <w:rPr>
                <w:rFonts w:cs="Times New Roman"/>
              </w:rPr>
              <w:t>03/01/2026</w:t>
            </w:r>
          </w:p>
        </w:tc>
        <w:tc>
          <w:tcPr>
            <w:tcW w:w="0" w:type="auto"/>
            <w:hideMark/>
          </w:tcPr>
          <w:p w14:paraId="11615665" w14:textId="77777777" w:rsidR="00DC537D" w:rsidRPr="00CC54F6" w:rsidRDefault="00DC537D" w:rsidP="00DC537D">
            <w:pPr>
              <w:spacing w:after="160" w:line="278" w:lineRule="auto"/>
              <w:jc w:val="center"/>
              <w:rPr>
                <w:rFonts w:cs="Times New Roman"/>
              </w:rPr>
            </w:pPr>
            <w:r w:rsidRPr="00CC54F6">
              <w:rPr>
                <w:rFonts w:cs="Times New Roman"/>
              </w:rPr>
              <w:t>04/01/2026</w:t>
            </w:r>
          </w:p>
        </w:tc>
        <w:tc>
          <w:tcPr>
            <w:tcW w:w="0" w:type="auto"/>
            <w:hideMark/>
          </w:tcPr>
          <w:p w14:paraId="5E3C1CDB" w14:textId="77777777" w:rsidR="00DC537D" w:rsidRPr="00CC54F6" w:rsidRDefault="00DC537D" w:rsidP="00DC537D">
            <w:pPr>
              <w:spacing w:after="160" w:line="278" w:lineRule="auto"/>
              <w:jc w:val="center"/>
              <w:rPr>
                <w:rFonts w:cs="Times New Roman"/>
              </w:rPr>
            </w:pPr>
            <w:r w:rsidRPr="00CC54F6">
              <w:rPr>
                <w:rFonts w:cs="Times New Roman"/>
              </w:rPr>
              <w:t>2</w:t>
            </w:r>
          </w:p>
        </w:tc>
      </w:tr>
      <w:tr w:rsidR="002A4890" w:rsidRPr="00CC54F6" w14:paraId="1AB17504" w14:textId="77777777" w:rsidTr="00DC537D">
        <w:tc>
          <w:tcPr>
            <w:tcW w:w="0" w:type="auto"/>
            <w:hideMark/>
          </w:tcPr>
          <w:p w14:paraId="08E11CF5" w14:textId="77777777" w:rsidR="00DC537D" w:rsidRPr="00CC54F6" w:rsidRDefault="00DC537D" w:rsidP="00DC537D">
            <w:pPr>
              <w:spacing w:after="160" w:line="278" w:lineRule="auto"/>
              <w:jc w:val="center"/>
              <w:rPr>
                <w:rFonts w:cs="Times New Roman"/>
              </w:rPr>
            </w:pPr>
            <w:r w:rsidRPr="00CC54F6">
              <w:rPr>
                <w:rFonts w:cs="Times New Roman"/>
              </w:rPr>
              <w:t>T13</w:t>
            </w:r>
          </w:p>
        </w:tc>
        <w:tc>
          <w:tcPr>
            <w:tcW w:w="0" w:type="auto"/>
            <w:hideMark/>
          </w:tcPr>
          <w:p w14:paraId="3F208FF6" w14:textId="77777777" w:rsidR="00DC537D" w:rsidRPr="00CC54F6" w:rsidRDefault="00DC537D" w:rsidP="00DC537D">
            <w:pPr>
              <w:spacing w:after="160" w:line="278" w:lineRule="auto"/>
              <w:jc w:val="center"/>
              <w:rPr>
                <w:rFonts w:cs="Times New Roman"/>
              </w:rPr>
            </w:pPr>
            <w:r w:rsidRPr="00CC54F6">
              <w:rPr>
                <w:rFonts w:cs="Times New Roman"/>
              </w:rPr>
              <w:t>Testes de Carga e Failover</w:t>
            </w:r>
          </w:p>
        </w:tc>
        <w:tc>
          <w:tcPr>
            <w:tcW w:w="0" w:type="auto"/>
            <w:hideMark/>
          </w:tcPr>
          <w:p w14:paraId="5F3FA99B" w14:textId="77777777" w:rsidR="00DC537D" w:rsidRPr="00CC54F6" w:rsidRDefault="00DC537D" w:rsidP="00DC537D">
            <w:pPr>
              <w:spacing w:after="160" w:line="278" w:lineRule="auto"/>
              <w:jc w:val="center"/>
              <w:rPr>
                <w:rFonts w:cs="Times New Roman"/>
              </w:rPr>
            </w:pPr>
            <w:r w:rsidRPr="00CC54F6">
              <w:rPr>
                <w:rFonts w:cs="Times New Roman"/>
              </w:rPr>
              <w:t>05/01/2026</w:t>
            </w:r>
          </w:p>
        </w:tc>
        <w:tc>
          <w:tcPr>
            <w:tcW w:w="0" w:type="auto"/>
            <w:hideMark/>
          </w:tcPr>
          <w:p w14:paraId="285A85F6" w14:textId="77777777" w:rsidR="00DC537D" w:rsidRPr="00CC54F6" w:rsidRDefault="00DC537D" w:rsidP="00DC537D">
            <w:pPr>
              <w:spacing w:after="160" w:line="278" w:lineRule="auto"/>
              <w:jc w:val="center"/>
              <w:rPr>
                <w:rFonts w:cs="Times New Roman"/>
              </w:rPr>
            </w:pPr>
            <w:r w:rsidRPr="00CC54F6">
              <w:rPr>
                <w:rFonts w:cs="Times New Roman"/>
              </w:rPr>
              <w:t>06/01/2026</w:t>
            </w:r>
          </w:p>
        </w:tc>
        <w:tc>
          <w:tcPr>
            <w:tcW w:w="0" w:type="auto"/>
            <w:hideMark/>
          </w:tcPr>
          <w:p w14:paraId="33D2025D" w14:textId="77777777" w:rsidR="00DC537D" w:rsidRPr="00CC54F6" w:rsidRDefault="00DC537D" w:rsidP="00DC537D">
            <w:pPr>
              <w:spacing w:after="160" w:line="278" w:lineRule="auto"/>
              <w:jc w:val="center"/>
              <w:rPr>
                <w:rFonts w:cs="Times New Roman"/>
              </w:rPr>
            </w:pPr>
            <w:r w:rsidRPr="00CC54F6">
              <w:rPr>
                <w:rFonts w:cs="Times New Roman"/>
              </w:rPr>
              <w:t>2</w:t>
            </w:r>
          </w:p>
        </w:tc>
      </w:tr>
      <w:tr w:rsidR="002A4890" w:rsidRPr="00CC54F6" w14:paraId="236C84C1" w14:textId="77777777" w:rsidTr="00DC537D">
        <w:tc>
          <w:tcPr>
            <w:tcW w:w="0" w:type="auto"/>
            <w:hideMark/>
          </w:tcPr>
          <w:p w14:paraId="24E2DC04" w14:textId="77777777" w:rsidR="00DC537D" w:rsidRPr="00CC54F6" w:rsidRDefault="00DC537D" w:rsidP="00DC537D">
            <w:pPr>
              <w:spacing w:after="160" w:line="278" w:lineRule="auto"/>
              <w:jc w:val="center"/>
              <w:rPr>
                <w:rFonts w:cs="Times New Roman"/>
              </w:rPr>
            </w:pPr>
            <w:r w:rsidRPr="00CC54F6">
              <w:rPr>
                <w:rFonts w:cs="Times New Roman"/>
                <w:b/>
                <w:bCs/>
              </w:rPr>
              <w:lastRenderedPageBreak/>
              <w:t>Fase 6</w:t>
            </w:r>
          </w:p>
        </w:tc>
        <w:tc>
          <w:tcPr>
            <w:tcW w:w="0" w:type="auto"/>
            <w:hideMark/>
          </w:tcPr>
          <w:p w14:paraId="2E1F5CD2" w14:textId="77777777" w:rsidR="00DC537D" w:rsidRPr="00CC54F6" w:rsidRDefault="00DC537D" w:rsidP="00DC537D">
            <w:pPr>
              <w:spacing w:after="160" w:line="278" w:lineRule="auto"/>
              <w:jc w:val="center"/>
              <w:rPr>
                <w:rFonts w:cs="Times New Roman"/>
              </w:rPr>
            </w:pPr>
            <w:r w:rsidRPr="00CC54F6">
              <w:rPr>
                <w:rFonts w:cs="Times New Roman"/>
                <w:b/>
                <w:bCs/>
              </w:rPr>
              <w:t>Integração Final</w:t>
            </w:r>
          </w:p>
        </w:tc>
        <w:tc>
          <w:tcPr>
            <w:tcW w:w="0" w:type="auto"/>
            <w:hideMark/>
          </w:tcPr>
          <w:p w14:paraId="0438B631" w14:textId="77777777" w:rsidR="00DC537D" w:rsidRPr="00CC54F6" w:rsidRDefault="00DC537D" w:rsidP="00DC537D">
            <w:pPr>
              <w:spacing w:after="160" w:line="278" w:lineRule="auto"/>
              <w:jc w:val="center"/>
              <w:rPr>
                <w:rFonts w:cs="Times New Roman"/>
              </w:rPr>
            </w:pPr>
          </w:p>
        </w:tc>
        <w:tc>
          <w:tcPr>
            <w:tcW w:w="0" w:type="auto"/>
            <w:hideMark/>
          </w:tcPr>
          <w:p w14:paraId="0EB2175F" w14:textId="77777777" w:rsidR="00DC537D" w:rsidRPr="00CC54F6" w:rsidRDefault="00DC537D" w:rsidP="00DC537D">
            <w:pPr>
              <w:spacing w:after="160" w:line="278" w:lineRule="auto"/>
              <w:jc w:val="center"/>
              <w:rPr>
                <w:rFonts w:cs="Times New Roman"/>
              </w:rPr>
            </w:pPr>
          </w:p>
        </w:tc>
        <w:tc>
          <w:tcPr>
            <w:tcW w:w="0" w:type="auto"/>
            <w:hideMark/>
          </w:tcPr>
          <w:p w14:paraId="6137595F" w14:textId="77777777" w:rsidR="00DC537D" w:rsidRPr="00CC54F6" w:rsidRDefault="00DC537D" w:rsidP="00DC537D">
            <w:pPr>
              <w:spacing w:after="160" w:line="278" w:lineRule="auto"/>
              <w:jc w:val="center"/>
              <w:rPr>
                <w:rFonts w:cs="Times New Roman"/>
              </w:rPr>
            </w:pPr>
          </w:p>
        </w:tc>
      </w:tr>
      <w:tr w:rsidR="002A4890" w:rsidRPr="00CC54F6" w14:paraId="32DF1879" w14:textId="77777777" w:rsidTr="00DC537D">
        <w:tc>
          <w:tcPr>
            <w:tcW w:w="0" w:type="auto"/>
            <w:hideMark/>
          </w:tcPr>
          <w:p w14:paraId="152DA187" w14:textId="77777777" w:rsidR="00DC537D" w:rsidRPr="00CC54F6" w:rsidRDefault="00DC537D" w:rsidP="00DC537D">
            <w:pPr>
              <w:spacing w:after="160" w:line="278" w:lineRule="auto"/>
              <w:jc w:val="center"/>
              <w:rPr>
                <w:rFonts w:cs="Times New Roman"/>
              </w:rPr>
            </w:pPr>
            <w:r w:rsidRPr="00CC54F6">
              <w:rPr>
                <w:rFonts w:cs="Times New Roman"/>
              </w:rPr>
              <w:t>T14</w:t>
            </w:r>
          </w:p>
        </w:tc>
        <w:tc>
          <w:tcPr>
            <w:tcW w:w="0" w:type="auto"/>
            <w:hideMark/>
          </w:tcPr>
          <w:p w14:paraId="129A817A" w14:textId="77777777" w:rsidR="00DC537D" w:rsidRPr="00CC54F6" w:rsidRDefault="00DC537D" w:rsidP="00DC537D">
            <w:pPr>
              <w:spacing w:after="160" w:line="278" w:lineRule="auto"/>
              <w:jc w:val="center"/>
              <w:rPr>
                <w:rFonts w:cs="Times New Roman"/>
              </w:rPr>
            </w:pPr>
            <w:r w:rsidRPr="00CC54F6">
              <w:rPr>
                <w:rFonts w:cs="Times New Roman"/>
              </w:rPr>
              <w:t>Integração Completa (GNS3 End-to-End)</w:t>
            </w:r>
          </w:p>
        </w:tc>
        <w:tc>
          <w:tcPr>
            <w:tcW w:w="0" w:type="auto"/>
            <w:hideMark/>
          </w:tcPr>
          <w:p w14:paraId="4C65D918" w14:textId="77777777" w:rsidR="00DC537D" w:rsidRPr="00CC54F6" w:rsidRDefault="00DC537D" w:rsidP="00DC537D">
            <w:pPr>
              <w:spacing w:after="160" w:line="278" w:lineRule="auto"/>
              <w:jc w:val="center"/>
              <w:rPr>
                <w:rFonts w:cs="Times New Roman"/>
              </w:rPr>
            </w:pPr>
            <w:r w:rsidRPr="00CC54F6">
              <w:rPr>
                <w:rFonts w:cs="Times New Roman"/>
              </w:rPr>
              <w:t>07/01/2026</w:t>
            </w:r>
          </w:p>
        </w:tc>
        <w:tc>
          <w:tcPr>
            <w:tcW w:w="0" w:type="auto"/>
            <w:hideMark/>
          </w:tcPr>
          <w:p w14:paraId="7A465B43" w14:textId="77777777" w:rsidR="00DC537D" w:rsidRPr="00CC54F6" w:rsidRDefault="00DC537D" w:rsidP="00DC537D">
            <w:pPr>
              <w:spacing w:after="160" w:line="278" w:lineRule="auto"/>
              <w:jc w:val="center"/>
              <w:rPr>
                <w:rFonts w:cs="Times New Roman"/>
              </w:rPr>
            </w:pPr>
            <w:r w:rsidRPr="00CC54F6">
              <w:rPr>
                <w:rFonts w:cs="Times New Roman"/>
              </w:rPr>
              <w:t>09/01/2026</w:t>
            </w:r>
          </w:p>
        </w:tc>
        <w:tc>
          <w:tcPr>
            <w:tcW w:w="0" w:type="auto"/>
            <w:hideMark/>
          </w:tcPr>
          <w:p w14:paraId="7828089B" w14:textId="77777777" w:rsidR="00DC537D" w:rsidRPr="00CC54F6" w:rsidRDefault="00DC537D" w:rsidP="00DC537D">
            <w:pPr>
              <w:spacing w:after="160" w:line="278" w:lineRule="auto"/>
              <w:jc w:val="center"/>
              <w:rPr>
                <w:rFonts w:cs="Times New Roman"/>
              </w:rPr>
            </w:pPr>
            <w:r w:rsidRPr="00CC54F6">
              <w:rPr>
                <w:rFonts w:cs="Times New Roman"/>
              </w:rPr>
              <w:t>3</w:t>
            </w:r>
          </w:p>
        </w:tc>
      </w:tr>
      <w:tr w:rsidR="002A4890" w:rsidRPr="00CC54F6" w14:paraId="1D4644FE" w14:textId="77777777" w:rsidTr="00DC537D">
        <w:tc>
          <w:tcPr>
            <w:tcW w:w="0" w:type="auto"/>
            <w:hideMark/>
          </w:tcPr>
          <w:p w14:paraId="33BA9EAB" w14:textId="021913C9" w:rsidR="00DC537D" w:rsidRPr="00CC54F6" w:rsidRDefault="00DC537D" w:rsidP="00DC537D">
            <w:pPr>
              <w:spacing w:after="160" w:line="278" w:lineRule="auto"/>
              <w:jc w:val="center"/>
              <w:rPr>
                <w:rFonts w:cs="Times New Roman"/>
              </w:rPr>
            </w:pPr>
            <w:r w:rsidRPr="00CC54F6">
              <w:rPr>
                <w:rFonts w:cs="Times New Roman"/>
              </w:rPr>
              <w:t>T15</w:t>
            </w:r>
          </w:p>
        </w:tc>
        <w:tc>
          <w:tcPr>
            <w:tcW w:w="0" w:type="auto"/>
            <w:hideMark/>
          </w:tcPr>
          <w:p w14:paraId="1965CF41" w14:textId="77777777" w:rsidR="00DC537D" w:rsidRPr="00CC54F6" w:rsidRDefault="00DC537D" w:rsidP="00DC537D">
            <w:pPr>
              <w:spacing w:after="160" w:line="278" w:lineRule="auto"/>
              <w:jc w:val="center"/>
              <w:rPr>
                <w:rFonts w:cs="Times New Roman"/>
              </w:rPr>
            </w:pPr>
            <w:r w:rsidRPr="00CC54F6">
              <w:rPr>
                <w:rFonts w:cs="Times New Roman"/>
              </w:rPr>
              <w:t>Testes de Validação e Debugging</w:t>
            </w:r>
          </w:p>
        </w:tc>
        <w:tc>
          <w:tcPr>
            <w:tcW w:w="0" w:type="auto"/>
            <w:hideMark/>
          </w:tcPr>
          <w:p w14:paraId="71CCAEE0" w14:textId="77777777" w:rsidR="00DC537D" w:rsidRPr="00CC54F6" w:rsidRDefault="00DC537D" w:rsidP="00DC537D">
            <w:pPr>
              <w:spacing w:after="160" w:line="278" w:lineRule="auto"/>
              <w:jc w:val="center"/>
              <w:rPr>
                <w:rFonts w:cs="Times New Roman"/>
              </w:rPr>
            </w:pPr>
            <w:r w:rsidRPr="00CC54F6">
              <w:rPr>
                <w:rFonts w:cs="Times New Roman"/>
              </w:rPr>
              <w:t>10/01/2026</w:t>
            </w:r>
          </w:p>
        </w:tc>
        <w:tc>
          <w:tcPr>
            <w:tcW w:w="0" w:type="auto"/>
            <w:hideMark/>
          </w:tcPr>
          <w:p w14:paraId="545DC567" w14:textId="77777777" w:rsidR="00DC537D" w:rsidRPr="00CC54F6" w:rsidRDefault="00DC537D" w:rsidP="00DC537D">
            <w:pPr>
              <w:spacing w:after="160" w:line="278" w:lineRule="auto"/>
              <w:jc w:val="center"/>
              <w:rPr>
                <w:rFonts w:cs="Times New Roman"/>
              </w:rPr>
            </w:pPr>
            <w:r w:rsidRPr="00CC54F6">
              <w:rPr>
                <w:rFonts w:cs="Times New Roman"/>
              </w:rPr>
              <w:t>11/01/2026</w:t>
            </w:r>
          </w:p>
        </w:tc>
        <w:tc>
          <w:tcPr>
            <w:tcW w:w="0" w:type="auto"/>
            <w:hideMark/>
          </w:tcPr>
          <w:p w14:paraId="2C6AEE57" w14:textId="77777777" w:rsidR="00DC537D" w:rsidRPr="00CC54F6" w:rsidRDefault="00DC537D" w:rsidP="00DC537D">
            <w:pPr>
              <w:spacing w:after="160" w:line="278" w:lineRule="auto"/>
              <w:jc w:val="center"/>
              <w:rPr>
                <w:rFonts w:cs="Times New Roman"/>
              </w:rPr>
            </w:pPr>
            <w:r w:rsidRPr="00CC54F6">
              <w:rPr>
                <w:rFonts w:cs="Times New Roman"/>
              </w:rPr>
              <w:t>2</w:t>
            </w:r>
          </w:p>
        </w:tc>
      </w:tr>
      <w:tr w:rsidR="002A4890" w:rsidRPr="00CC54F6" w14:paraId="3F7D39F4" w14:textId="77777777" w:rsidTr="00DC537D">
        <w:tc>
          <w:tcPr>
            <w:tcW w:w="0" w:type="auto"/>
            <w:hideMark/>
          </w:tcPr>
          <w:p w14:paraId="2BD17F65" w14:textId="77777777" w:rsidR="00DC537D" w:rsidRPr="00CC54F6" w:rsidRDefault="00DC537D" w:rsidP="00DC537D">
            <w:pPr>
              <w:spacing w:after="160" w:line="278" w:lineRule="auto"/>
              <w:jc w:val="center"/>
              <w:rPr>
                <w:rFonts w:cs="Times New Roman"/>
              </w:rPr>
            </w:pPr>
            <w:r w:rsidRPr="00CC54F6">
              <w:rPr>
                <w:rFonts w:cs="Times New Roman"/>
              </w:rPr>
              <w:t>T16</w:t>
            </w:r>
          </w:p>
        </w:tc>
        <w:tc>
          <w:tcPr>
            <w:tcW w:w="0" w:type="auto"/>
            <w:hideMark/>
          </w:tcPr>
          <w:p w14:paraId="1F11053C" w14:textId="77777777" w:rsidR="00DC537D" w:rsidRPr="00CC54F6" w:rsidRDefault="00DC537D" w:rsidP="00DC537D">
            <w:pPr>
              <w:spacing w:after="160" w:line="278" w:lineRule="auto"/>
              <w:jc w:val="center"/>
              <w:rPr>
                <w:rFonts w:cs="Times New Roman"/>
              </w:rPr>
            </w:pPr>
            <w:r w:rsidRPr="00CC54F6">
              <w:rPr>
                <w:rFonts w:cs="Times New Roman"/>
              </w:rPr>
              <w:t>Otimização e Extras (Alertas)</w:t>
            </w:r>
          </w:p>
        </w:tc>
        <w:tc>
          <w:tcPr>
            <w:tcW w:w="0" w:type="auto"/>
            <w:hideMark/>
          </w:tcPr>
          <w:p w14:paraId="6B028378" w14:textId="77777777" w:rsidR="00DC537D" w:rsidRPr="00CC54F6" w:rsidRDefault="00DC537D" w:rsidP="00DC537D">
            <w:pPr>
              <w:spacing w:after="160" w:line="278" w:lineRule="auto"/>
              <w:jc w:val="center"/>
              <w:rPr>
                <w:rFonts w:cs="Times New Roman"/>
              </w:rPr>
            </w:pPr>
            <w:r w:rsidRPr="00CC54F6">
              <w:rPr>
                <w:rFonts w:cs="Times New Roman"/>
              </w:rPr>
              <w:t>12/01/2026</w:t>
            </w:r>
          </w:p>
        </w:tc>
        <w:tc>
          <w:tcPr>
            <w:tcW w:w="0" w:type="auto"/>
            <w:hideMark/>
          </w:tcPr>
          <w:p w14:paraId="5A7A8708" w14:textId="77777777" w:rsidR="00DC537D" w:rsidRPr="00CC54F6" w:rsidRDefault="00DC537D" w:rsidP="00DC537D">
            <w:pPr>
              <w:spacing w:after="160" w:line="278" w:lineRule="auto"/>
              <w:jc w:val="center"/>
              <w:rPr>
                <w:rFonts w:cs="Times New Roman"/>
              </w:rPr>
            </w:pPr>
            <w:r w:rsidRPr="00CC54F6">
              <w:rPr>
                <w:rFonts w:cs="Times New Roman"/>
              </w:rPr>
              <w:t>13/01/2026</w:t>
            </w:r>
          </w:p>
        </w:tc>
        <w:tc>
          <w:tcPr>
            <w:tcW w:w="0" w:type="auto"/>
            <w:hideMark/>
          </w:tcPr>
          <w:p w14:paraId="299B223D" w14:textId="77777777" w:rsidR="00DC537D" w:rsidRPr="00CC54F6" w:rsidRDefault="00DC537D" w:rsidP="00DC537D">
            <w:pPr>
              <w:spacing w:after="160" w:line="278" w:lineRule="auto"/>
              <w:jc w:val="center"/>
              <w:rPr>
                <w:rFonts w:cs="Times New Roman"/>
              </w:rPr>
            </w:pPr>
            <w:r w:rsidRPr="00CC54F6">
              <w:rPr>
                <w:rFonts w:cs="Times New Roman"/>
              </w:rPr>
              <w:t>2</w:t>
            </w:r>
          </w:p>
        </w:tc>
      </w:tr>
      <w:tr w:rsidR="002A4890" w:rsidRPr="00CC54F6" w14:paraId="230FA250" w14:textId="77777777" w:rsidTr="00DC537D">
        <w:tc>
          <w:tcPr>
            <w:tcW w:w="0" w:type="auto"/>
            <w:hideMark/>
          </w:tcPr>
          <w:p w14:paraId="42251D88" w14:textId="77777777" w:rsidR="00DC537D" w:rsidRPr="00CC54F6" w:rsidRDefault="00DC537D" w:rsidP="00DC537D">
            <w:pPr>
              <w:spacing w:after="160" w:line="278" w:lineRule="auto"/>
              <w:jc w:val="center"/>
              <w:rPr>
                <w:rFonts w:cs="Times New Roman"/>
              </w:rPr>
            </w:pPr>
            <w:r w:rsidRPr="00CC54F6">
              <w:rPr>
                <w:rFonts w:cs="Times New Roman"/>
                <w:b/>
                <w:bCs/>
              </w:rPr>
              <w:t>Fase 7</w:t>
            </w:r>
          </w:p>
        </w:tc>
        <w:tc>
          <w:tcPr>
            <w:tcW w:w="0" w:type="auto"/>
            <w:hideMark/>
          </w:tcPr>
          <w:p w14:paraId="24EAC6B8" w14:textId="77777777" w:rsidR="00DC537D" w:rsidRPr="00CC54F6" w:rsidRDefault="00DC537D" w:rsidP="00DC537D">
            <w:pPr>
              <w:spacing w:after="160" w:line="278" w:lineRule="auto"/>
              <w:jc w:val="center"/>
              <w:rPr>
                <w:rFonts w:cs="Times New Roman"/>
              </w:rPr>
            </w:pPr>
            <w:r w:rsidRPr="00CC54F6">
              <w:rPr>
                <w:rFonts w:cs="Times New Roman"/>
                <w:b/>
                <w:bCs/>
              </w:rPr>
              <w:t>Entrega</w:t>
            </w:r>
          </w:p>
        </w:tc>
        <w:tc>
          <w:tcPr>
            <w:tcW w:w="0" w:type="auto"/>
            <w:hideMark/>
          </w:tcPr>
          <w:p w14:paraId="5DD6524A" w14:textId="77777777" w:rsidR="00DC537D" w:rsidRPr="00CC54F6" w:rsidRDefault="00DC537D" w:rsidP="00DC537D">
            <w:pPr>
              <w:spacing w:after="160" w:line="278" w:lineRule="auto"/>
              <w:jc w:val="center"/>
              <w:rPr>
                <w:rFonts w:cs="Times New Roman"/>
              </w:rPr>
            </w:pPr>
          </w:p>
        </w:tc>
        <w:tc>
          <w:tcPr>
            <w:tcW w:w="0" w:type="auto"/>
            <w:hideMark/>
          </w:tcPr>
          <w:p w14:paraId="021FCBBC" w14:textId="77777777" w:rsidR="00DC537D" w:rsidRPr="00CC54F6" w:rsidRDefault="00DC537D" w:rsidP="00DC537D">
            <w:pPr>
              <w:spacing w:after="160" w:line="278" w:lineRule="auto"/>
              <w:jc w:val="center"/>
              <w:rPr>
                <w:rFonts w:cs="Times New Roman"/>
              </w:rPr>
            </w:pPr>
          </w:p>
        </w:tc>
        <w:tc>
          <w:tcPr>
            <w:tcW w:w="0" w:type="auto"/>
            <w:hideMark/>
          </w:tcPr>
          <w:p w14:paraId="18D79F86" w14:textId="77777777" w:rsidR="00DC537D" w:rsidRPr="00CC54F6" w:rsidRDefault="00DC537D" w:rsidP="00DC537D">
            <w:pPr>
              <w:spacing w:after="160" w:line="278" w:lineRule="auto"/>
              <w:jc w:val="center"/>
              <w:rPr>
                <w:rFonts w:cs="Times New Roman"/>
              </w:rPr>
            </w:pPr>
          </w:p>
        </w:tc>
      </w:tr>
      <w:tr w:rsidR="002A4890" w:rsidRPr="00CC54F6" w14:paraId="47E12B07" w14:textId="77777777" w:rsidTr="00DC537D">
        <w:tc>
          <w:tcPr>
            <w:tcW w:w="0" w:type="auto"/>
            <w:hideMark/>
          </w:tcPr>
          <w:p w14:paraId="29D29E3F" w14:textId="77777777" w:rsidR="00DC537D" w:rsidRPr="00CC54F6" w:rsidRDefault="00DC537D" w:rsidP="00DC537D">
            <w:pPr>
              <w:spacing w:after="160" w:line="278" w:lineRule="auto"/>
              <w:jc w:val="center"/>
              <w:rPr>
                <w:rFonts w:cs="Times New Roman"/>
              </w:rPr>
            </w:pPr>
            <w:r w:rsidRPr="00CC54F6">
              <w:rPr>
                <w:rFonts w:cs="Times New Roman"/>
              </w:rPr>
              <w:t>T17</w:t>
            </w:r>
          </w:p>
        </w:tc>
        <w:tc>
          <w:tcPr>
            <w:tcW w:w="0" w:type="auto"/>
            <w:hideMark/>
          </w:tcPr>
          <w:p w14:paraId="100D9FCC" w14:textId="77777777" w:rsidR="00DC537D" w:rsidRPr="00CC54F6" w:rsidRDefault="00DC537D" w:rsidP="00DC537D">
            <w:pPr>
              <w:spacing w:after="160" w:line="278" w:lineRule="auto"/>
              <w:jc w:val="center"/>
              <w:rPr>
                <w:rFonts w:cs="Times New Roman"/>
              </w:rPr>
            </w:pPr>
            <w:r w:rsidRPr="00CC54F6">
              <w:rPr>
                <w:rFonts w:cs="Times New Roman"/>
              </w:rPr>
              <w:t>Escrita do Relatório Final</w:t>
            </w:r>
          </w:p>
        </w:tc>
        <w:tc>
          <w:tcPr>
            <w:tcW w:w="0" w:type="auto"/>
            <w:hideMark/>
          </w:tcPr>
          <w:p w14:paraId="75B7FE78" w14:textId="77777777" w:rsidR="00DC537D" w:rsidRPr="00CC54F6" w:rsidRDefault="00DC537D" w:rsidP="00DC537D">
            <w:pPr>
              <w:spacing w:after="160" w:line="278" w:lineRule="auto"/>
              <w:jc w:val="center"/>
              <w:rPr>
                <w:rFonts w:cs="Times New Roman"/>
              </w:rPr>
            </w:pPr>
            <w:r w:rsidRPr="00CC54F6">
              <w:rPr>
                <w:rFonts w:cs="Times New Roman"/>
              </w:rPr>
              <w:t>14/01/2026</w:t>
            </w:r>
          </w:p>
        </w:tc>
        <w:tc>
          <w:tcPr>
            <w:tcW w:w="0" w:type="auto"/>
            <w:hideMark/>
          </w:tcPr>
          <w:p w14:paraId="2EAA25A0" w14:textId="77777777" w:rsidR="00DC537D" w:rsidRPr="00CC54F6" w:rsidRDefault="00DC537D" w:rsidP="00DC537D">
            <w:pPr>
              <w:spacing w:after="160" w:line="278" w:lineRule="auto"/>
              <w:jc w:val="center"/>
              <w:rPr>
                <w:rFonts w:cs="Times New Roman"/>
              </w:rPr>
            </w:pPr>
            <w:r w:rsidRPr="00CC54F6">
              <w:rPr>
                <w:rFonts w:cs="Times New Roman"/>
              </w:rPr>
              <w:t>15/01/2026</w:t>
            </w:r>
          </w:p>
        </w:tc>
        <w:tc>
          <w:tcPr>
            <w:tcW w:w="0" w:type="auto"/>
            <w:hideMark/>
          </w:tcPr>
          <w:p w14:paraId="5072317B" w14:textId="77777777" w:rsidR="00DC537D" w:rsidRPr="00CC54F6" w:rsidRDefault="00DC537D" w:rsidP="00DC537D">
            <w:pPr>
              <w:spacing w:after="160" w:line="278" w:lineRule="auto"/>
              <w:jc w:val="center"/>
              <w:rPr>
                <w:rFonts w:cs="Times New Roman"/>
              </w:rPr>
            </w:pPr>
            <w:r w:rsidRPr="00CC54F6">
              <w:rPr>
                <w:rFonts w:cs="Times New Roman"/>
              </w:rPr>
              <w:t>2</w:t>
            </w:r>
          </w:p>
        </w:tc>
      </w:tr>
      <w:tr w:rsidR="002A4890" w:rsidRPr="00CC54F6" w14:paraId="052C6EAA" w14:textId="77777777" w:rsidTr="00DC537D">
        <w:tc>
          <w:tcPr>
            <w:tcW w:w="0" w:type="auto"/>
            <w:hideMark/>
          </w:tcPr>
          <w:p w14:paraId="243C823D" w14:textId="77777777" w:rsidR="00DC537D" w:rsidRPr="00CC54F6" w:rsidRDefault="00DC537D" w:rsidP="00DC537D">
            <w:pPr>
              <w:spacing w:after="160" w:line="278" w:lineRule="auto"/>
              <w:jc w:val="center"/>
              <w:rPr>
                <w:rFonts w:cs="Times New Roman"/>
              </w:rPr>
            </w:pPr>
            <w:r w:rsidRPr="00CC54F6">
              <w:rPr>
                <w:rFonts w:cs="Times New Roman"/>
              </w:rPr>
              <w:t>T18</w:t>
            </w:r>
          </w:p>
        </w:tc>
        <w:tc>
          <w:tcPr>
            <w:tcW w:w="0" w:type="auto"/>
            <w:hideMark/>
          </w:tcPr>
          <w:p w14:paraId="405D17B5" w14:textId="77777777" w:rsidR="00DC537D" w:rsidRPr="00CC54F6" w:rsidRDefault="00DC537D" w:rsidP="00DC537D">
            <w:pPr>
              <w:spacing w:after="160" w:line="278" w:lineRule="auto"/>
              <w:jc w:val="center"/>
              <w:rPr>
                <w:rFonts w:cs="Times New Roman"/>
              </w:rPr>
            </w:pPr>
            <w:r w:rsidRPr="00CC54F6">
              <w:rPr>
                <w:rFonts w:cs="Times New Roman"/>
              </w:rPr>
              <w:t>Preparação da Demo/PPT</w:t>
            </w:r>
          </w:p>
        </w:tc>
        <w:tc>
          <w:tcPr>
            <w:tcW w:w="0" w:type="auto"/>
            <w:hideMark/>
          </w:tcPr>
          <w:p w14:paraId="4E634169" w14:textId="77777777" w:rsidR="00DC537D" w:rsidRPr="00CC54F6" w:rsidRDefault="00DC537D" w:rsidP="00DC537D">
            <w:pPr>
              <w:spacing w:after="160" w:line="278" w:lineRule="auto"/>
              <w:jc w:val="center"/>
              <w:rPr>
                <w:rFonts w:cs="Times New Roman"/>
              </w:rPr>
            </w:pPr>
            <w:r w:rsidRPr="00CC54F6">
              <w:rPr>
                <w:rFonts w:cs="Times New Roman"/>
              </w:rPr>
              <w:t>16/01/2026</w:t>
            </w:r>
          </w:p>
        </w:tc>
        <w:tc>
          <w:tcPr>
            <w:tcW w:w="0" w:type="auto"/>
            <w:hideMark/>
          </w:tcPr>
          <w:p w14:paraId="50D13DFF" w14:textId="77777777" w:rsidR="00DC537D" w:rsidRPr="00CC54F6" w:rsidRDefault="00DC537D" w:rsidP="00DC537D">
            <w:pPr>
              <w:spacing w:after="160" w:line="278" w:lineRule="auto"/>
              <w:jc w:val="center"/>
              <w:rPr>
                <w:rFonts w:cs="Times New Roman"/>
              </w:rPr>
            </w:pPr>
            <w:r w:rsidRPr="00CC54F6">
              <w:rPr>
                <w:rFonts w:cs="Times New Roman"/>
              </w:rPr>
              <w:t>16/01/2026</w:t>
            </w:r>
          </w:p>
        </w:tc>
        <w:tc>
          <w:tcPr>
            <w:tcW w:w="0" w:type="auto"/>
            <w:hideMark/>
          </w:tcPr>
          <w:p w14:paraId="06444C36" w14:textId="77777777" w:rsidR="00DC537D" w:rsidRPr="00CC54F6" w:rsidRDefault="00DC537D" w:rsidP="00DC537D">
            <w:pPr>
              <w:spacing w:after="160" w:line="278" w:lineRule="auto"/>
              <w:jc w:val="center"/>
              <w:rPr>
                <w:rFonts w:cs="Times New Roman"/>
              </w:rPr>
            </w:pPr>
            <w:r w:rsidRPr="00CC54F6">
              <w:rPr>
                <w:rFonts w:cs="Times New Roman"/>
              </w:rPr>
              <w:t>1</w:t>
            </w:r>
          </w:p>
        </w:tc>
      </w:tr>
      <w:tr w:rsidR="002A4890" w:rsidRPr="00CC54F6" w14:paraId="7F946930" w14:textId="77777777" w:rsidTr="00DC537D">
        <w:tc>
          <w:tcPr>
            <w:tcW w:w="0" w:type="auto"/>
            <w:hideMark/>
          </w:tcPr>
          <w:p w14:paraId="149E2855" w14:textId="0C3B114D" w:rsidR="00DC537D" w:rsidRPr="00CC54F6" w:rsidRDefault="00DC537D" w:rsidP="00DC537D">
            <w:pPr>
              <w:spacing w:after="160" w:line="278" w:lineRule="auto"/>
              <w:jc w:val="center"/>
              <w:rPr>
                <w:rFonts w:cs="Times New Roman"/>
              </w:rPr>
            </w:pPr>
            <w:r w:rsidRPr="00CC54F6">
              <w:rPr>
                <w:rFonts w:cs="Times New Roman"/>
                <w:b/>
                <w:bCs/>
              </w:rPr>
              <w:t>FIM</w:t>
            </w:r>
          </w:p>
        </w:tc>
        <w:tc>
          <w:tcPr>
            <w:tcW w:w="0" w:type="auto"/>
            <w:hideMark/>
          </w:tcPr>
          <w:p w14:paraId="127DFDAD" w14:textId="77777777" w:rsidR="00DC537D" w:rsidRPr="00CC54F6" w:rsidRDefault="00DC537D" w:rsidP="00DC537D">
            <w:pPr>
              <w:spacing w:after="160" w:line="278" w:lineRule="auto"/>
              <w:jc w:val="center"/>
              <w:rPr>
                <w:rFonts w:cs="Times New Roman"/>
              </w:rPr>
            </w:pPr>
            <w:r w:rsidRPr="00CC54F6">
              <w:rPr>
                <w:rFonts w:cs="Times New Roman"/>
                <w:b/>
                <w:bCs/>
              </w:rPr>
              <w:t>DEMO FINAL</w:t>
            </w:r>
          </w:p>
        </w:tc>
        <w:tc>
          <w:tcPr>
            <w:tcW w:w="0" w:type="auto"/>
            <w:hideMark/>
          </w:tcPr>
          <w:p w14:paraId="0679A38D" w14:textId="77777777" w:rsidR="00DC537D" w:rsidRPr="00CC54F6" w:rsidRDefault="00DC537D" w:rsidP="00DC537D">
            <w:pPr>
              <w:spacing w:after="160" w:line="278" w:lineRule="auto"/>
              <w:jc w:val="center"/>
              <w:rPr>
                <w:rFonts w:cs="Times New Roman"/>
              </w:rPr>
            </w:pPr>
            <w:r w:rsidRPr="00CC54F6">
              <w:rPr>
                <w:rFonts w:cs="Times New Roman"/>
                <w:b/>
                <w:bCs/>
              </w:rPr>
              <w:t>16/01/2026</w:t>
            </w:r>
          </w:p>
        </w:tc>
        <w:tc>
          <w:tcPr>
            <w:tcW w:w="0" w:type="auto"/>
            <w:hideMark/>
          </w:tcPr>
          <w:p w14:paraId="03841990" w14:textId="77777777" w:rsidR="00DC537D" w:rsidRPr="00CC54F6" w:rsidRDefault="00DC537D" w:rsidP="00DC537D">
            <w:pPr>
              <w:spacing w:after="160" w:line="278" w:lineRule="auto"/>
              <w:jc w:val="center"/>
              <w:rPr>
                <w:rFonts w:cs="Times New Roman"/>
              </w:rPr>
            </w:pPr>
            <w:r w:rsidRPr="00CC54F6">
              <w:rPr>
                <w:rFonts w:cs="Times New Roman"/>
                <w:b/>
                <w:bCs/>
              </w:rPr>
              <w:t>16/01/2026</w:t>
            </w:r>
          </w:p>
        </w:tc>
        <w:tc>
          <w:tcPr>
            <w:tcW w:w="0" w:type="auto"/>
            <w:hideMark/>
          </w:tcPr>
          <w:p w14:paraId="7DD56BC5" w14:textId="00357464" w:rsidR="00DC537D" w:rsidRPr="00CC54F6" w:rsidRDefault="00DC537D" w:rsidP="00DC537D">
            <w:pPr>
              <w:spacing w:after="160" w:line="278" w:lineRule="auto"/>
              <w:jc w:val="center"/>
              <w:rPr>
                <w:rFonts w:cs="Times New Roman"/>
              </w:rPr>
            </w:pPr>
            <w:r w:rsidRPr="00CC54F6">
              <w:rPr>
                <w:rFonts w:cs="Times New Roman"/>
              </w:rPr>
              <w:t>-</w:t>
            </w:r>
          </w:p>
        </w:tc>
      </w:tr>
    </w:tbl>
    <w:p w14:paraId="7551A1C0" w14:textId="7076982A" w:rsidR="000F5B6D" w:rsidRPr="00CC54F6" w:rsidRDefault="00B81D01" w:rsidP="000F5B6D">
      <w:pPr>
        <w:rPr>
          <w:rFonts w:cs="Times New Roman"/>
        </w:rPr>
      </w:pPr>
      <w:r w:rsidRPr="00CC54F6">
        <w:rPr>
          <w:rFonts w:cs="Times New Roman"/>
          <w:noProof/>
        </w:rPr>
        <mc:AlternateContent>
          <mc:Choice Requires="wps">
            <w:drawing>
              <wp:anchor distT="45720" distB="45720" distL="114300" distR="114300" simplePos="0" relativeHeight="251682816" behindDoc="0" locked="0" layoutInCell="1" allowOverlap="1" wp14:anchorId="47ABFEA5" wp14:editId="1C25C801">
                <wp:simplePos x="0" y="0"/>
                <wp:positionH relativeFrom="margin">
                  <wp:posOffset>-287655</wp:posOffset>
                </wp:positionH>
                <wp:positionV relativeFrom="paragraph">
                  <wp:posOffset>502920</wp:posOffset>
                </wp:positionV>
                <wp:extent cx="6172200" cy="275082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750820"/>
                        </a:xfrm>
                        <a:prstGeom prst="rect">
                          <a:avLst/>
                        </a:prstGeom>
                        <a:solidFill>
                          <a:srgbClr val="FFFFFF"/>
                        </a:solidFill>
                        <a:ln w="9525">
                          <a:noFill/>
                          <a:miter lim="800000"/>
                          <a:headEnd/>
                          <a:tailEnd/>
                        </a:ln>
                      </wps:spPr>
                      <wps:txbx>
                        <w:txbxContent>
                          <w:p w14:paraId="08EF2EC1" w14:textId="77777777" w:rsidR="00DD73E6" w:rsidRDefault="00B81D01" w:rsidP="00DD73E6">
                            <w:pPr>
                              <w:keepNext/>
                            </w:pPr>
                            <w:r>
                              <w:rPr>
                                <w:noProof/>
                              </w:rPr>
                              <w:drawing>
                                <wp:inline distT="0" distB="0" distL="0" distR="0" wp14:anchorId="5A94EEE8" wp14:editId="269DC1AB">
                                  <wp:extent cx="6195209" cy="2339340"/>
                                  <wp:effectExtent l="0" t="0" r="0" b="3810"/>
                                  <wp:docPr id="61046443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64432" name="Imagem 610464432"/>
                                          <pic:cNvPicPr/>
                                        </pic:nvPicPr>
                                        <pic:blipFill>
                                          <a:blip r:embed="rId16">
                                            <a:extLst>
                                              <a:ext uri="{28A0092B-C50C-407E-A947-70E740481C1C}">
                                                <a14:useLocalDpi xmlns:a14="http://schemas.microsoft.com/office/drawing/2010/main" val="0"/>
                                              </a:ext>
                                            </a:extLst>
                                          </a:blip>
                                          <a:stretch>
                                            <a:fillRect/>
                                          </a:stretch>
                                        </pic:blipFill>
                                        <pic:spPr>
                                          <a:xfrm>
                                            <a:off x="0" y="0"/>
                                            <a:ext cx="6213421" cy="2346217"/>
                                          </a:xfrm>
                                          <a:prstGeom prst="rect">
                                            <a:avLst/>
                                          </a:prstGeom>
                                        </pic:spPr>
                                      </pic:pic>
                                    </a:graphicData>
                                  </a:graphic>
                                </wp:inline>
                              </w:drawing>
                            </w:r>
                          </w:p>
                          <w:p w14:paraId="5AE159EF" w14:textId="7753A86F" w:rsidR="00DD73E6" w:rsidRPr="00DD73E6" w:rsidRDefault="00DD73E6" w:rsidP="00DD73E6">
                            <w:pPr>
                              <w:pStyle w:val="Legenda"/>
                              <w:jc w:val="center"/>
                              <w:rPr>
                                <w:i w:val="0"/>
                                <w:iCs w:val="0"/>
                                <w:color w:val="auto"/>
                                <w:sz w:val="20"/>
                                <w:szCs w:val="20"/>
                              </w:rPr>
                            </w:pPr>
                            <w:bookmarkStart w:id="71" w:name="_Toc215694249"/>
                            <w:r w:rsidRPr="00DD73E6">
                              <w:rPr>
                                <w:b/>
                                <w:bCs/>
                                <w:i w:val="0"/>
                                <w:iCs w:val="0"/>
                                <w:color w:val="auto"/>
                                <w:sz w:val="20"/>
                                <w:szCs w:val="20"/>
                              </w:rPr>
                              <w:t xml:space="preserve">Figura </w:t>
                            </w:r>
                            <w:r w:rsidRPr="00DD73E6">
                              <w:rPr>
                                <w:b/>
                                <w:bCs/>
                                <w:i w:val="0"/>
                                <w:iCs w:val="0"/>
                                <w:color w:val="auto"/>
                                <w:sz w:val="20"/>
                                <w:szCs w:val="20"/>
                              </w:rPr>
                              <w:fldChar w:fldCharType="begin"/>
                            </w:r>
                            <w:r w:rsidRPr="00DD73E6">
                              <w:rPr>
                                <w:b/>
                                <w:bCs/>
                                <w:i w:val="0"/>
                                <w:iCs w:val="0"/>
                                <w:color w:val="auto"/>
                                <w:sz w:val="20"/>
                                <w:szCs w:val="20"/>
                              </w:rPr>
                              <w:instrText xml:space="preserve"> SEQ Figura \* ARABIC </w:instrText>
                            </w:r>
                            <w:r w:rsidRPr="00DD73E6">
                              <w:rPr>
                                <w:b/>
                                <w:bCs/>
                                <w:i w:val="0"/>
                                <w:iCs w:val="0"/>
                                <w:color w:val="auto"/>
                                <w:sz w:val="20"/>
                                <w:szCs w:val="20"/>
                              </w:rPr>
                              <w:fldChar w:fldCharType="separate"/>
                            </w:r>
                            <w:r w:rsidR="007C32EA">
                              <w:rPr>
                                <w:b/>
                                <w:bCs/>
                                <w:i w:val="0"/>
                                <w:iCs w:val="0"/>
                                <w:noProof/>
                                <w:color w:val="auto"/>
                                <w:sz w:val="20"/>
                                <w:szCs w:val="20"/>
                              </w:rPr>
                              <w:t>5</w:t>
                            </w:r>
                            <w:r w:rsidRPr="00DD73E6">
                              <w:rPr>
                                <w:b/>
                                <w:bCs/>
                                <w:i w:val="0"/>
                                <w:iCs w:val="0"/>
                                <w:color w:val="auto"/>
                                <w:sz w:val="20"/>
                                <w:szCs w:val="20"/>
                              </w:rPr>
                              <w:fldChar w:fldCharType="end"/>
                            </w:r>
                            <w:r w:rsidRPr="00DD73E6">
                              <w:rPr>
                                <w:b/>
                                <w:bCs/>
                                <w:i w:val="0"/>
                                <w:iCs w:val="0"/>
                                <w:color w:val="auto"/>
                                <w:sz w:val="20"/>
                                <w:szCs w:val="20"/>
                              </w:rPr>
                              <w:t xml:space="preserve"> -</w:t>
                            </w:r>
                            <w:r w:rsidRPr="00DD73E6">
                              <w:rPr>
                                <w:i w:val="0"/>
                                <w:iCs w:val="0"/>
                                <w:color w:val="auto"/>
                                <w:sz w:val="20"/>
                                <w:szCs w:val="20"/>
                              </w:rPr>
                              <w:t xml:space="preserve"> Diagrama de Gantt</w:t>
                            </w:r>
                            <w:bookmarkEnd w:id="71"/>
                          </w:p>
                          <w:p w14:paraId="17EC82CC" w14:textId="290D93E3" w:rsidR="002A4890" w:rsidRDefault="002A489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BFEA5" id="_x0000_s1030" type="#_x0000_t202" style="position:absolute;margin-left:-22.65pt;margin-top:39.6pt;width:486pt;height:216.6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" stroked="f">
                <v:textbox>
                  <w:txbxContent>
                    <w:p w14:paraId="08EF2EC1" w14:textId="77777777" w:rsidR="00DD73E6" w:rsidRDefault="00B81D01" w:rsidP="00DD73E6">
                      <w:pPr>
                        <w:keepNext/>
                      </w:pPr>
                      <w:r>
                        <w:rPr>
                          <w:noProof/>
                        </w:rPr>
                        <w:drawing>
                          <wp:inline distT="0" distB="0" distL="0" distR="0" wp14:anchorId="5A94EEE8" wp14:editId="269DC1AB">
                            <wp:extent cx="6195209" cy="2339340"/>
                            <wp:effectExtent l="0" t="0" r="0" b="3810"/>
                            <wp:docPr id="61046443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64432" name="Imagem 610464432"/>
                                    <pic:cNvPicPr/>
                                  </pic:nvPicPr>
                                  <pic:blipFill>
                                    <a:blip r:embed="rId16">
                                      <a:extLst>
                                        <a:ext uri="{28A0092B-C50C-407E-A947-70E740481C1C}">
                                          <a14:useLocalDpi xmlns:a14="http://schemas.microsoft.com/office/drawing/2010/main" val="0"/>
                                        </a:ext>
                                      </a:extLst>
                                    </a:blip>
                                    <a:stretch>
                                      <a:fillRect/>
                                    </a:stretch>
                                  </pic:blipFill>
                                  <pic:spPr>
                                    <a:xfrm>
                                      <a:off x="0" y="0"/>
                                      <a:ext cx="6213421" cy="2346217"/>
                                    </a:xfrm>
                                    <a:prstGeom prst="rect">
                                      <a:avLst/>
                                    </a:prstGeom>
                                  </pic:spPr>
                                </pic:pic>
                              </a:graphicData>
                            </a:graphic>
                          </wp:inline>
                        </w:drawing>
                      </w:r>
                    </w:p>
                    <w:p w14:paraId="5AE159EF" w14:textId="7753A86F" w:rsidR="00DD73E6" w:rsidRPr="00DD73E6" w:rsidRDefault="00DD73E6" w:rsidP="00DD73E6">
                      <w:pPr>
                        <w:pStyle w:val="Legenda"/>
                        <w:jc w:val="center"/>
                        <w:rPr>
                          <w:i w:val="0"/>
                          <w:iCs w:val="0"/>
                          <w:color w:val="auto"/>
                          <w:sz w:val="20"/>
                          <w:szCs w:val="20"/>
                        </w:rPr>
                      </w:pPr>
                      <w:bookmarkStart w:id="72" w:name="_Toc215694249"/>
                      <w:r w:rsidRPr="00DD73E6">
                        <w:rPr>
                          <w:b/>
                          <w:bCs/>
                          <w:i w:val="0"/>
                          <w:iCs w:val="0"/>
                          <w:color w:val="auto"/>
                          <w:sz w:val="20"/>
                          <w:szCs w:val="20"/>
                        </w:rPr>
                        <w:t xml:space="preserve">Figura </w:t>
                      </w:r>
                      <w:r w:rsidRPr="00DD73E6">
                        <w:rPr>
                          <w:b/>
                          <w:bCs/>
                          <w:i w:val="0"/>
                          <w:iCs w:val="0"/>
                          <w:color w:val="auto"/>
                          <w:sz w:val="20"/>
                          <w:szCs w:val="20"/>
                        </w:rPr>
                        <w:fldChar w:fldCharType="begin"/>
                      </w:r>
                      <w:r w:rsidRPr="00DD73E6">
                        <w:rPr>
                          <w:b/>
                          <w:bCs/>
                          <w:i w:val="0"/>
                          <w:iCs w:val="0"/>
                          <w:color w:val="auto"/>
                          <w:sz w:val="20"/>
                          <w:szCs w:val="20"/>
                        </w:rPr>
                        <w:instrText xml:space="preserve"> SEQ Figura \* ARABIC </w:instrText>
                      </w:r>
                      <w:r w:rsidRPr="00DD73E6">
                        <w:rPr>
                          <w:b/>
                          <w:bCs/>
                          <w:i w:val="0"/>
                          <w:iCs w:val="0"/>
                          <w:color w:val="auto"/>
                          <w:sz w:val="20"/>
                          <w:szCs w:val="20"/>
                        </w:rPr>
                        <w:fldChar w:fldCharType="separate"/>
                      </w:r>
                      <w:r w:rsidR="007C32EA">
                        <w:rPr>
                          <w:b/>
                          <w:bCs/>
                          <w:i w:val="0"/>
                          <w:iCs w:val="0"/>
                          <w:noProof/>
                          <w:color w:val="auto"/>
                          <w:sz w:val="20"/>
                          <w:szCs w:val="20"/>
                        </w:rPr>
                        <w:t>5</w:t>
                      </w:r>
                      <w:r w:rsidRPr="00DD73E6">
                        <w:rPr>
                          <w:b/>
                          <w:bCs/>
                          <w:i w:val="0"/>
                          <w:iCs w:val="0"/>
                          <w:color w:val="auto"/>
                          <w:sz w:val="20"/>
                          <w:szCs w:val="20"/>
                        </w:rPr>
                        <w:fldChar w:fldCharType="end"/>
                      </w:r>
                      <w:r w:rsidRPr="00DD73E6">
                        <w:rPr>
                          <w:b/>
                          <w:bCs/>
                          <w:i w:val="0"/>
                          <w:iCs w:val="0"/>
                          <w:color w:val="auto"/>
                          <w:sz w:val="20"/>
                          <w:szCs w:val="20"/>
                        </w:rPr>
                        <w:t xml:space="preserve"> -</w:t>
                      </w:r>
                      <w:r w:rsidRPr="00DD73E6">
                        <w:rPr>
                          <w:i w:val="0"/>
                          <w:iCs w:val="0"/>
                          <w:color w:val="auto"/>
                          <w:sz w:val="20"/>
                          <w:szCs w:val="20"/>
                        </w:rPr>
                        <w:t xml:space="preserve"> Diagrama de Gantt</w:t>
                      </w:r>
                      <w:bookmarkEnd w:id="72"/>
                    </w:p>
                    <w:p w14:paraId="17EC82CC" w14:textId="290D93E3" w:rsidR="002A4890" w:rsidRDefault="002A4890"/>
                  </w:txbxContent>
                </v:textbox>
                <w10:wrap type="square" anchorx="margin"/>
              </v:shape>
            </w:pict>
          </mc:Fallback>
        </mc:AlternateContent>
      </w:r>
    </w:p>
    <w:p w14:paraId="57B74965" w14:textId="0D1B54C5" w:rsidR="000F5B6D" w:rsidRPr="00CC54F6" w:rsidRDefault="000F5B6D" w:rsidP="00660DB2">
      <w:pPr>
        <w:pStyle w:val="Ttulo1"/>
        <w:rPr>
          <w:rFonts w:cs="Times New Roman"/>
        </w:rPr>
      </w:pPr>
      <w:bookmarkStart w:id="73" w:name="_Toc215694300"/>
      <w:r w:rsidRPr="00CC54F6">
        <w:rPr>
          <w:rFonts w:cs="Times New Roman"/>
        </w:rPr>
        <w:t>12. C</w:t>
      </w:r>
      <w:r w:rsidR="00782B61" w:rsidRPr="00CC54F6">
        <w:rPr>
          <w:rFonts w:cs="Times New Roman"/>
        </w:rPr>
        <w:t>onclusão</w:t>
      </w:r>
      <w:bookmarkEnd w:id="73"/>
    </w:p>
    <w:p w14:paraId="48584BA0" w14:textId="5C6872E4" w:rsidR="00573CB4" w:rsidRPr="00CC54F6" w:rsidRDefault="00573CB4" w:rsidP="00573CB4">
      <w:pPr>
        <w:spacing w:after="0" w:line="360" w:lineRule="auto"/>
        <w:ind w:firstLine="708"/>
        <w:jc w:val="both"/>
        <w:rPr>
          <w:rFonts w:cs="Times New Roman"/>
        </w:rPr>
      </w:pPr>
      <w:r w:rsidRPr="00CC54F6">
        <w:rPr>
          <w:rFonts w:cs="Times New Roman"/>
        </w:rPr>
        <w:t xml:space="preserve">A Fase C representa a etapa conclusiva do desenvolvimento da infraestrutura IoT para o campus de Azurém, consolidando o projeto numa plataforma cloud robusta, escalável e segura </w:t>
      </w:r>
      <w:r w:rsidR="002E13BD" w:rsidRPr="00CC54F6">
        <w:rPr>
          <w:rFonts w:cs="Times New Roman"/>
        </w:rPr>
        <w:t>de que</w:t>
      </w:r>
      <w:r w:rsidRPr="00CC54F6">
        <w:rPr>
          <w:rFonts w:cs="Times New Roman"/>
        </w:rPr>
        <w:t xml:space="preserve"> integra todos os componentes das fases anteriores. Esta implementação visa assegurar a aquisição, armazenamento e visualização eficiente de dados através de múltiplos protocolos, centralizando a persistência numa base de dados MySQL unificada e otimizada para lidar tanto com dados relacionais como com séries temporais. A arquitetura proposta privilegia a alta disponibilidade e a tolerância a falhas, </w:t>
      </w:r>
      <w:r w:rsidRPr="00CC54F6">
        <w:rPr>
          <w:rFonts w:cs="Times New Roman"/>
        </w:rPr>
        <w:lastRenderedPageBreak/>
        <w:t>garantidas por mecanismos de load balancing e replicação de serviços, par a par com uma forte componente de segurança baseada em autenticação rigorosa e comunicação encriptada.</w:t>
      </w:r>
    </w:p>
    <w:p w14:paraId="62D08A79" w14:textId="51F8F89F" w:rsidR="00573CB4" w:rsidRPr="00CC54F6" w:rsidRDefault="00573CB4" w:rsidP="00573CB4">
      <w:pPr>
        <w:spacing w:after="0" w:line="360" w:lineRule="auto"/>
        <w:ind w:firstLine="708"/>
        <w:jc w:val="both"/>
        <w:rPr>
          <w:rFonts w:cs="Times New Roman"/>
        </w:rPr>
      </w:pPr>
      <w:r w:rsidRPr="00CC54F6">
        <w:rPr>
          <w:rFonts w:cs="Times New Roman"/>
        </w:rPr>
        <w:t>Apesar dos desafios técnicos inerentes à orquestração de múltiplas tecnologias em ambiente distribuído e à necessidade de otimização de performance sob carga, este projeto constitui uma oportunidad</w:t>
      </w:r>
      <w:r w:rsidR="009F71CB" w:rsidRPr="00CC54F6">
        <w:rPr>
          <w:rFonts w:cs="Times New Roman"/>
        </w:rPr>
        <w:t>e</w:t>
      </w:r>
      <w:r w:rsidRPr="00CC54F6">
        <w:rPr>
          <w:rFonts w:cs="Times New Roman"/>
        </w:rPr>
        <w:t xml:space="preserve"> para o desenvolvimento de competências práticas em arquitetura de sistemas, containerização e protocolos de rede. </w:t>
      </w:r>
    </w:p>
    <w:p w14:paraId="5D48A02C" w14:textId="6E01D270" w:rsidR="000F5B6D" w:rsidRPr="00CC54F6" w:rsidRDefault="000F5B6D" w:rsidP="000F5B6D">
      <w:pPr>
        <w:rPr>
          <w:rFonts w:cs="Times New Roman"/>
        </w:rPr>
      </w:pPr>
    </w:p>
    <w:p w14:paraId="710BB5E1" w14:textId="77777777" w:rsidR="004E695A" w:rsidRPr="00CC54F6" w:rsidRDefault="004E695A" w:rsidP="000F5B6D">
      <w:pPr>
        <w:rPr>
          <w:rFonts w:cs="Times New Roman"/>
        </w:rPr>
      </w:pPr>
    </w:p>
    <w:p w14:paraId="5AEF1543" w14:textId="77777777" w:rsidR="004E695A" w:rsidRPr="00CC54F6" w:rsidRDefault="004E695A" w:rsidP="000F5B6D">
      <w:pPr>
        <w:rPr>
          <w:rFonts w:cs="Times New Roman"/>
        </w:rPr>
      </w:pPr>
    </w:p>
    <w:p w14:paraId="207F1CCF" w14:textId="77777777" w:rsidR="004E695A" w:rsidRPr="00CC54F6" w:rsidRDefault="004E695A" w:rsidP="000F5B6D">
      <w:pPr>
        <w:rPr>
          <w:rFonts w:cs="Times New Roman"/>
        </w:rPr>
      </w:pPr>
    </w:p>
    <w:p w14:paraId="7DB3C5AC" w14:textId="77777777" w:rsidR="004E695A" w:rsidRPr="00CC54F6" w:rsidRDefault="004E695A" w:rsidP="000F5B6D">
      <w:pPr>
        <w:rPr>
          <w:rFonts w:cs="Times New Roman"/>
        </w:rPr>
      </w:pPr>
    </w:p>
    <w:p w14:paraId="320173FB" w14:textId="77777777" w:rsidR="004E695A" w:rsidRPr="00CC54F6" w:rsidRDefault="004E695A" w:rsidP="000F5B6D">
      <w:pPr>
        <w:rPr>
          <w:rFonts w:cs="Times New Roman"/>
        </w:rPr>
      </w:pPr>
    </w:p>
    <w:p w14:paraId="439E18CC" w14:textId="77777777" w:rsidR="004E695A" w:rsidRPr="00CC54F6" w:rsidRDefault="004E695A" w:rsidP="000F5B6D">
      <w:pPr>
        <w:rPr>
          <w:rFonts w:cs="Times New Roman"/>
        </w:rPr>
      </w:pPr>
    </w:p>
    <w:p w14:paraId="7BF8DF9F" w14:textId="77777777" w:rsidR="004E695A" w:rsidRPr="00CC54F6" w:rsidRDefault="004E695A" w:rsidP="000F5B6D">
      <w:pPr>
        <w:rPr>
          <w:rFonts w:cs="Times New Roman"/>
        </w:rPr>
      </w:pPr>
    </w:p>
    <w:p w14:paraId="47B1B975" w14:textId="77777777" w:rsidR="004E695A" w:rsidRPr="00CC54F6" w:rsidRDefault="004E695A" w:rsidP="000F5B6D">
      <w:pPr>
        <w:rPr>
          <w:rFonts w:cs="Times New Roman"/>
        </w:rPr>
      </w:pPr>
    </w:p>
    <w:p w14:paraId="3E1C2DCB" w14:textId="77777777" w:rsidR="004E695A" w:rsidRPr="00CC54F6" w:rsidRDefault="004E695A" w:rsidP="000F5B6D">
      <w:pPr>
        <w:rPr>
          <w:rFonts w:cs="Times New Roman"/>
        </w:rPr>
      </w:pPr>
    </w:p>
    <w:p w14:paraId="5D9B71CB" w14:textId="77777777" w:rsidR="004E695A" w:rsidRPr="00CC54F6" w:rsidRDefault="004E695A" w:rsidP="000F5B6D">
      <w:pPr>
        <w:rPr>
          <w:rFonts w:cs="Times New Roman"/>
        </w:rPr>
      </w:pPr>
    </w:p>
    <w:p w14:paraId="26BFB1C1" w14:textId="77777777" w:rsidR="004E695A" w:rsidRPr="00CC54F6" w:rsidRDefault="004E695A" w:rsidP="000F5B6D">
      <w:pPr>
        <w:rPr>
          <w:rFonts w:cs="Times New Roman"/>
        </w:rPr>
      </w:pPr>
    </w:p>
    <w:p w14:paraId="13A83AD4" w14:textId="77777777" w:rsidR="00D20DDD" w:rsidRPr="00CC54F6" w:rsidRDefault="00D20DDD" w:rsidP="000F5B6D">
      <w:pPr>
        <w:rPr>
          <w:rFonts w:cs="Times New Roman"/>
        </w:rPr>
      </w:pPr>
    </w:p>
    <w:p w14:paraId="519FF8E3" w14:textId="77777777" w:rsidR="009A4D3E" w:rsidRPr="00CC54F6" w:rsidRDefault="009A4D3E" w:rsidP="000F5B6D">
      <w:pPr>
        <w:rPr>
          <w:rFonts w:cs="Times New Roman"/>
        </w:rPr>
      </w:pPr>
    </w:p>
    <w:p w14:paraId="2906FD09" w14:textId="77777777" w:rsidR="009A4D3E" w:rsidRPr="00CC54F6" w:rsidRDefault="009A4D3E" w:rsidP="000F5B6D">
      <w:pPr>
        <w:rPr>
          <w:rFonts w:cs="Times New Roman"/>
        </w:rPr>
      </w:pPr>
    </w:p>
    <w:p w14:paraId="2A4B3B4A" w14:textId="77777777" w:rsidR="009A4D3E" w:rsidRPr="00CC54F6" w:rsidRDefault="009A4D3E" w:rsidP="000F5B6D">
      <w:pPr>
        <w:rPr>
          <w:rFonts w:cs="Times New Roman"/>
        </w:rPr>
      </w:pPr>
    </w:p>
    <w:p w14:paraId="448CC448" w14:textId="77777777" w:rsidR="009A4D3E" w:rsidRPr="00CC54F6" w:rsidRDefault="009A4D3E" w:rsidP="000F5B6D">
      <w:pPr>
        <w:rPr>
          <w:rFonts w:cs="Times New Roman"/>
        </w:rPr>
      </w:pPr>
    </w:p>
    <w:p w14:paraId="6F172023" w14:textId="77777777" w:rsidR="009A4D3E" w:rsidRPr="00CC54F6" w:rsidRDefault="009A4D3E" w:rsidP="000F5B6D">
      <w:pPr>
        <w:rPr>
          <w:rFonts w:cs="Times New Roman"/>
        </w:rPr>
      </w:pPr>
    </w:p>
    <w:p w14:paraId="4F6B4A89" w14:textId="77777777" w:rsidR="009A4D3E" w:rsidRPr="00CC54F6" w:rsidRDefault="009A4D3E" w:rsidP="000F5B6D">
      <w:pPr>
        <w:rPr>
          <w:rFonts w:cs="Times New Roman"/>
        </w:rPr>
      </w:pPr>
    </w:p>
    <w:p w14:paraId="31362D18" w14:textId="77777777" w:rsidR="009A4D3E" w:rsidRPr="00CC54F6" w:rsidRDefault="009A4D3E" w:rsidP="000F5B6D">
      <w:pPr>
        <w:rPr>
          <w:rFonts w:cs="Times New Roman"/>
        </w:rPr>
      </w:pPr>
    </w:p>
    <w:p w14:paraId="176257C5" w14:textId="77777777" w:rsidR="009A4D3E" w:rsidRPr="00CC54F6" w:rsidRDefault="009A4D3E" w:rsidP="000F5B6D">
      <w:pPr>
        <w:rPr>
          <w:rFonts w:cs="Times New Roman"/>
        </w:rPr>
      </w:pPr>
    </w:p>
    <w:p w14:paraId="1EFE8824" w14:textId="77777777" w:rsidR="009A4D3E" w:rsidRPr="00CC54F6" w:rsidRDefault="009A4D3E" w:rsidP="000F5B6D">
      <w:pPr>
        <w:rPr>
          <w:rFonts w:cs="Times New Roman"/>
        </w:rPr>
      </w:pPr>
    </w:p>
    <w:p w14:paraId="306DC1F6" w14:textId="77777777" w:rsidR="004E695A" w:rsidRPr="00CC54F6" w:rsidRDefault="004E695A" w:rsidP="000F5B6D">
      <w:pPr>
        <w:rPr>
          <w:rFonts w:cs="Times New Roman"/>
        </w:rPr>
      </w:pPr>
    </w:p>
    <w:p w14:paraId="4635AD66" w14:textId="315A7126" w:rsidR="000F5B6D" w:rsidRPr="00CC54F6" w:rsidRDefault="000F5B6D" w:rsidP="00660DB2">
      <w:pPr>
        <w:pStyle w:val="Ttulo1"/>
        <w:rPr>
          <w:rFonts w:cs="Times New Roman"/>
        </w:rPr>
      </w:pPr>
      <w:bookmarkStart w:id="74" w:name="_Toc215694301"/>
      <w:r w:rsidRPr="00CC54F6">
        <w:rPr>
          <w:rFonts w:cs="Times New Roman"/>
        </w:rPr>
        <w:lastRenderedPageBreak/>
        <w:t xml:space="preserve">13. </w:t>
      </w:r>
      <w:r w:rsidR="00E91B6C" w:rsidRPr="00CC54F6">
        <w:rPr>
          <w:rFonts w:cs="Times New Roman"/>
        </w:rPr>
        <w:t>Referências</w:t>
      </w:r>
      <w:bookmarkEnd w:id="74"/>
      <w:r w:rsidR="00E91B6C" w:rsidRPr="00CC54F6">
        <w:rPr>
          <w:rFonts w:cs="Times New Roman"/>
        </w:rPr>
        <w:t xml:space="preserve"> </w:t>
      </w:r>
    </w:p>
    <w:p w14:paraId="1449EDBC" w14:textId="30488350" w:rsidR="000F5B6D" w:rsidRPr="00CC54F6" w:rsidRDefault="000F5B6D" w:rsidP="000F5B6D">
      <w:pPr>
        <w:rPr>
          <w:rFonts w:cs="Times New Roman"/>
          <w:lang w:val="en-US"/>
        </w:rPr>
      </w:pPr>
      <w:r w:rsidRPr="00CC54F6">
        <w:rPr>
          <w:rFonts w:cs="Times New Roman"/>
        </w:rPr>
        <w:t xml:space="preserve">Docker Inc. (2024). </w:t>
      </w:r>
      <w:r w:rsidRPr="0058240C">
        <w:rPr>
          <w:rFonts w:cs="Times New Roman"/>
          <w:lang w:val="en-US"/>
        </w:rPr>
        <w:t xml:space="preserve">Docker Documentation. </w:t>
      </w:r>
      <w:hyperlink r:id="rId17" w:history="1">
        <w:r w:rsidR="00624F00" w:rsidRPr="00CC54F6">
          <w:rPr>
            <w:rStyle w:val="Hiperligao"/>
            <w:rFonts w:cs="Times New Roman"/>
            <w:lang w:val="en-US"/>
          </w:rPr>
          <w:t>https://docs.docker.com/</w:t>
        </w:r>
      </w:hyperlink>
      <w:r w:rsidR="00624F00" w:rsidRPr="00CC54F6">
        <w:rPr>
          <w:rFonts w:cs="Times New Roman"/>
          <w:lang w:val="en-US"/>
        </w:rPr>
        <w:t xml:space="preserve"> , [Online] (accessed on 22/11/2025).</w:t>
      </w:r>
    </w:p>
    <w:p w14:paraId="73320A4E" w14:textId="25175D75" w:rsidR="000F5B6D" w:rsidRPr="00CC54F6" w:rsidRDefault="000F5B6D" w:rsidP="000F5B6D">
      <w:pPr>
        <w:rPr>
          <w:rFonts w:cs="Times New Roman"/>
          <w:lang w:val="en-US"/>
        </w:rPr>
      </w:pPr>
      <w:r w:rsidRPr="00CC54F6">
        <w:rPr>
          <w:rFonts w:cs="Times New Roman"/>
          <w:lang w:val="en-US"/>
        </w:rPr>
        <w:t xml:space="preserve">Node.js Foundation. (2024). Node.js Documentation. </w:t>
      </w:r>
      <w:hyperlink r:id="rId18" w:history="1">
        <w:r w:rsidR="00D359E8" w:rsidRPr="00CC54F6">
          <w:rPr>
            <w:rStyle w:val="Hiperligao"/>
            <w:rFonts w:cs="Times New Roman"/>
            <w:lang w:val="en-US"/>
          </w:rPr>
          <w:t>https://nodejs.org/docs/</w:t>
        </w:r>
      </w:hyperlink>
      <w:r w:rsidR="00D359E8" w:rsidRPr="00CC54F6">
        <w:rPr>
          <w:rFonts w:cs="Times New Roman"/>
          <w:lang w:val="en-US"/>
        </w:rPr>
        <w:t>, [Online] (accessed on 22/11/2025).</w:t>
      </w:r>
    </w:p>
    <w:p w14:paraId="61C23756" w14:textId="22F17B64" w:rsidR="000F5B6D" w:rsidRPr="00CC54F6" w:rsidRDefault="000F5B6D" w:rsidP="000F5B6D">
      <w:pPr>
        <w:rPr>
          <w:rFonts w:cs="Times New Roman"/>
          <w:lang w:val="en-US"/>
        </w:rPr>
      </w:pPr>
      <w:r w:rsidRPr="00CC54F6">
        <w:rPr>
          <w:rFonts w:cs="Times New Roman"/>
          <w:lang w:val="en-US"/>
        </w:rPr>
        <w:t>MySQL (Oracle Corporation). (2024). MySQL 8.0 Reference Manual.</w:t>
      </w:r>
      <w:r w:rsidR="00D359E8" w:rsidRPr="00CC54F6">
        <w:rPr>
          <w:rFonts w:cs="Times New Roman"/>
          <w:lang w:val="en-US"/>
        </w:rPr>
        <w:t xml:space="preserve"> </w:t>
      </w:r>
      <w:hyperlink r:id="rId19" w:history="1">
        <w:r w:rsidR="00D359E8" w:rsidRPr="00CC54F6">
          <w:rPr>
            <w:rStyle w:val="Hiperligao"/>
            <w:rFonts w:cs="Times New Roman"/>
            <w:lang w:val="en-US"/>
          </w:rPr>
          <w:t>https://dev.mysql.com/doc/refman/8.0/</w:t>
        </w:r>
      </w:hyperlink>
      <w:r w:rsidR="00D359E8" w:rsidRPr="00CC54F6">
        <w:rPr>
          <w:rFonts w:cs="Times New Roman"/>
          <w:lang w:val="en-US"/>
        </w:rPr>
        <w:t>, [Online] (accessed on 22/11/2025).</w:t>
      </w:r>
    </w:p>
    <w:p w14:paraId="72D1D8BF" w14:textId="5C37309C" w:rsidR="000F5B6D" w:rsidRPr="00CC54F6" w:rsidRDefault="000F5B6D" w:rsidP="000F5B6D">
      <w:pPr>
        <w:rPr>
          <w:rFonts w:cs="Times New Roman"/>
          <w:lang w:val="en-US"/>
        </w:rPr>
      </w:pPr>
      <w:r w:rsidRPr="00CC54F6">
        <w:rPr>
          <w:rFonts w:cs="Times New Roman"/>
          <w:lang w:val="en-US"/>
        </w:rPr>
        <w:t xml:space="preserve">Eclipse Foundation. (2024). Eclipse Mosquitto. </w:t>
      </w:r>
      <w:hyperlink r:id="rId20" w:history="1">
        <w:r w:rsidR="00D359E8" w:rsidRPr="00CC54F6">
          <w:rPr>
            <w:rStyle w:val="Hiperligao"/>
            <w:rFonts w:cs="Times New Roman"/>
            <w:lang w:val="en-US"/>
          </w:rPr>
          <w:t>https://mosquitto.org/</w:t>
        </w:r>
      </w:hyperlink>
      <w:r w:rsidR="00D359E8" w:rsidRPr="00CC54F6">
        <w:rPr>
          <w:rFonts w:cs="Times New Roman"/>
          <w:lang w:val="en-US"/>
        </w:rPr>
        <w:t>, [Online] (accessed on 22/11/2025).</w:t>
      </w:r>
    </w:p>
    <w:p w14:paraId="777516E9" w14:textId="67911BB4" w:rsidR="000F5B6D" w:rsidRPr="00CC54F6" w:rsidRDefault="000F5B6D" w:rsidP="000F5B6D">
      <w:pPr>
        <w:rPr>
          <w:rFonts w:cs="Times New Roman"/>
          <w:lang w:val="en-US"/>
        </w:rPr>
      </w:pPr>
      <w:r w:rsidRPr="00CC54F6">
        <w:rPr>
          <w:rFonts w:cs="Times New Roman"/>
          <w:lang w:val="en-US"/>
        </w:rPr>
        <w:t xml:space="preserve">NGINX Inc. (2024). NGINX Documentation. </w:t>
      </w:r>
      <w:hyperlink r:id="rId21" w:history="1">
        <w:r w:rsidR="00194B84" w:rsidRPr="00CC54F6">
          <w:rPr>
            <w:rStyle w:val="Hiperligao"/>
            <w:rFonts w:cs="Times New Roman"/>
            <w:lang w:val="en-US"/>
          </w:rPr>
          <w:t>https://nginx.org/en/docs/</w:t>
        </w:r>
      </w:hyperlink>
      <w:r w:rsidR="00194B84" w:rsidRPr="00CC54F6">
        <w:rPr>
          <w:rFonts w:cs="Times New Roman"/>
          <w:lang w:val="en-US"/>
        </w:rPr>
        <w:t xml:space="preserve"> , [Online] (accessed on 22/11/2025).</w:t>
      </w:r>
    </w:p>
    <w:p w14:paraId="61FCEED7" w14:textId="0CB29490" w:rsidR="000F5B6D" w:rsidRPr="00CC54F6" w:rsidRDefault="000F5B6D" w:rsidP="000F5B6D">
      <w:pPr>
        <w:rPr>
          <w:rFonts w:cs="Times New Roman"/>
          <w:lang w:val="en-US"/>
        </w:rPr>
      </w:pPr>
      <w:r w:rsidRPr="00CC54F6">
        <w:rPr>
          <w:rFonts w:cs="Times New Roman"/>
          <w:lang w:val="en-US"/>
        </w:rPr>
        <w:t xml:space="preserve">Auth0. (2024). JWT Introduction. </w:t>
      </w:r>
      <w:hyperlink r:id="rId22" w:history="1">
        <w:r w:rsidR="00194B84" w:rsidRPr="00CC54F6">
          <w:rPr>
            <w:rStyle w:val="Hiperligao"/>
            <w:rFonts w:cs="Times New Roman"/>
            <w:lang w:val="en-US"/>
          </w:rPr>
          <w:t>https://jwt.io/introduction</w:t>
        </w:r>
      </w:hyperlink>
      <w:r w:rsidR="00194B84" w:rsidRPr="00CC54F6">
        <w:rPr>
          <w:rFonts w:cs="Times New Roman"/>
          <w:lang w:val="en-US"/>
        </w:rPr>
        <w:t>, [Online] (accessed on 22/11/2025).</w:t>
      </w:r>
    </w:p>
    <w:p w14:paraId="3F63943C" w14:textId="1C123E1C" w:rsidR="000F5B6D" w:rsidRPr="00CC54F6" w:rsidRDefault="000F5B6D" w:rsidP="000F5B6D">
      <w:pPr>
        <w:rPr>
          <w:rFonts w:cs="Times New Roman"/>
          <w:lang w:val="en-US"/>
        </w:rPr>
      </w:pPr>
      <w:r w:rsidRPr="00CC54F6">
        <w:rPr>
          <w:rFonts w:cs="Times New Roman"/>
          <w:lang w:val="en-US"/>
        </w:rPr>
        <w:t>OWASP Foundation. (2024). Authentication Cheat Sheet.</w:t>
      </w:r>
      <w:r w:rsidR="00194B84" w:rsidRPr="00CC54F6">
        <w:rPr>
          <w:rFonts w:cs="Times New Roman"/>
          <w:lang w:val="en-US"/>
        </w:rPr>
        <w:t xml:space="preserve"> </w:t>
      </w:r>
      <w:hyperlink r:id="rId23" w:history="1">
        <w:r w:rsidR="00194B84" w:rsidRPr="00CC54F6">
          <w:rPr>
            <w:rStyle w:val="Hiperligao"/>
            <w:rFonts w:cs="Times New Roman"/>
            <w:lang w:val="en-US"/>
          </w:rPr>
          <w:t>https://cheatsheetseries.owasp.org/</w:t>
        </w:r>
      </w:hyperlink>
      <w:r w:rsidR="00194B84" w:rsidRPr="00CC54F6">
        <w:rPr>
          <w:rFonts w:cs="Times New Roman"/>
          <w:lang w:val="en-US"/>
        </w:rPr>
        <w:t>, [Online] (accessed on 22/11/2025).</w:t>
      </w:r>
    </w:p>
    <w:p w14:paraId="6A3A8B60" w14:textId="5B8885AA" w:rsidR="000F5B6D" w:rsidRPr="00CC54F6" w:rsidRDefault="000F5B6D" w:rsidP="000F5B6D">
      <w:pPr>
        <w:rPr>
          <w:rFonts w:cs="Times New Roman"/>
          <w:lang w:val="en-US"/>
        </w:rPr>
      </w:pPr>
      <w:r w:rsidRPr="00CC54F6">
        <w:rPr>
          <w:rFonts w:cs="Times New Roman"/>
          <w:lang w:val="en-US"/>
        </w:rPr>
        <w:t xml:space="preserve">GNS3 Technologies. (2024). GNS3 Documentation. </w:t>
      </w:r>
      <w:hyperlink r:id="rId24" w:history="1">
        <w:r w:rsidR="00194B84" w:rsidRPr="00CC54F6">
          <w:rPr>
            <w:rStyle w:val="Hiperligao"/>
            <w:rFonts w:cs="Times New Roman"/>
            <w:lang w:val="en-US"/>
          </w:rPr>
          <w:t>https://docs.gns3.com/</w:t>
        </w:r>
      </w:hyperlink>
      <w:r w:rsidR="00194B84" w:rsidRPr="00CC54F6">
        <w:rPr>
          <w:rFonts w:cs="Times New Roman"/>
          <w:lang w:val="en-US"/>
        </w:rPr>
        <w:t>, [Online] (accessed on 22/11/2025).</w:t>
      </w:r>
    </w:p>
    <w:p w14:paraId="6301C9F3" w14:textId="1C89B608" w:rsidR="000F5B6D" w:rsidRPr="00CC54F6" w:rsidRDefault="000F5B6D" w:rsidP="000F5B6D">
      <w:pPr>
        <w:rPr>
          <w:rFonts w:cs="Times New Roman"/>
          <w:lang w:val="en-US"/>
        </w:rPr>
      </w:pPr>
      <w:r w:rsidRPr="00CC54F6">
        <w:rPr>
          <w:rFonts w:cs="Times New Roman"/>
          <w:lang w:val="en-US"/>
        </w:rPr>
        <w:t xml:space="preserve">CupCarbon Project. (2024). CupCarbon IoT Simulator. </w:t>
      </w:r>
      <w:hyperlink r:id="rId25" w:history="1">
        <w:r w:rsidR="00194B84" w:rsidRPr="00CC54F6">
          <w:rPr>
            <w:rStyle w:val="Hiperligao"/>
            <w:rFonts w:cs="Times New Roman"/>
            <w:lang w:val="en-US"/>
          </w:rPr>
          <w:t>http://cupcarbon.com/</w:t>
        </w:r>
      </w:hyperlink>
      <w:r w:rsidR="00194B84" w:rsidRPr="00CC54F6">
        <w:rPr>
          <w:rFonts w:cs="Times New Roman"/>
          <w:lang w:val="en-US"/>
        </w:rPr>
        <w:t>, [Online] (accessed on 23/11/2025).</w:t>
      </w:r>
    </w:p>
    <w:p w14:paraId="56AD5494" w14:textId="742481C7" w:rsidR="000F5B6D" w:rsidRPr="00CC54F6" w:rsidRDefault="000F5B6D" w:rsidP="000F5B6D">
      <w:pPr>
        <w:rPr>
          <w:rFonts w:cs="Times New Roman"/>
          <w:lang w:val="en-US"/>
        </w:rPr>
      </w:pPr>
      <w:r w:rsidRPr="00CC54F6">
        <w:rPr>
          <w:rFonts w:cs="Times New Roman"/>
          <w:lang w:val="en-US"/>
        </w:rPr>
        <w:t xml:space="preserve">MQTT.org. (2024). MQTT Version 5.0 Specification. </w:t>
      </w:r>
      <w:hyperlink r:id="rId26" w:history="1">
        <w:r w:rsidR="00194B84" w:rsidRPr="00CC54F6">
          <w:rPr>
            <w:rStyle w:val="Hiperligao"/>
            <w:rFonts w:cs="Times New Roman"/>
            <w:lang w:val="en-US"/>
          </w:rPr>
          <w:t>https://docs.oasis-open.org/mqtt/mqtt/v5.0/</w:t>
        </w:r>
      </w:hyperlink>
      <w:r w:rsidR="00194B84" w:rsidRPr="00CC54F6">
        <w:rPr>
          <w:rFonts w:cs="Times New Roman"/>
          <w:lang w:val="en-US"/>
        </w:rPr>
        <w:t>, [Online] (accessed on 23/11/2025).</w:t>
      </w:r>
    </w:p>
    <w:p w14:paraId="5292A1C8" w14:textId="190FAB70" w:rsidR="000F5B6D" w:rsidRPr="00CC54F6" w:rsidRDefault="000F5B6D" w:rsidP="000F5B6D">
      <w:pPr>
        <w:rPr>
          <w:rFonts w:cs="Times New Roman"/>
          <w:lang w:val="en-US"/>
        </w:rPr>
      </w:pPr>
      <w:r w:rsidRPr="00CC54F6">
        <w:rPr>
          <w:rFonts w:cs="Times New Roman"/>
          <w:lang w:val="en-US"/>
        </w:rPr>
        <w:t xml:space="preserve">React Team. (2024). React Documentation. </w:t>
      </w:r>
      <w:hyperlink r:id="rId27" w:history="1">
        <w:r w:rsidR="00194B84" w:rsidRPr="00CC54F6">
          <w:rPr>
            <w:rStyle w:val="Hiperligao"/>
            <w:rFonts w:cs="Times New Roman"/>
            <w:lang w:val="en-US"/>
          </w:rPr>
          <w:t>https://react.dev/</w:t>
        </w:r>
      </w:hyperlink>
      <w:r w:rsidR="00194B84" w:rsidRPr="00CC54F6">
        <w:rPr>
          <w:rFonts w:cs="Times New Roman"/>
          <w:lang w:val="en-US"/>
        </w:rPr>
        <w:t>, [Online] (accessed on 23/11/2025).</w:t>
      </w:r>
    </w:p>
    <w:p w14:paraId="5E5564B3" w14:textId="0A48CA31" w:rsidR="000F5B6D" w:rsidRPr="00CC54F6" w:rsidRDefault="000F5B6D" w:rsidP="000F5B6D">
      <w:pPr>
        <w:rPr>
          <w:rFonts w:cs="Times New Roman"/>
          <w:lang w:val="en-US"/>
        </w:rPr>
      </w:pPr>
      <w:r w:rsidRPr="00CC54F6">
        <w:rPr>
          <w:rFonts w:cs="Times New Roman"/>
          <w:lang w:val="en-US"/>
        </w:rPr>
        <w:t xml:space="preserve">Vue.js Team. (2024). Vue.js Guide. </w:t>
      </w:r>
      <w:hyperlink r:id="rId28" w:history="1">
        <w:r w:rsidR="00194B84" w:rsidRPr="00CC54F6">
          <w:rPr>
            <w:rStyle w:val="Hiperligao"/>
            <w:rFonts w:cs="Times New Roman"/>
            <w:lang w:val="en-US"/>
          </w:rPr>
          <w:t>https://vuejs.org/guide/</w:t>
        </w:r>
      </w:hyperlink>
      <w:r w:rsidR="00194B84" w:rsidRPr="00CC54F6">
        <w:rPr>
          <w:rFonts w:cs="Times New Roman"/>
          <w:lang w:val="en-US"/>
        </w:rPr>
        <w:t xml:space="preserve"> , [Online] (accessed on 23/11/2025).</w:t>
      </w:r>
    </w:p>
    <w:p w14:paraId="0D050836" w14:textId="778106E8" w:rsidR="000F5B6D" w:rsidRPr="00CC54F6" w:rsidRDefault="000F5B6D" w:rsidP="000F5B6D">
      <w:pPr>
        <w:rPr>
          <w:rFonts w:cs="Times New Roman"/>
          <w:lang w:val="en-US"/>
        </w:rPr>
      </w:pPr>
      <w:r w:rsidRPr="00CC54F6">
        <w:rPr>
          <w:rFonts w:cs="Times New Roman"/>
          <w:lang w:val="en-US"/>
        </w:rPr>
        <w:t>Schwartz, B., Zaitsev, P., &amp; Tkachenko, V. (2012). High Performance MySQL (3rd ed.). O'Reilly Media.</w:t>
      </w:r>
    </w:p>
    <w:p w14:paraId="1518C9A6" w14:textId="06928C1D" w:rsidR="000F5B6D" w:rsidRPr="00CC54F6" w:rsidRDefault="000F5B6D" w:rsidP="000F5B6D">
      <w:pPr>
        <w:rPr>
          <w:rFonts w:cs="Times New Roman"/>
          <w:lang w:val="en-US"/>
        </w:rPr>
      </w:pPr>
      <w:r w:rsidRPr="00CC54F6">
        <w:rPr>
          <w:rFonts w:cs="Times New Roman"/>
          <w:lang w:val="en-US"/>
        </w:rPr>
        <w:t>Kleppmann, M. (2017). Designing Data-Intensive Applications. O'Reilly Media.</w:t>
      </w:r>
    </w:p>
    <w:p w14:paraId="72FCAA76" w14:textId="59081B9E" w:rsidR="000F5B6D" w:rsidRPr="00CC54F6" w:rsidRDefault="000F5B6D" w:rsidP="000F5B6D">
      <w:pPr>
        <w:rPr>
          <w:rFonts w:cs="Times New Roman"/>
          <w:lang w:val="en-US"/>
        </w:rPr>
      </w:pPr>
      <w:r w:rsidRPr="00CC54F6">
        <w:rPr>
          <w:rFonts w:cs="Times New Roman"/>
          <w:lang w:val="en-US"/>
        </w:rPr>
        <w:t>Kurose, J. F., &amp; Ross, K. W. (2021). Computer Networking: A Top-Down Approach (8th ed.). Pearson.</w:t>
      </w:r>
    </w:p>
    <w:p w14:paraId="622463CE" w14:textId="6DF5D9B5" w:rsidR="000F5B6D" w:rsidRPr="00CC54F6" w:rsidRDefault="000F5B6D" w:rsidP="000F5B6D">
      <w:pPr>
        <w:rPr>
          <w:rFonts w:cs="Times New Roman"/>
          <w:lang w:val="en-US"/>
        </w:rPr>
      </w:pPr>
      <w:r w:rsidRPr="00CC54F6">
        <w:rPr>
          <w:rFonts w:cs="Times New Roman"/>
          <w:lang w:val="en-US"/>
        </w:rPr>
        <w:t>Tanenbaum, A. S., &amp; Wetherall, D. J. (2021). Computer Networks (6th ed.). Pearson.</w:t>
      </w:r>
    </w:p>
    <w:p w14:paraId="2915C841" w14:textId="4EA1F39B" w:rsidR="000F5B6D" w:rsidRPr="00CC54F6" w:rsidRDefault="000F5B6D" w:rsidP="000F5B6D">
      <w:pPr>
        <w:rPr>
          <w:rFonts w:cs="Times New Roman"/>
          <w:lang w:val="en-US"/>
        </w:rPr>
      </w:pPr>
      <w:r w:rsidRPr="00CC54F6">
        <w:rPr>
          <w:rFonts w:cs="Times New Roman"/>
          <w:lang w:val="en-US"/>
        </w:rPr>
        <w:t>Stallings, W. (2017). Data and Computer Communications (10th ed.). Pearson.</w:t>
      </w:r>
    </w:p>
    <w:p w14:paraId="43B0271A" w14:textId="12A07100" w:rsidR="000F5B6D" w:rsidRPr="00CC54F6" w:rsidRDefault="000F5B6D" w:rsidP="000F5B6D">
      <w:pPr>
        <w:rPr>
          <w:rFonts w:cs="Times New Roman"/>
          <w:lang w:val="en-US"/>
        </w:rPr>
      </w:pPr>
      <w:r w:rsidRPr="00CC54F6">
        <w:rPr>
          <w:rFonts w:cs="Times New Roman"/>
          <w:lang w:val="en-US"/>
        </w:rPr>
        <w:lastRenderedPageBreak/>
        <w:t>Al-Fuqaha, A., Guizani, M., Mohammadi, M., Aledhari, M., &amp; Ayyash, M. (2015). Internet of Things: A Survey on Enabling Technologies, Protocols, and Applications. IEEE Communications Surveys &amp; Tutorials, 17(4), 2347-2376.</w:t>
      </w:r>
    </w:p>
    <w:p w14:paraId="57D8E0D8" w14:textId="3C6FC69A" w:rsidR="000F5B6D" w:rsidRPr="00CC54F6" w:rsidRDefault="000F5B6D" w:rsidP="000F5B6D">
      <w:pPr>
        <w:rPr>
          <w:rFonts w:cs="Times New Roman"/>
          <w:lang w:val="en-US"/>
        </w:rPr>
      </w:pPr>
      <w:r w:rsidRPr="00CC54F6">
        <w:rPr>
          <w:rFonts w:cs="Times New Roman"/>
          <w:lang w:val="en-US"/>
        </w:rPr>
        <w:t>Karl, H., &amp; Willig, A. (2005). Protocols and Architectures for Wireless Sensor Networks. John Wiley &amp; Sons.</w:t>
      </w:r>
    </w:p>
    <w:p w14:paraId="3636947D" w14:textId="43E85BBA" w:rsidR="000F5B6D" w:rsidRPr="00CC54F6" w:rsidRDefault="000F5B6D" w:rsidP="000F5B6D">
      <w:pPr>
        <w:rPr>
          <w:rFonts w:cs="Times New Roman"/>
        </w:rPr>
      </w:pPr>
      <w:r w:rsidRPr="00CC54F6">
        <w:rPr>
          <w:rFonts w:cs="Times New Roman"/>
          <w:lang w:val="en-US"/>
        </w:rPr>
        <w:t xml:space="preserve">Newman, S. (2021). Building Microservices: Designing Fine-Grained Systems (2nd ed.). </w:t>
      </w:r>
      <w:r w:rsidRPr="00CC54F6">
        <w:rPr>
          <w:rFonts w:cs="Times New Roman"/>
        </w:rPr>
        <w:t>O'Reilly Media.</w:t>
      </w:r>
    </w:p>
    <w:p w14:paraId="0594E620" w14:textId="77777777" w:rsidR="000F5B6D" w:rsidRPr="00CC54F6" w:rsidRDefault="000F5B6D" w:rsidP="006574C6">
      <w:pPr>
        <w:rPr>
          <w:rFonts w:cs="Times New Roman"/>
        </w:rPr>
      </w:pPr>
    </w:p>
    <w:sectPr w:rsidR="000F5B6D" w:rsidRPr="00CC54F6">
      <w:footerReference w:type="defaul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240E1" w14:textId="77777777" w:rsidR="008144B2" w:rsidRDefault="008144B2" w:rsidP="00174FD4">
      <w:pPr>
        <w:spacing w:after="0" w:line="240" w:lineRule="auto"/>
      </w:pPr>
      <w:r>
        <w:separator/>
      </w:r>
    </w:p>
  </w:endnote>
  <w:endnote w:type="continuationSeparator" w:id="0">
    <w:p w14:paraId="35F9F8E9" w14:textId="77777777" w:rsidR="008144B2" w:rsidRDefault="008144B2" w:rsidP="00174FD4">
      <w:pPr>
        <w:spacing w:after="0" w:line="240" w:lineRule="auto"/>
      </w:pPr>
      <w:r>
        <w:continuationSeparator/>
      </w:r>
    </w:p>
  </w:endnote>
  <w:endnote w:type="continuationNotice" w:id="1">
    <w:p w14:paraId="0697421D" w14:textId="77777777" w:rsidR="008144B2" w:rsidRDefault="008144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oto Sans CJK SC Regular">
    <w:charset w:val="00"/>
    <w:family w:val="auto"/>
    <w:pitch w:val="variable"/>
  </w:font>
  <w:font w:name="FreeSans">
    <w:altName w:val="Calibri"/>
    <w:charset w:val="00"/>
    <w:family w:val="auto"/>
    <w:pitch w:val="variable"/>
  </w:font>
  <w:font w:name="News Gothic MT">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318766"/>
      <w:docPartObj>
        <w:docPartGallery w:val="Page Numbers (Bottom of Page)"/>
        <w:docPartUnique/>
      </w:docPartObj>
    </w:sdtPr>
    <w:sdtEndPr>
      <w:rPr>
        <w:rFonts w:ascii="News Gothic MT" w:hAnsi="News Gothic MT"/>
      </w:rPr>
    </w:sdtEndPr>
    <w:sdtContent>
      <w:p w14:paraId="08CE97CB" w14:textId="7762A163" w:rsidR="00174FD4" w:rsidRPr="00174FD4" w:rsidRDefault="00174FD4">
        <w:pPr>
          <w:pStyle w:val="Rodap"/>
          <w:jc w:val="right"/>
          <w:rPr>
            <w:rFonts w:ascii="News Gothic MT" w:hAnsi="News Gothic MT"/>
          </w:rPr>
        </w:pPr>
        <w:r w:rsidRPr="00174FD4">
          <w:rPr>
            <w:rFonts w:ascii="News Gothic MT" w:hAnsi="News Gothic MT"/>
          </w:rPr>
          <w:fldChar w:fldCharType="begin"/>
        </w:r>
        <w:r w:rsidRPr="00174FD4">
          <w:rPr>
            <w:rFonts w:ascii="News Gothic MT" w:hAnsi="News Gothic MT"/>
          </w:rPr>
          <w:instrText>PAGE   \* MERGEFORMAT</w:instrText>
        </w:r>
        <w:r w:rsidRPr="00174FD4">
          <w:rPr>
            <w:rFonts w:ascii="News Gothic MT" w:hAnsi="News Gothic MT"/>
          </w:rPr>
          <w:fldChar w:fldCharType="separate"/>
        </w:r>
        <w:r w:rsidRPr="00174FD4">
          <w:rPr>
            <w:rFonts w:ascii="News Gothic MT" w:hAnsi="News Gothic MT"/>
          </w:rPr>
          <w:t>2</w:t>
        </w:r>
        <w:r w:rsidRPr="00174FD4">
          <w:rPr>
            <w:rFonts w:ascii="News Gothic MT" w:hAnsi="News Gothic MT"/>
          </w:rPr>
          <w:fldChar w:fldCharType="end"/>
        </w:r>
      </w:p>
    </w:sdtContent>
  </w:sdt>
  <w:p w14:paraId="536F7FF4" w14:textId="77777777" w:rsidR="00174FD4" w:rsidRDefault="00174FD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8EDB7" w14:textId="77777777" w:rsidR="008144B2" w:rsidRDefault="008144B2" w:rsidP="00174FD4">
      <w:pPr>
        <w:spacing w:after="0" w:line="240" w:lineRule="auto"/>
      </w:pPr>
      <w:r>
        <w:separator/>
      </w:r>
    </w:p>
  </w:footnote>
  <w:footnote w:type="continuationSeparator" w:id="0">
    <w:p w14:paraId="2B73D452" w14:textId="77777777" w:rsidR="008144B2" w:rsidRDefault="008144B2" w:rsidP="00174FD4">
      <w:pPr>
        <w:spacing w:after="0" w:line="240" w:lineRule="auto"/>
      </w:pPr>
      <w:r>
        <w:continuationSeparator/>
      </w:r>
    </w:p>
  </w:footnote>
  <w:footnote w:type="continuationNotice" w:id="1">
    <w:p w14:paraId="770035EE" w14:textId="77777777" w:rsidR="008144B2" w:rsidRDefault="008144B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6C88A86"/>
    <w:lvl w:ilvl="0" w:tplc="FFFFFFFF">
      <w:start w:val="1"/>
      <w:numFmt w:val="bullet"/>
      <w:lvlText w:val="-"/>
      <w:lvlJc w:val="left"/>
      <w:pPr>
        <w:tabs>
          <w:tab w:val="num" w:pos="1210"/>
        </w:tabs>
        <w:ind w:left="1210" w:hanging="360"/>
      </w:pPr>
      <w:rPr>
        <w:rFonts w:ascii="Courier New" w:hAnsi="Courier New"/>
      </w:rPr>
    </w:lvl>
    <w:lvl w:ilvl="1" w:tplc="08160001">
      <w:start w:val="1"/>
      <w:numFmt w:val="bullet"/>
      <w:lvlText w:val=""/>
      <w:lvlJc w:val="left"/>
      <w:pPr>
        <w:ind w:left="1570" w:hanging="360"/>
      </w:pPr>
      <w:rPr>
        <w:rFonts w:ascii="Symbol" w:hAnsi="Symbol" w:hint="default"/>
      </w:rPr>
    </w:lvl>
    <w:lvl w:ilvl="2" w:tplc="08160005">
      <w:start w:val="1"/>
      <w:numFmt w:val="bullet"/>
      <w:lvlText w:val=""/>
      <w:lvlJc w:val="left"/>
      <w:pPr>
        <w:ind w:left="2650" w:hanging="360"/>
      </w:pPr>
      <w:rPr>
        <w:rFonts w:ascii="Wingdings" w:hAnsi="Wingdings" w:hint="default"/>
      </w:rPr>
    </w:lvl>
    <w:lvl w:ilvl="3" w:tplc="FFFFFFFF">
      <w:start w:val="1"/>
      <w:numFmt w:val="bullet"/>
      <w:lvlText w:val=""/>
      <w:lvlJc w:val="left"/>
      <w:pPr>
        <w:tabs>
          <w:tab w:val="num" w:pos="3370"/>
        </w:tabs>
        <w:ind w:left="3370" w:hanging="360"/>
      </w:pPr>
      <w:rPr>
        <w:rFonts w:ascii="Symbol" w:hAnsi="Symbol"/>
      </w:rPr>
    </w:lvl>
    <w:lvl w:ilvl="4" w:tplc="FFFFFFFF">
      <w:start w:val="1"/>
      <w:numFmt w:val="bullet"/>
      <w:lvlText w:val="o"/>
      <w:lvlJc w:val="left"/>
      <w:pPr>
        <w:tabs>
          <w:tab w:val="num" w:pos="4090"/>
        </w:tabs>
        <w:ind w:left="4090" w:hanging="360"/>
      </w:pPr>
      <w:rPr>
        <w:rFonts w:ascii="Courier New" w:hAnsi="Courier New"/>
      </w:rPr>
    </w:lvl>
    <w:lvl w:ilvl="5" w:tplc="FFFFFFFF">
      <w:start w:val="1"/>
      <w:numFmt w:val="bullet"/>
      <w:lvlText w:val=""/>
      <w:lvlJc w:val="left"/>
      <w:pPr>
        <w:tabs>
          <w:tab w:val="num" w:pos="4810"/>
        </w:tabs>
        <w:ind w:left="4810" w:hanging="360"/>
      </w:pPr>
      <w:rPr>
        <w:rFonts w:ascii="Wingdings" w:hAnsi="Wingdings"/>
      </w:rPr>
    </w:lvl>
    <w:lvl w:ilvl="6" w:tplc="FFFFFFFF">
      <w:start w:val="1"/>
      <w:numFmt w:val="bullet"/>
      <w:lvlText w:val=""/>
      <w:lvlJc w:val="left"/>
      <w:pPr>
        <w:tabs>
          <w:tab w:val="num" w:pos="5530"/>
        </w:tabs>
        <w:ind w:left="5530" w:hanging="360"/>
      </w:pPr>
      <w:rPr>
        <w:rFonts w:ascii="Symbol" w:hAnsi="Symbol"/>
      </w:rPr>
    </w:lvl>
    <w:lvl w:ilvl="7" w:tplc="FFFFFFFF">
      <w:start w:val="1"/>
      <w:numFmt w:val="bullet"/>
      <w:lvlText w:val="o"/>
      <w:lvlJc w:val="left"/>
      <w:pPr>
        <w:tabs>
          <w:tab w:val="num" w:pos="6250"/>
        </w:tabs>
        <w:ind w:left="6250" w:hanging="360"/>
      </w:pPr>
      <w:rPr>
        <w:rFonts w:ascii="Courier New" w:hAnsi="Courier New"/>
      </w:rPr>
    </w:lvl>
    <w:lvl w:ilvl="8" w:tplc="FFFFFFFF">
      <w:start w:val="1"/>
      <w:numFmt w:val="bullet"/>
      <w:lvlText w:val=""/>
      <w:lvlJc w:val="left"/>
      <w:pPr>
        <w:tabs>
          <w:tab w:val="num" w:pos="6970"/>
        </w:tabs>
        <w:ind w:left="6970" w:hanging="360"/>
      </w:pPr>
      <w:rPr>
        <w:rFonts w:ascii="Wingdings" w:hAnsi="Wingdings"/>
      </w:rPr>
    </w:lvl>
  </w:abstractNum>
  <w:abstractNum w:abstractNumId="1" w15:restartNumberingAfterBreak="0">
    <w:nsid w:val="0000000B"/>
    <w:multiLevelType w:val="hybridMultilevel"/>
    <w:tmpl w:val="0000000B"/>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 w15:restartNumberingAfterBreak="0">
    <w:nsid w:val="0000000C"/>
    <w:multiLevelType w:val="hybridMultilevel"/>
    <w:tmpl w:val="0000000C"/>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3" w15:restartNumberingAfterBreak="0">
    <w:nsid w:val="0000000D"/>
    <w:multiLevelType w:val="hybridMultilevel"/>
    <w:tmpl w:val="0000000D"/>
    <w:lvl w:ilvl="0" w:tplc="FFFFFFFF">
      <w:start w:val="1"/>
      <w:numFmt w:val="decimal"/>
      <w:lvlText w:val=""/>
      <w:lvlJc w:val="left"/>
    </w:lvl>
    <w:lvl w:ilvl="1" w:tplc="FFFFFFFF">
      <w:start w:val="1"/>
      <w:numFmt w:val="decimal"/>
      <w:lvlText w:val="%2."/>
      <w:lvlJc w:val="left"/>
      <w:pPr>
        <w:tabs>
          <w:tab w:val="num" w:pos="1440"/>
        </w:tabs>
        <w:ind w:left="1440" w:hanging="360"/>
      </w:pPr>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4" w15:restartNumberingAfterBreak="0">
    <w:nsid w:val="0000000F"/>
    <w:multiLevelType w:val="hybridMultilevel"/>
    <w:tmpl w:val="0000000F"/>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5" w15:restartNumberingAfterBreak="0">
    <w:nsid w:val="00000010"/>
    <w:multiLevelType w:val="hybridMultilevel"/>
    <w:tmpl w:val="00000010"/>
    <w:lvl w:ilvl="0" w:tplc="FFFFFFFF">
      <w:start w:val="1"/>
      <w:numFmt w:val="decimal"/>
      <w:lvlText w:val="%1."/>
      <w:lvlJc w:val="left"/>
      <w:pPr>
        <w:tabs>
          <w:tab w:val="num" w:pos="1636"/>
        </w:tabs>
        <w:ind w:left="1636"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6" w15:restartNumberingAfterBreak="0">
    <w:nsid w:val="00000011"/>
    <w:multiLevelType w:val="hybridMultilevel"/>
    <w:tmpl w:val="00000011"/>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7" w15:restartNumberingAfterBreak="0">
    <w:nsid w:val="00000012"/>
    <w:multiLevelType w:val="hybridMultilevel"/>
    <w:tmpl w:val="00000012"/>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8" w15:restartNumberingAfterBreak="0">
    <w:nsid w:val="00000013"/>
    <w:multiLevelType w:val="hybridMultilevel"/>
    <w:tmpl w:val="00000013"/>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9" w15:restartNumberingAfterBreak="0">
    <w:nsid w:val="00000014"/>
    <w:multiLevelType w:val="hybridMultilevel"/>
    <w:tmpl w:val="00000014"/>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0" w15:restartNumberingAfterBreak="0">
    <w:nsid w:val="00000015"/>
    <w:multiLevelType w:val="hybridMultilevel"/>
    <w:tmpl w:val="00000015"/>
    <w:lvl w:ilvl="0" w:tplc="FFFFFFFF">
      <w:start w:val="2"/>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1" w15:restartNumberingAfterBreak="0">
    <w:nsid w:val="00000016"/>
    <w:multiLevelType w:val="hybridMultilevel"/>
    <w:tmpl w:val="00000016"/>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2" w15:restartNumberingAfterBreak="0">
    <w:nsid w:val="00000017"/>
    <w:multiLevelType w:val="hybridMultilevel"/>
    <w:tmpl w:val="00000017"/>
    <w:lvl w:ilvl="0" w:tplc="FFFFFFFF">
      <w:start w:val="2"/>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3" w15:restartNumberingAfterBreak="0">
    <w:nsid w:val="00000018"/>
    <w:multiLevelType w:val="hybridMultilevel"/>
    <w:tmpl w:val="00000018"/>
    <w:lvl w:ilvl="0" w:tplc="FFFFFFFF">
      <w:start w:val="3"/>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4" w15:restartNumberingAfterBreak="0">
    <w:nsid w:val="00000019"/>
    <w:multiLevelType w:val="hybridMultilevel"/>
    <w:tmpl w:val="00000019"/>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5" w15:restartNumberingAfterBreak="0">
    <w:nsid w:val="0000001A"/>
    <w:multiLevelType w:val="hybridMultilevel"/>
    <w:tmpl w:val="0000001A"/>
    <w:lvl w:ilvl="0" w:tplc="FFFFFFFF">
      <w:start w:val="2"/>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6" w15:restartNumberingAfterBreak="0">
    <w:nsid w:val="0000001B"/>
    <w:multiLevelType w:val="hybridMultilevel"/>
    <w:tmpl w:val="0000001B"/>
    <w:lvl w:ilvl="0" w:tplc="FFFFFFFF">
      <w:start w:val="3"/>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7" w15:restartNumberingAfterBreak="0">
    <w:nsid w:val="0000001C"/>
    <w:multiLevelType w:val="hybridMultilevel"/>
    <w:tmpl w:val="0000001C"/>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8" w15:restartNumberingAfterBreak="0">
    <w:nsid w:val="0000001D"/>
    <w:multiLevelType w:val="hybridMultilevel"/>
    <w:tmpl w:val="0000001D"/>
    <w:lvl w:ilvl="0" w:tplc="FFFFFFFF">
      <w:start w:val="2"/>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9" w15:restartNumberingAfterBreak="0">
    <w:nsid w:val="0000001E"/>
    <w:multiLevelType w:val="hybridMultilevel"/>
    <w:tmpl w:val="0000001E"/>
    <w:lvl w:ilvl="0" w:tplc="FFFFFFFF">
      <w:start w:val="3"/>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0" w15:restartNumberingAfterBreak="0">
    <w:nsid w:val="0000001F"/>
    <w:multiLevelType w:val="hybridMultilevel"/>
    <w:tmpl w:val="0000001F"/>
    <w:lvl w:ilvl="0" w:tplc="FFFFFFFF">
      <w:start w:val="1"/>
      <w:numFmt w:val="decimal"/>
      <w:lvlText w:val="%1."/>
      <w:lvlJc w:val="left"/>
      <w:pPr>
        <w:tabs>
          <w:tab w:val="num" w:pos="720"/>
        </w:tabs>
        <w:ind w:left="720" w:hanging="360"/>
      </w:pPr>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1" w15:restartNumberingAfterBreak="0">
    <w:nsid w:val="0108438C"/>
    <w:multiLevelType w:val="multilevel"/>
    <w:tmpl w:val="141A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716439"/>
    <w:multiLevelType w:val="multilevel"/>
    <w:tmpl w:val="76D6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CD1571"/>
    <w:multiLevelType w:val="multilevel"/>
    <w:tmpl w:val="78D8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AB6350"/>
    <w:multiLevelType w:val="hybridMultilevel"/>
    <w:tmpl w:val="938E51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0A103888"/>
    <w:multiLevelType w:val="hybridMultilevel"/>
    <w:tmpl w:val="DFF07F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0A12033B"/>
    <w:multiLevelType w:val="multilevel"/>
    <w:tmpl w:val="51D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334E27"/>
    <w:multiLevelType w:val="hybridMultilevel"/>
    <w:tmpl w:val="EA3CA6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0BD51346"/>
    <w:multiLevelType w:val="multilevel"/>
    <w:tmpl w:val="37C6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930E55"/>
    <w:multiLevelType w:val="multilevel"/>
    <w:tmpl w:val="F7CAA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F201A3"/>
    <w:multiLevelType w:val="hybridMultilevel"/>
    <w:tmpl w:val="F7F2B7CA"/>
    <w:lvl w:ilvl="0" w:tplc="08160001">
      <w:start w:val="1"/>
      <w:numFmt w:val="bullet"/>
      <w:lvlText w:val=""/>
      <w:lvlJc w:val="left"/>
      <w:pPr>
        <w:ind w:left="1210" w:hanging="360"/>
      </w:pPr>
      <w:rPr>
        <w:rFonts w:ascii="Symbol" w:hAnsi="Symbol" w:hint="default"/>
      </w:rPr>
    </w:lvl>
    <w:lvl w:ilvl="1" w:tplc="08160003" w:tentative="1">
      <w:start w:val="1"/>
      <w:numFmt w:val="bullet"/>
      <w:lvlText w:val="o"/>
      <w:lvlJc w:val="left"/>
      <w:pPr>
        <w:ind w:left="1930" w:hanging="360"/>
      </w:pPr>
      <w:rPr>
        <w:rFonts w:ascii="Courier New" w:hAnsi="Courier New" w:cs="Courier New" w:hint="default"/>
      </w:rPr>
    </w:lvl>
    <w:lvl w:ilvl="2" w:tplc="08160005" w:tentative="1">
      <w:start w:val="1"/>
      <w:numFmt w:val="bullet"/>
      <w:lvlText w:val=""/>
      <w:lvlJc w:val="left"/>
      <w:pPr>
        <w:ind w:left="2650" w:hanging="360"/>
      </w:pPr>
      <w:rPr>
        <w:rFonts w:ascii="Wingdings" w:hAnsi="Wingdings" w:hint="default"/>
      </w:rPr>
    </w:lvl>
    <w:lvl w:ilvl="3" w:tplc="08160001" w:tentative="1">
      <w:start w:val="1"/>
      <w:numFmt w:val="bullet"/>
      <w:lvlText w:val=""/>
      <w:lvlJc w:val="left"/>
      <w:pPr>
        <w:ind w:left="3370" w:hanging="360"/>
      </w:pPr>
      <w:rPr>
        <w:rFonts w:ascii="Symbol" w:hAnsi="Symbol" w:hint="default"/>
      </w:rPr>
    </w:lvl>
    <w:lvl w:ilvl="4" w:tplc="08160003" w:tentative="1">
      <w:start w:val="1"/>
      <w:numFmt w:val="bullet"/>
      <w:lvlText w:val="o"/>
      <w:lvlJc w:val="left"/>
      <w:pPr>
        <w:ind w:left="4090" w:hanging="360"/>
      </w:pPr>
      <w:rPr>
        <w:rFonts w:ascii="Courier New" w:hAnsi="Courier New" w:cs="Courier New" w:hint="default"/>
      </w:rPr>
    </w:lvl>
    <w:lvl w:ilvl="5" w:tplc="08160005" w:tentative="1">
      <w:start w:val="1"/>
      <w:numFmt w:val="bullet"/>
      <w:lvlText w:val=""/>
      <w:lvlJc w:val="left"/>
      <w:pPr>
        <w:ind w:left="4810" w:hanging="360"/>
      </w:pPr>
      <w:rPr>
        <w:rFonts w:ascii="Wingdings" w:hAnsi="Wingdings" w:hint="default"/>
      </w:rPr>
    </w:lvl>
    <w:lvl w:ilvl="6" w:tplc="08160001" w:tentative="1">
      <w:start w:val="1"/>
      <w:numFmt w:val="bullet"/>
      <w:lvlText w:val=""/>
      <w:lvlJc w:val="left"/>
      <w:pPr>
        <w:ind w:left="5530" w:hanging="360"/>
      </w:pPr>
      <w:rPr>
        <w:rFonts w:ascii="Symbol" w:hAnsi="Symbol" w:hint="default"/>
      </w:rPr>
    </w:lvl>
    <w:lvl w:ilvl="7" w:tplc="08160003" w:tentative="1">
      <w:start w:val="1"/>
      <w:numFmt w:val="bullet"/>
      <w:lvlText w:val="o"/>
      <w:lvlJc w:val="left"/>
      <w:pPr>
        <w:ind w:left="6250" w:hanging="360"/>
      </w:pPr>
      <w:rPr>
        <w:rFonts w:ascii="Courier New" w:hAnsi="Courier New" w:cs="Courier New" w:hint="default"/>
      </w:rPr>
    </w:lvl>
    <w:lvl w:ilvl="8" w:tplc="08160005" w:tentative="1">
      <w:start w:val="1"/>
      <w:numFmt w:val="bullet"/>
      <w:lvlText w:val=""/>
      <w:lvlJc w:val="left"/>
      <w:pPr>
        <w:ind w:left="6970" w:hanging="360"/>
      </w:pPr>
      <w:rPr>
        <w:rFonts w:ascii="Wingdings" w:hAnsi="Wingdings" w:hint="default"/>
      </w:rPr>
    </w:lvl>
  </w:abstractNum>
  <w:abstractNum w:abstractNumId="31" w15:restartNumberingAfterBreak="0">
    <w:nsid w:val="159F3C22"/>
    <w:multiLevelType w:val="hybridMultilevel"/>
    <w:tmpl w:val="68AAAE9A"/>
    <w:lvl w:ilvl="0" w:tplc="08160001">
      <w:start w:val="1"/>
      <w:numFmt w:val="bullet"/>
      <w:lvlText w:val=""/>
      <w:lvlJc w:val="left"/>
      <w:pPr>
        <w:ind w:left="121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17F301B4"/>
    <w:multiLevelType w:val="hybridMultilevel"/>
    <w:tmpl w:val="19AE8C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1A6D0824"/>
    <w:multiLevelType w:val="multilevel"/>
    <w:tmpl w:val="04D6F1B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4" w15:restartNumberingAfterBreak="0">
    <w:nsid w:val="1A7E0167"/>
    <w:multiLevelType w:val="hybridMultilevel"/>
    <w:tmpl w:val="F2DECBF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1C2743EC"/>
    <w:multiLevelType w:val="hybridMultilevel"/>
    <w:tmpl w:val="F03CD15A"/>
    <w:lvl w:ilvl="0" w:tplc="08160001">
      <w:start w:val="1"/>
      <w:numFmt w:val="bullet"/>
      <w:lvlText w:val=""/>
      <w:lvlJc w:val="left"/>
      <w:pPr>
        <w:ind w:left="1352" w:hanging="360"/>
      </w:pPr>
      <w:rPr>
        <w:rFonts w:ascii="Symbol" w:hAnsi="Symbol" w:hint="default"/>
      </w:rPr>
    </w:lvl>
    <w:lvl w:ilvl="1" w:tplc="08160003" w:tentative="1">
      <w:start w:val="1"/>
      <w:numFmt w:val="bullet"/>
      <w:lvlText w:val="o"/>
      <w:lvlJc w:val="left"/>
      <w:pPr>
        <w:ind w:left="2072" w:hanging="360"/>
      </w:pPr>
      <w:rPr>
        <w:rFonts w:ascii="Courier New" w:hAnsi="Courier New" w:cs="Courier New" w:hint="default"/>
      </w:rPr>
    </w:lvl>
    <w:lvl w:ilvl="2" w:tplc="08160005" w:tentative="1">
      <w:start w:val="1"/>
      <w:numFmt w:val="bullet"/>
      <w:lvlText w:val=""/>
      <w:lvlJc w:val="left"/>
      <w:pPr>
        <w:ind w:left="2792" w:hanging="360"/>
      </w:pPr>
      <w:rPr>
        <w:rFonts w:ascii="Wingdings" w:hAnsi="Wingdings" w:hint="default"/>
      </w:rPr>
    </w:lvl>
    <w:lvl w:ilvl="3" w:tplc="08160001" w:tentative="1">
      <w:start w:val="1"/>
      <w:numFmt w:val="bullet"/>
      <w:lvlText w:val=""/>
      <w:lvlJc w:val="left"/>
      <w:pPr>
        <w:ind w:left="3512" w:hanging="360"/>
      </w:pPr>
      <w:rPr>
        <w:rFonts w:ascii="Symbol" w:hAnsi="Symbol" w:hint="default"/>
      </w:rPr>
    </w:lvl>
    <w:lvl w:ilvl="4" w:tplc="08160003" w:tentative="1">
      <w:start w:val="1"/>
      <w:numFmt w:val="bullet"/>
      <w:lvlText w:val="o"/>
      <w:lvlJc w:val="left"/>
      <w:pPr>
        <w:ind w:left="4232" w:hanging="360"/>
      </w:pPr>
      <w:rPr>
        <w:rFonts w:ascii="Courier New" w:hAnsi="Courier New" w:cs="Courier New" w:hint="default"/>
      </w:rPr>
    </w:lvl>
    <w:lvl w:ilvl="5" w:tplc="08160005" w:tentative="1">
      <w:start w:val="1"/>
      <w:numFmt w:val="bullet"/>
      <w:lvlText w:val=""/>
      <w:lvlJc w:val="left"/>
      <w:pPr>
        <w:ind w:left="4952" w:hanging="360"/>
      </w:pPr>
      <w:rPr>
        <w:rFonts w:ascii="Wingdings" w:hAnsi="Wingdings" w:hint="default"/>
      </w:rPr>
    </w:lvl>
    <w:lvl w:ilvl="6" w:tplc="08160001" w:tentative="1">
      <w:start w:val="1"/>
      <w:numFmt w:val="bullet"/>
      <w:lvlText w:val=""/>
      <w:lvlJc w:val="left"/>
      <w:pPr>
        <w:ind w:left="5672" w:hanging="360"/>
      </w:pPr>
      <w:rPr>
        <w:rFonts w:ascii="Symbol" w:hAnsi="Symbol" w:hint="default"/>
      </w:rPr>
    </w:lvl>
    <w:lvl w:ilvl="7" w:tplc="08160003" w:tentative="1">
      <w:start w:val="1"/>
      <w:numFmt w:val="bullet"/>
      <w:lvlText w:val="o"/>
      <w:lvlJc w:val="left"/>
      <w:pPr>
        <w:ind w:left="6392" w:hanging="360"/>
      </w:pPr>
      <w:rPr>
        <w:rFonts w:ascii="Courier New" w:hAnsi="Courier New" w:cs="Courier New" w:hint="default"/>
      </w:rPr>
    </w:lvl>
    <w:lvl w:ilvl="8" w:tplc="08160005" w:tentative="1">
      <w:start w:val="1"/>
      <w:numFmt w:val="bullet"/>
      <w:lvlText w:val=""/>
      <w:lvlJc w:val="left"/>
      <w:pPr>
        <w:ind w:left="7112" w:hanging="360"/>
      </w:pPr>
      <w:rPr>
        <w:rFonts w:ascii="Wingdings" w:hAnsi="Wingdings" w:hint="default"/>
      </w:rPr>
    </w:lvl>
  </w:abstractNum>
  <w:abstractNum w:abstractNumId="36" w15:restartNumberingAfterBreak="0">
    <w:nsid w:val="1F953BDB"/>
    <w:multiLevelType w:val="hybridMultilevel"/>
    <w:tmpl w:val="00AAC6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2B547EE9"/>
    <w:multiLevelType w:val="multilevel"/>
    <w:tmpl w:val="E79A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A61388"/>
    <w:multiLevelType w:val="hybridMultilevel"/>
    <w:tmpl w:val="EAC08074"/>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2DA30BBF"/>
    <w:multiLevelType w:val="multilevel"/>
    <w:tmpl w:val="A958263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0" w15:restartNumberingAfterBreak="0">
    <w:nsid w:val="2E26301C"/>
    <w:multiLevelType w:val="hybridMultilevel"/>
    <w:tmpl w:val="9BB614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30340A0B"/>
    <w:multiLevelType w:val="hybridMultilevel"/>
    <w:tmpl w:val="FADC8460"/>
    <w:lvl w:ilvl="0" w:tplc="08160001">
      <w:start w:val="1"/>
      <w:numFmt w:val="bullet"/>
      <w:lvlText w:val=""/>
      <w:lvlJc w:val="left"/>
      <w:pPr>
        <w:ind w:left="1210" w:hanging="360"/>
      </w:pPr>
      <w:rPr>
        <w:rFonts w:ascii="Symbol" w:hAnsi="Symbol" w:hint="default"/>
      </w:rPr>
    </w:lvl>
    <w:lvl w:ilvl="1" w:tplc="08160003" w:tentative="1">
      <w:start w:val="1"/>
      <w:numFmt w:val="bullet"/>
      <w:lvlText w:val="o"/>
      <w:lvlJc w:val="left"/>
      <w:pPr>
        <w:ind w:left="1930" w:hanging="360"/>
      </w:pPr>
      <w:rPr>
        <w:rFonts w:ascii="Courier New" w:hAnsi="Courier New" w:cs="Courier New" w:hint="default"/>
      </w:rPr>
    </w:lvl>
    <w:lvl w:ilvl="2" w:tplc="08160005" w:tentative="1">
      <w:start w:val="1"/>
      <w:numFmt w:val="bullet"/>
      <w:lvlText w:val=""/>
      <w:lvlJc w:val="left"/>
      <w:pPr>
        <w:ind w:left="2650" w:hanging="360"/>
      </w:pPr>
      <w:rPr>
        <w:rFonts w:ascii="Wingdings" w:hAnsi="Wingdings" w:hint="default"/>
      </w:rPr>
    </w:lvl>
    <w:lvl w:ilvl="3" w:tplc="08160001" w:tentative="1">
      <w:start w:val="1"/>
      <w:numFmt w:val="bullet"/>
      <w:lvlText w:val=""/>
      <w:lvlJc w:val="left"/>
      <w:pPr>
        <w:ind w:left="3370" w:hanging="360"/>
      </w:pPr>
      <w:rPr>
        <w:rFonts w:ascii="Symbol" w:hAnsi="Symbol" w:hint="default"/>
      </w:rPr>
    </w:lvl>
    <w:lvl w:ilvl="4" w:tplc="08160003" w:tentative="1">
      <w:start w:val="1"/>
      <w:numFmt w:val="bullet"/>
      <w:lvlText w:val="o"/>
      <w:lvlJc w:val="left"/>
      <w:pPr>
        <w:ind w:left="4090" w:hanging="360"/>
      </w:pPr>
      <w:rPr>
        <w:rFonts w:ascii="Courier New" w:hAnsi="Courier New" w:cs="Courier New" w:hint="default"/>
      </w:rPr>
    </w:lvl>
    <w:lvl w:ilvl="5" w:tplc="08160005" w:tentative="1">
      <w:start w:val="1"/>
      <w:numFmt w:val="bullet"/>
      <w:lvlText w:val=""/>
      <w:lvlJc w:val="left"/>
      <w:pPr>
        <w:ind w:left="4810" w:hanging="360"/>
      </w:pPr>
      <w:rPr>
        <w:rFonts w:ascii="Wingdings" w:hAnsi="Wingdings" w:hint="default"/>
      </w:rPr>
    </w:lvl>
    <w:lvl w:ilvl="6" w:tplc="08160001" w:tentative="1">
      <w:start w:val="1"/>
      <w:numFmt w:val="bullet"/>
      <w:lvlText w:val=""/>
      <w:lvlJc w:val="left"/>
      <w:pPr>
        <w:ind w:left="5530" w:hanging="360"/>
      </w:pPr>
      <w:rPr>
        <w:rFonts w:ascii="Symbol" w:hAnsi="Symbol" w:hint="default"/>
      </w:rPr>
    </w:lvl>
    <w:lvl w:ilvl="7" w:tplc="08160003" w:tentative="1">
      <w:start w:val="1"/>
      <w:numFmt w:val="bullet"/>
      <w:lvlText w:val="o"/>
      <w:lvlJc w:val="left"/>
      <w:pPr>
        <w:ind w:left="6250" w:hanging="360"/>
      </w:pPr>
      <w:rPr>
        <w:rFonts w:ascii="Courier New" w:hAnsi="Courier New" w:cs="Courier New" w:hint="default"/>
      </w:rPr>
    </w:lvl>
    <w:lvl w:ilvl="8" w:tplc="08160005" w:tentative="1">
      <w:start w:val="1"/>
      <w:numFmt w:val="bullet"/>
      <w:lvlText w:val=""/>
      <w:lvlJc w:val="left"/>
      <w:pPr>
        <w:ind w:left="6970" w:hanging="360"/>
      </w:pPr>
      <w:rPr>
        <w:rFonts w:ascii="Wingdings" w:hAnsi="Wingdings" w:hint="default"/>
      </w:rPr>
    </w:lvl>
  </w:abstractNum>
  <w:abstractNum w:abstractNumId="42" w15:restartNumberingAfterBreak="0">
    <w:nsid w:val="3D3E3EA7"/>
    <w:multiLevelType w:val="hybridMultilevel"/>
    <w:tmpl w:val="A57AB2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401A597A"/>
    <w:multiLevelType w:val="hybridMultilevel"/>
    <w:tmpl w:val="D78CCD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41732B89"/>
    <w:multiLevelType w:val="multilevel"/>
    <w:tmpl w:val="D748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8E7E3F"/>
    <w:multiLevelType w:val="hybridMultilevel"/>
    <w:tmpl w:val="7444D866"/>
    <w:lvl w:ilvl="0" w:tplc="08160009">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50CA2170"/>
    <w:multiLevelType w:val="hybridMultilevel"/>
    <w:tmpl w:val="29DAE4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5105694F"/>
    <w:multiLevelType w:val="multilevel"/>
    <w:tmpl w:val="82F2E950"/>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tabs>
          <w:tab w:val="num" w:pos="1789"/>
        </w:tabs>
        <w:ind w:left="1789" w:hanging="360"/>
      </w:p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8" w15:restartNumberingAfterBreak="0">
    <w:nsid w:val="51DF2E14"/>
    <w:multiLevelType w:val="multilevel"/>
    <w:tmpl w:val="C73E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33080E"/>
    <w:multiLevelType w:val="multilevel"/>
    <w:tmpl w:val="8988A004"/>
    <w:lvl w:ilvl="0">
      <w:start w:val="1"/>
      <w:numFmt w:val="decimal"/>
      <w:lvlText w:val="%1."/>
      <w:lvlJc w:val="left"/>
      <w:pPr>
        <w:tabs>
          <w:tab w:val="num" w:pos="1211"/>
        </w:tabs>
        <w:ind w:left="121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72609C"/>
    <w:multiLevelType w:val="multilevel"/>
    <w:tmpl w:val="25D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1E316A"/>
    <w:multiLevelType w:val="multilevel"/>
    <w:tmpl w:val="E786A580"/>
    <w:lvl w:ilvl="0">
      <w:start w:val="1"/>
      <w:numFmt w:val="decimal"/>
      <w:lvlText w:val="%1."/>
      <w:lvlJc w:val="left"/>
      <w:pPr>
        <w:tabs>
          <w:tab w:val="num" w:pos="1211"/>
        </w:tabs>
        <w:ind w:left="121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0F084A"/>
    <w:multiLevelType w:val="hybridMultilevel"/>
    <w:tmpl w:val="5A36630A"/>
    <w:lvl w:ilvl="0" w:tplc="0816000F">
      <w:start w:val="1"/>
      <w:numFmt w:val="decimal"/>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53" w15:restartNumberingAfterBreak="0">
    <w:nsid w:val="584A62B8"/>
    <w:multiLevelType w:val="multilevel"/>
    <w:tmpl w:val="134EDF7E"/>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8D78A3"/>
    <w:multiLevelType w:val="multilevel"/>
    <w:tmpl w:val="B516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EE6E4F"/>
    <w:multiLevelType w:val="multilevel"/>
    <w:tmpl w:val="40846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4B3A87"/>
    <w:multiLevelType w:val="multilevel"/>
    <w:tmpl w:val="08E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CF155D"/>
    <w:multiLevelType w:val="hybridMultilevel"/>
    <w:tmpl w:val="988807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8" w15:restartNumberingAfterBreak="0">
    <w:nsid w:val="675F6D95"/>
    <w:multiLevelType w:val="multilevel"/>
    <w:tmpl w:val="54A0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9F03A0"/>
    <w:multiLevelType w:val="multilevel"/>
    <w:tmpl w:val="A5E6F9E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0" w15:restartNumberingAfterBreak="0">
    <w:nsid w:val="685D782E"/>
    <w:multiLevelType w:val="hybridMultilevel"/>
    <w:tmpl w:val="8418281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1" w15:restartNumberingAfterBreak="0">
    <w:nsid w:val="688A449A"/>
    <w:multiLevelType w:val="multilevel"/>
    <w:tmpl w:val="0B865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5A5A98"/>
    <w:multiLevelType w:val="multilevel"/>
    <w:tmpl w:val="8C5C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0A3EDA"/>
    <w:multiLevelType w:val="hybridMultilevel"/>
    <w:tmpl w:val="E00A66A2"/>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930" w:hanging="360"/>
      </w:pPr>
      <w:rPr>
        <w:rFonts w:ascii="Courier New" w:hAnsi="Courier New" w:cs="Courier New" w:hint="default"/>
      </w:rPr>
    </w:lvl>
    <w:lvl w:ilvl="2" w:tplc="08160005" w:tentative="1">
      <w:start w:val="1"/>
      <w:numFmt w:val="bullet"/>
      <w:lvlText w:val=""/>
      <w:lvlJc w:val="left"/>
      <w:pPr>
        <w:ind w:left="2650" w:hanging="360"/>
      </w:pPr>
      <w:rPr>
        <w:rFonts w:ascii="Wingdings" w:hAnsi="Wingdings" w:hint="default"/>
      </w:rPr>
    </w:lvl>
    <w:lvl w:ilvl="3" w:tplc="08160001" w:tentative="1">
      <w:start w:val="1"/>
      <w:numFmt w:val="bullet"/>
      <w:lvlText w:val=""/>
      <w:lvlJc w:val="left"/>
      <w:pPr>
        <w:ind w:left="3370" w:hanging="360"/>
      </w:pPr>
      <w:rPr>
        <w:rFonts w:ascii="Symbol" w:hAnsi="Symbol" w:hint="default"/>
      </w:rPr>
    </w:lvl>
    <w:lvl w:ilvl="4" w:tplc="08160003" w:tentative="1">
      <w:start w:val="1"/>
      <w:numFmt w:val="bullet"/>
      <w:lvlText w:val="o"/>
      <w:lvlJc w:val="left"/>
      <w:pPr>
        <w:ind w:left="4090" w:hanging="360"/>
      </w:pPr>
      <w:rPr>
        <w:rFonts w:ascii="Courier New" w:hAnsi="Courier New" w:cs="Courier New" w:hint="default"/>
      </w:rPr>
    </w:lvl>
    <w:lvl w:ilvl="5" w:tplc="08160005" w:tentative="1">
      <w:start w:val="1"/>
      <w:numFmt w:val="bullet"/>
      <w:lvlText w:val=""/>
      <w:lvlJc w:val="left"/>
      <w:pPr>
        <w:ind w:left="4810" w:hanging="360"/>
      </w:pPr>
      <w:rPr>
        <w:rFonts w:ascii="Wingdings" w:hAnsi="Wingdings" w:hint="default"/>
      </w:rPr>
    </w:lvl>
    <w:lvl w:ilvl="6" w:tplc="08160001" w:tentative="1">
      <w:start w:val="1"/>
      <w:numFmt w:val="bullet"/>
      <w:lvlText w:val=""/>
      <w:lvlJc w:val="left"/>
      <w:pPr>
        <w:ind w:left="5530" w:hanging="360"/>
      </w:pPr>
      <w:rPr>
        <w:rFonts w:ascii="Symbol" w:hAnsi="Symbol" w:hint="default"/>
      </w:rPr>
    </w:lvl>
    <w:lvl w:ilvl="7" w:tplc="08160003" w:tentative="1">
      <w:start w:val="1"/>
      <w:numFmt w:val="bullet"/>
      <w:lvlText w:val="o"/>
      <w:lvlJc w:val="left"/>
      <w:pPr>
        <w:ind w:left="6250" w:hanging="360"/>
      </w:pPr>
      <w:rPr>
        <w:rFonts w:ascii="Courier New" w:hAnsi="Courier New" w:cs="Courier New" w:hint="default"/>
      </w:rPr>
    </w:lvl>
    <w:lvl w:ilvl="8" w:tplc="08160005" w:tentative="1">
      <w:start w:val="1"/>
      <w:numFmt w:val="bullet"/>
      <w:lvlText w:val=""/>
      <w:lvlJc w:val="left"/>
      <w:pPr>
        <w:ind w:left="6970" w:hanging="360"/>
      </w:pPr>
      <w:rPr>
        <w:rFonts w:ascii="Wingdings" w:hAnsi="Wingdings" w:hint="default"/>
      </w:rPr>
    </w:lvl>
  </w:abstractNum>
  <w:abstractNum w:abstractNumId="64" w15:restartNumberingAfterBreak="0">
    <w:nsid w:val="6CBD52A7"/>
    <w:multiLevelType w:val="hybridMultilevel"/>
    <w:tmpl w:val="09EE2AF6"/>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65" w15:restartNumberingAfterBreak="0">
    <w:nsid w:val="6D5A76B1"/>
    <w:multiLevelType w:val="multilevel"/>
    <w:tmpl w:val="78B4FCEC"/>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66" w15:restartNumberingAfterBreak="0">
    <w:nsid w:val="71692910"/>
    <w:multiLevelType w:val="multilevel"/>
    <w:tmpl w:val="21AE5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72187E"/>
    <w:multiLevelType w:val="hybridMultilevel"/>
    <w:tmpl w:val="9D9E54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7A445271"/>
    <w:multiLevelType w:val="multilevel"/>
    <w:tmpl w:val="E108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C32133"/>
    <w:multiLevelType w:val="multilevel"/>
    <w:tmpl w:val="B04A999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088447">
    <w:abstractNumId w:val="0"/>
  </w:num>
  <w:num w:numId="2" w16cid:durableId="852038908">
    <w:abstractNumId w:val="40"/>
  </w:num>
  <w:num w:numId="3" w16cid:durableId="379523416">
    <w:abstractNumId w:val="30"/>
  </w:num>
  <w:num w:numId="4" w16cid:durableId="223181918">
    <w:abstractNumId w:val="64"/>
  </w:num>
  <w:num w:numId="5" w16cid:durableId="1276253789">
    <w:abstractNumId w:val="41"/>
  </w:num>
  <w:num w:numId="6" w16cid:durableId="17658991">
    <w:abstractNumId w:val="35"/>
  </w:num>
  <w:num w:numId="7" w16cid:durableId="2049329861">
    <w:abstractNumId w:val="1"/>
  </w:num>
  <w:num w:numId="8" w16cid:durableId="882638930">
    <w:abstractNumId w:val="2"/>
  </w:num>
  <w:num w:numId="9" w16cid:durableId="96602887">
    <w:abstractNumId w:val="3"/>
  </w:num>
  <w:num w:numId="10" w16cid:durableId="521674617">
    <w:abstractNumId w:val="36"/>
  </w:num>
  <w:num w:numId="11" w16cid:durableId="875432299">
    <w:abstractNumId w:val="61"/>
  </w:num>
  <w:num w:numId="12" w16cid:durableId="350299968">
    <w:abstractNumId w:val="29"/>
  </w:num>
  <w:num w:numId="13" w16cid:durableId="777528788">
    <w:abstractNumId w:val="23"/>
  </w:num>
  <w:num w:numId="14" w16cid:durableId="256714835">
    <w:abstractNumId w:val="22"/>
  </w:num>
  <w:num w:numId="15" w16cid:durableId="1550796890">
    <w:abstractNumId w:val="33"/>
  </w:num>
  <w:num w:numId="16" w16cid:durableId="1504541552">
    <w:abstractNumId w:val="69"/>
  </w:num>
  <w:num w:numId="17" w16cid:durableId="1474904402">
    <w:abstractNumId w:val="51"/>
  </w:num>
  <w:num w:numId="18" w16cid:durableId="516433435">
    <w:abstractNumId w:val="49"/>
  </w:num>
  <w:num w:numId="19" w16cid:durableId="1083258375">
    <w:abstractNumId w:val="65"/>
  </w:num>
  <w:num w:numId="20" w16cid:durableId="1604724984">
    <w:abstractNumId w:val="28"/>
  </w:num>
  <w:num w:numId="21" w16cid:durableId="1345328177">
    <w:abstractNumId w:val="26"/>
  </w:num>
  <w:num w:numId="22" w16cid:durableId="359597365">
    <w:abstractNumId w:val="47"/>
  </w:num>
  <w:num w:numId="23" w16cid:durableId="851602306">
    <w:abstractNumId w:val="4"/>
  </w:num>
  <w:num w:numId="24" w16cid:durableId="790048907">
    <w:abstractNumId w:val="5"/>
  </w:num>
  <w:num w:numId="25" w16cid:durableId="199712639">
    <w:abstractNumId w:val="6"/>
  </w:num>
  <w:num w:numId="26" w16cid:durableId="1466046368">
    <w:abstractNumId w:val="7"/>
  </w:num>
  <w:num w:numId="27" w16cid:durableId="413094489">
    <w:abstractNumId w:val="8"/>
  </w:num>
  <w:num w:numId="28" w16cid:durableId="1848052285">
    <w:abstractNumId w:val="9"/>
  </w:num>
  <w:num w:numId="29" w16cid:durableId="2107840374">
    <w:abstractNumId w:val="10"/>
  </w:num>
  <w:num w:numId="30" w16cid:durableId="1151214581">
    <w:abstractNumId w:val="11"/>
  </w:num>
  <w:num w:numId="31" w16cid:durableId="720398154">
    <w:abstractNumId w:val="12"/>
  </w:num>
  <w:num w:numId="32" w16cid:durableId="1593776069">
    <w:abstractNumId w:val="13"/>
  </w:num>
  <w:num w:numId="33" w16cid:durableId="657923582">
    <w:abstractNumId w:val="14"/>
  </w:num>
  <w:num w:numId="34" w16cid:durableId="1110205115">
    <w:abstractNumId w:val="15"/>
  </w:num>
  <w:num w:numId="35" w16cid:durableId="1661156107">
    <w:abstractNumId w:val="16"/>
  </w:num>
  <w:num w:numId="36" w16cid:durableId="1554928297">
    <w:abstractNumId w:val="17"/>
  </w:num>
  <w:num w:numId="37" w16cid:durableId="1495872865">
    <w:abstractNumId w:val="18"/>
  </w:num>
  <w:num w:numId="38" w16cid:durableId="2145156366">
    <w:abstractNumId w:val="19"/>
  </w:num>
  <w:num w:numId="39" w16cid:durableId="1579360618">
    <w:abstractNumId w:val="20"/>
  </w:num>
  <w:num w:numId="40" w16cid:durableId="1484661215">
    <w:abstractNumId w:val="32"/>
  </w:num>
  <w:num w:numId="41" w16cid:durableId="2059471003">
    <w:abstractNumId w:val="43"/>
  </w:num>
  <w:num w:numId="42" w16cid:durableId="2096592071">
    <w:abstractNumId w:val="52"/>
  </w:num>
  <w:num w:numId="43" w16cid:durableId="515925274">
    <w:abstractNumId w:val="60"/>
  </w:num>
  <w:num w:numId="44" w16cid:durableId="2123958471">
    <w:abstractNumId w:val="67"/>
  </w:num>
  <w:num w:numId="45" w16cid:durableId="495148448">
    <w:abstractNumId w:val="24"/>
  </w:num>
  <w:num w:numId="46" w16cid:durableId="2112243274">
    <w:abstractNumId w:val="45"/>
  </w:num>
  <w:num w:numId="47" w16cid:durableId="2003391812">
    <w:abstractNumId w:val="46"/>
  </w:num>
  <w:num w:numId="48" w16cid:durableId="611472277">
    <w:abstractNumId w:val="42"/>
  </w:num>
  <w:num w:numId="49" w16cid:durableId="1353916864">
    <w:abstractNumId w:val="27"/>
  </w:num>
  <w:num w:numId="50" w16cid:durableId="2138597630">
    <w:abstractNumId w:val="31"/>
  </w:num>
  <w:num w:numId="51" w16cid:durableId="861892853">
    <w:abstractNumId w:val="38"/>
  </w:num>
  <w:num w:numId="52" w16cid:durableId="1157040951">
    <w:abstractNumId w:val="63"/>
  </w:num>
  <w:num w:numId="53" w16cid:durableId="1204640073">
    <w:abstractNumId w:val="34"/>
  </w:num>
  <w:num w:numId="54" w16cid:durableId="132528460">
    <w:abstractNumId w:val="57"/>
  </w:num>
  <w:num w:numId="55" w16cid:durableId="249854924">
    <w:abstractNumId w:val="25"/>
  </w:num>
  <w:num w:numId="56" w16cid:durableId="1672026252">
    <w:abstractNumId w:val="37"/>
  </w:num>
  <w:num w:numId="57" w16cid:durableId="1002314983">
    <w:abstractNumId w:val="58"/>
  </w:num>
  <w:num w:numId="58" w16cid:durableId="441220316">
    <w:abstractNumId w:val="68"/>
  </w:num>
  <w:num w:numId="59" w16cid:durableId="1299072984">
    <w:abstractNumId w:val="56"/>
  </w:num>
  <w:num w:numId="60" w16cid:durableId="139150707">
    <w:abstractNumId w:val="54"/>
  </w:num>
  <w:num w:numId="61" w16cid:durableId="2050913659">
    <w:abstractNumId w:val="21"/>
  </w:num>
  <w:num w:numId="62" w16cid:durableId="80296552">
    <w:abstractNumId w:val="44"/>
  </w:num>
  <w:num w:numId="63" w16cid:durableId="2076736747">
    <w:abstractNumId w:val="55"/>
  </w:num>
  <w:num w:numId="64" w16cid:durableId="1740252417">
    <w:abstractNumId w:val="50"/>
  </w:num>
  <w:num w:numId="65" w16cid:durableId="1581713740">
    <w:abstractNumId w:val="66"/>
  </w:num>
  <w:num w:numId="66" w16cid:durableId="947153195">
    <w:abstractNumId w:val="48"/>
  </w:num>
  <w:num w:numId="67" w16cid:durableId="1303271926">
    <w:abstractNumId w:val="62"/>
  </w:num>
  <w:num w:numId="68" w16cid:durableId="1063019253">
    <w:abstractNumId w:val="53"/>
  </w:num>
  <w:num w:numId="69" w16cid:durableId="1011879038">
    <w:abstractNumId w:val="39"/>
  </w:num>
  <w:num w:numId="70" w16cid:durableId="1468821842">
    <w:abstractNumId w:val="5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D4"/>
    <w:rsid w:val="0000024E"/>
    <w:rsid w:val="00000CE1"/>
    <w:rsid w:val="000010FC"/>
    <w:rsid w:val="00001672"/>
    <w:rsid w:val="00001871"/>
    <w:rsid w:val="00001D47"/>
    <w:rsid w:val="00002F72"/>
    <w:rsid w:val="00003309"/>
    <w:rsid w:val="00003946"/>
    <w:rsid w:val="00003C7E"/>
    <w:rsid w:val="00003D0D"/>
    <w:rsid w:val="00004812"/>
    <w:rsid w:val="00005865"/>
    <w:rsid w:val="00006A40"/>
    <w:rsid w:val="00007753"/>
    <w:rsid w:val="00007F8A"/>
    <w:rsid w:val="00011023"/>
    <w:rsid w:val="000111BE"/>
    <w:rsid w:val="00011A78"/>
    <w:rsid w:val="000126B1"/>
    <w:rsid w:val="000150CD"/>
    <w:rsid w:val="00015A9F"/>
    <w:rsid w:val="00016E9F"/>
    <w:rsid w:val="0001731C"/>
    <w:rsid w:val="00017EC6"/>
    <w:rsid w:val="00020EE0"/>
    <w:rsid w:val="00022885"/>
    <w:rsid w:val="00022C27"/>
    <w:rsid w:val="00022D8A"/>
    <w:rsid w:val="00025AC9"/>
    <w:rsid w:val="00025B21"/>
    <w:rsid w:val="00025B5C"/>
    <w:rsid w:val="00025C78"/>
    <w:rsid w:val="00025DBB"/>
    <w:rsid w:val="000268F1"/>
    <w:rsid w:val="00027D8C"/>
    <w:rsid w:val="00030396"/>
    <w:rsid w:val="0003141E"/>
    <w:rsid w:val="00031B1D"/>
    <w:rsid w:val="00032803"/>
    <w:rsid w:val="00032B02"/>
    <w:rsid w:val="000335EE"/>
    <w:rsid w:val="0003503D"/>
    <w:rsid w:val="000366E4"/>
    <w:rsid w:val="00036C76"/>
    <w:rsid w:val="000370C8"/>
    <w:rsid w:val="000422DA"/>
    <w:rsid w:val="00044A77"/>
    <w:rsid w:val="00044C91"/>
    <w:rsid w:val="00046D1A"/>
    <w:rsid w:val="00047443"/>
    <w:rsid w:val="00047C1A"/>
    <w:rsid w:val="00047D92"/>
    <w:rsid w:val="00054893"/>
    <w:rsid w:val="00054C37"/>
    <w:rsid w:val="000559CE"/>
    <w:rsid w:val="00056461"/>
    <w:rsid w:val="00056DC9"/>
    <w:rsid w:val="000571E1"/>
    <w:rsid w:val="00057C39"/>
    <w:rsid w:val="0006115B"/>
    <w:rsid w:val="0006150E"/>
    <w:rsid w:val="0006151A"/>
    <w:rsid w:val="00061CBB"/>
    <w:rsid w:val="000630A2"/>
    <w:rsid w:val="00064B4C"/>
    <w:rsid w:val="00064EFE"/>
    <w:rsid w:val="000662E3"/>
    <w:rsid w:val="000673A8"/>
    <w:rsid w:val="00067CA8"/>
    <w:rsid w:val="00070065"/>
    <w:rsid w:val="000702B8"/>
    <w:rsid w:val="000708B6"/>
    <w:rsid w:val="000708F5"/>
    <w:rsid w:val="00072659"/>
    <w:rsid w:val="0007283B"/>
    <w:rsid w:val="00076007"/>
    <w:rsid w:val="0007665C"/>
    <w:rsid w:val="0007705C"/>
    <w:rsid w:val="00080846"/>
    <w:rsid w:val="00080F2B"/>
    <w:rsid w:val="00081C17"/>
    <w:rsid w:val="00081FA9"/>
    <w:rsid w:val="000822E0"/>
    <w:rsid w:val="00082F37"/>
    <w:rsid w:val="000834DD"/>
    <w:rsid w:val="000837DD"/>
    <w:rsid w:val="00085180"/>
    <w:rsid w:val="000876E4"/>
    <w:rsid w:val="00087C4D"/>
    <w:rsid w:val="000909C9"/>
    <w:rsid w:val="00090A1E"/>
    <w:rsid w:val="00090AE2"/>
    <w:rsid w:val="000913EA"/>
    <w:rsid w:val="00091FEA"/>
    <w:rsid w:val="000943D1"/>
    <w:rsid w:val="00094806"/>
    <w:rsid w:val="00095096"/>
    <w:rsid w:val="0009575C"/>
    <w:rsid w:val="000958D7"/>
    <w:rsid w:val="00095D1D"/>
    <w:rsid w:val="00095FB2"/>
    <w:rsid w:val="000A0B36"/>
    <w:rsid w:val="000A166B"/>
    <w:rsid w:val="000A1AD2"/>
    <w:rsid w:val="000A226B"/>
    <w:rsid w:val="000A2915"/>
    <w:rsid w:val="000A50C5"/>
    <w:rsid w:val="000A5C96"/>
    <w:rsid w:val="000A66C1"/>
    <w:rsid w:val="000A6DA8"/>
    <w:rsid w:val="000B00EF"/>
    <w:rsid w:val="000B03A6"/>
    <w:rsid w:val="000B0B1A"/>
    <w:rsid w:val="000B1355"/>
    <w:rsid w:val="000B24A8"/>
    <w:rsid w:val="000B262A"/>
    <w:rsid w:val="000B3A3F"/>
    <w:rsid w:val="000B40C0"/>
    <w:rsid w:val="000B45D1"/>
    <w:rsid w:val="000B4F4C"/>
    <w:rsid w:val="000B5191"/>
    <w:rsid w:val="000B51D2"/>
    <w:rsid w:val="000B5CB0"/>
    <w:rsid w:val="000B7631"/>
    <w:rsid w:val="000B7C71"/>
    <w:rsid w:val="000C06D4"/>
    <w:rsid w:val="000C0C27"/>
    <w:rsid w:val="000C28A0"/>
    <w:rsid w:val="000C4533"/>
    <w:rsid w:val="000C7890"/>
    <w:rsid w:val="000D0257"/>
    <w:rsid w:val="000D0701"/>
    <w:rsid w:val="000D269D"/>
    <w:rsid w:val="000D2EAC"/>
    <w:rsid w:val="000D5688"/>
    <w:rsid w:val="000E274A"/>
    <w:rsid w:val="000E39D6"/>
    <w:rsid w:val="000E3F9C"/>
    <w:rsid w:val="000E5D2A"/>
    <w:rsid w:val="000E60B2"/>
    <w:rsid w:val="000E68D8"/>
    <w:rsid w:val="000E76EB"/>
    <w:rsid w:val="000E7DB2"/>
    <w:rsid w:val="000F1446"/>
    <w:rsid w:val="000F1EC1"/>
    <w:rsid w:val="000F2FE7"/>
    <w:rsid w:val="000F46BE"/>
    <w:rsid w:val="000F5424"/>
    <w:rsid w:val="000F5B6D"/>
    <w:rsid w:val="000F6917"/>
    <w:rsid w:val="0010042C"/>
    <w:rsid w:val="001016E2"/>
    <w:rsid w:val="0010172B"/>
    <w:rsid w:val="0010183F"/>
    <w:rsid w:val="00101D69"/>
    <w:rsid w:val="001024E8"/>
    <w:rsid w:val="00102913"/>
    <w:rsid w:val="00103B2A"/>
    <w:rsid w:val="00103C1C"/>
    <w:rsid w:val="00107CAA"/>
    <w:rsid w:val="00110999"/>
    <w:rsid w:val="00110D7B"/>
    <w:rsid w:val="00110E25"/>
    <w:rsid w:val="001125BD"/>
    <w:rsid w:val="00113014"/>
    <w:rsid w:val="0011327E"/>
    <w:rsid w:val="00113B8F"/>
    <w:rsid w:val="001154E4"/>
    <w:rsid w:val="00115F0A"/>
    <w:rsid w:val="00117D2D"/>
    <w:rsid w:val="001205F2"/>
    <w:rsid w:val="0012216A"/>
    <w:rsid w:val="001223CB"/>
    <w:rsid w:val="00123AAB"/>
    <w:rsid w:val="001243A5"/>
    <w:rsid w:val="00125443"/>
    <w:rsid w:val="00125AAB"/>
    <w:rsid w:val="00126D4A"/>
    <w:rsid w:val="00131093"/>
    <w:rsid w:val="00133534"/>
    <w:rsid w:val="00133B22"/>
    <w:rsid w:val="0013511B"/>
    <w:rsid w:val="00135E29"/>
    <w:rsid w:val="00137DA3"/>
    <w:rsid w:val="001404BF"/>
    <w:rsid w:val="00142D5F"/>
    <w:rsid w:val="00144038"/>
    <w:rsid w:val="00144210"/>
    <w:rsid w:val="0014484C"/>
    <w:rsid w:val="001464FD"/>
    <w:rsid w:val="001468CB"/>
    <w:rsid w:val="001500D1"/>
    <w:rsid w:val="00150271"/>
    <w:rsid w:val="00151959"/>
    <w:rsid w:val="0015357C"/>
    <w:rsid w:val="0015397F"/>
    <w:rsid w:val="00153D8E"/>
    <w:rsid w:val="00153F42"/>
    <w:rsid w:val="00154A10"/>
    <w:rsid w:val="00154E35"/>
    <w:rsid w:val="001556BE"/>
    <w:rsid w:val="00155E75"/>
    <w:rsid w:val="001563BB"/>
    <w:rsid w:val="001616E5"/>
    <w:rsid w:val="00161DF0"/>
    <w:rsid w:val="0016219A"/>
    <w:rsid w:val="00162B0E"/>
    <w:rsid w:val="00164B95"/>
    <w:rsid w:val="00164BB7"/>
    <w:rsid w:val="00164F5B"/>
    <w:rsid w:val="00165438"/>
    <w:rsid w:val="0016663E"/>
    <w:rsid w:val="00166C50"/>
    <w:rsid w:val="001675B4"/>
    <w:rsid w:val="001676CB"/>
    <w:rsid w:val="00167955"/>
    <w:rsid w:val="00167BBB"/>
    <w:rsid w:val="00170690"/>
    <w:rsid w:val="00170F1E"/>
    <w:rsid w:val="0017149E"/>
    <w:rsid w:val="001723B0"/>
    <w:rsid w:val="00172B3C"/>
    <w:rsid w:val="00172F48"/>
    <w:rsid w:val="001730EF"/>
    <w:rsid w:val="00173232"/>
    <w:rsid w:val="00174DBB"/>
    <w:rsid w:val="00174FD4"/>
    <w:rsid w:val="00175651"/>
    <w:rsid w:val="00175BF8"/>
    <w:rsid w:val="00175C5F"/>
    <w:rsid w:val="001769CB"/>
    <w:rsid w:val="00176C28"/>
    <w:rsid w:val="0017717D"/>
    <w:rsid w:val="0018030B"/>
    <w:rsid w:val="00180B08"/>
    <w:rsid w:val="001815A3"/>
    <w:rsid w:val="00182318"/>
    <w:rsid w:val="0018322D"/>
    <w:rsid w:val="001835CF"/>
    <w:rsid w:val="00183E66"/>
    <w:rsid w:val="00184048"/>
    <w:rsid w:val="001843CA"/>
    <w:rsid w:val="00184D55"/>
    <w:rsid w:val="00184EC4"/>
    <w:rsid w:val="0018672E"/>
    <w:rsid w:val="001906F7"/>
    <w:rsid w:val="00192AB9"/>
    <w:rsid w:val="00192B76"/>
    <w:rsid w:val="00192E46"/>
    <w:rsid w:val="00193C58"/>
    <w:rsid w:val="00194B84"/>
    <w:rsid w:val="0019740C"/>
    <w:rsid w:val="001974A4"/>
    <w:rsid w:val="00197763"/>
    <w:rsid w:val="00197B37"/>
    <w:rsid w:val="001A1075"/>
    <w:rsid w:val="001A2E30"/>
    <w:rsid w:val="001A3D12"/>
    <w:rsid w:val="001A4D11"/>
    <w:rsid w:val="001A5492"/>
    <w:rsid w:val="001A6531"/>
    <w:rsid w:val="001A68DF"/>
    <w:rsid w:val="001A6CA8"/>
    <w:rsid w:val="001A6CCE"/>
    <w:rsid w:val="001A6FF0"/>
    <w:rsid w:val="001A7619"/>
    <w:rsid w:val="001B1C1C"/>
    <w:rsid w:val="001B29CB"/>
    <w:rsid w:val="001B2E41"/>
    <w:rsid w:val="001B3FE9"/>
    <w:rsid w:val="001B43B5"/>
    <w:rsid w:val="001B53CA"/>
    <w:rsid w:val="001B53EB"/>
    <w:rsid w:val="001B60A6"/>
    <w:rsid w:val="001B66C8"/>
    <w:rsid w:val="001C0288"/>
    <w:rsid w:val="001C13BD"/>
    <w:rsid w:val="001C175A"/>
    <w:rsid w:val="001C183D"/>
    <w:rsid w:val="001C33FA"/>
    <w:rsid w:val="001C3C51"/>
    <w:rsid w:val="001C4A76"/>
    <w:rsid w:val="001C5114"/>
    <w:rsid w:val="001C5FF6"/>
    <w:rsid w:val="001C6B38"/>
    <w:rsid w:val="001C74CE"/>
    <w:rsid w:val="001C7752"/>
    <w:rsid w:val="001D36D4"/>
    <w:rsid w:val="001D4056"/>
    <w:rsid w:val="001D5763"/>
    <w:rsid w:val="001D5FE6"/>
    <w:rsid w:val="001D6B8A"/>
    <w:rsid w:val="001E02C3"/>
    <w:rsid w:val="001E1D04"/>
    <w:rsid w:val="001E2BA6"/>
    <w:rsid w:val="001E2F06"/>
    <w:rsid w:val="001E3ACF"/>
    <w:rsid w:val="001E4EB2"/>
    <w:rsid w:val="001E4F18"/>
    <w:rsid w:val="001E5091"/>
    <w:rsid w:val="001E522E"/>
    <w:rsid w:val="001E5B9A"/>
    <w:rsid w:val="001E618E"/>
    <w:rsid w:val="001E697B"/>
    <w:rsid w:val="001E7133"/>
    <w:rsid w:val="001E724B"/>
    <w:rsid w:val="001E76AF"/>
    <w:rsid w:val="001F0657"/>
    <w:rsid w:val="001F1145"/>
    <w:rsid w:val="001F1C90"/>
    <w:rsid w:val="001F2FB9"/>
    <w:rsid w:val="001F3952"/>
    <w:rsid w:val="001F3A62"/>
    <w:rsid w:val="001F3DD1"/>
    <w:rsid w:val="001F3F22"/>
    <w:rsid w:val="001F5263"/>
    <w:rsid w:val="001F5AA1"/>
    <w:rsid w:val="001F5ADD"/>
    <w:rsid w:val="001F6D24"/>
    <w:rsid w:val="001F6E1F"/>
    <w:rsid w:val="002003F6"/>
    <w:rsid w:val="002014E9"/>
    <w:rsid w:val="00201E21"/>
    <w:rsid w:val="00202BFF"/>
    <w:rsid w:val="0020341F"/>
    <w:rsid w:val="0020448E"/>
    <w:rsid w:val="002064F0"/>
    <w:rsid w:val="00206D08"/>
    <w:rsid w:val="00210B59"/>
    <w:rsid w:val="00210BAA"/>
    <w:rsid w:val="00211F45"/>
    <w:rsid w:val="0021355F"/>
    <w:rsid w:val="0021369F"/>
    <w:rsid w:val="00213CB5"/>
    <w:rsid w:val="00213FE8"/>
    <w:rsid w:val="00214B22"/>
    <w:rsid w:val="00215817"/>
    <w:rsid w:val="00215B1F"/>
    <w:rsid w:val="002169D9"/>
    <w:rsid w:val="00217926"/>
    <w:rsid w:val="00221434"/>
    <w:rsid w:val="0022166B"/>
    <w:rsid w:val="00221B92"/>
    <w:rsid w:val="0022278E"/>
    <w:rsid w:val="0022575D"/>
    <w:rsid w:val="00226606"/>
    <w:rsid w:val="00226694"/>
    <w:rsid w:val="00227AD0"/>
    <w:rsid w:val="0023086A"/>
    <w:rsid w:val="00231E7D"/>
    <w:rsid w:val="0023207A"/>
    <w:rsid w:val="002320BE"/>
    <w:rsid w:val="00232536"/>
    <w:rsid w:val="00232EC5"/>
    <w:rsid w:val="0023395B"/>
    <w:rsid w:val="00234564"/>
    <w:rsid w:val="00235BA4"/>
    <w:rsid w:val="00236712"/>
    <w:rsid w:val="0024051F"/>
    <w:rsid w:val="002406A0"/>
    <w:rsid w:val="0024248E"/>
    <w:rsid w:val="00242832"/>
    <w:rsid w:val="00243FB3"/>
    <w:rsid w:val="00244630"/>
    <w:rsid w:val="00244AD8"/>
    <w:rsid w:val="00244C87"/>
    <w:rsid w:val="002466C4"/>
    <w:rsid w:val="0024796B"/>
    <w:rsid w:val="00252AAE"/>
    <w:rsid w:val="00253261"/>
    <w:rsid w:val="00253A6E"/>
    <w:rsid w:val="002544CF"/>
    <w:rsid w:val="00256C41"/>
    <w:rsid w:val="00260720"/>
    <w:rsid w:val="0026319F"/>
    <w:rsid w:val="00263393"/>
    <w:rsid w:val="00263DDC"/>
    <w:rsid w:val="00264D47"/>
    <w:rsid w:val="002667C1"/>
    <w:rsid w:val="002668C7"/>
    <w:rsid w:val="00266CC3"/>
    <w:rsid w:val="00267B4B"/>
    <w:rsid w:val="00271D09"/>
    <w:rsid w:val="00273045"/>
    <w:rsid w:val="002749FB"/>
    <w:rsid w:val="0027560F"/>
    <w:rsid w:val="00275C2D"/>
    <w:rsid w:val="00276DE3"/>
    <w:rsid w:val="00276FCB"/>
    <w:rsid w:val="00277192"/>
    <w:rsid w:val="00277AAD"/>
    <w:rsid w:val="00277E16"/>
    <w:rsid w:val="002804FB"/>
    <w:rsid w:val="00281124"/>
    <w:rsid w:val="002818FC"/>
    <w:rsid w:val="00281C26"/>
    <w:rsid w:val="002826CB"/>
    <w:rsid w:val="00283589"/>
    <w:rsid w:val="00283E18"/>
    <w:rsid w:val="0028412D"/>
    <w:rsid w:val="00287A81"/>
    <w:rsid w:val="002905B9"/>
    <w:rsid w:val="002905E6"/>
    <w:rsid w:val="00290EFA"/>
    <w:rsid w:val="0029115E"/>
    <w:rsid w:val="00291A47"/>
    <w:rsid w:val="00291FF9"/>
    <w:rsid w:val="002924A7"/>
    <w:rsid w:val="0029320E"/>
    <w:rsid w:val="002936A6"/>
    <w:rsid w:val="00294426"/>
    <w:rsid w:val="00294D8C"/>
    <w:rsid w:val="002951E3"/>
    <w:rsid w:val="00295FDC"/>
    <w:rsid w:val="00296727"/>
    <w:rsid w:val="002977B1"/>
    <w:rsid w:val="002A14E1"/>
    <w:rsid w:val="002A162C"/>
    <w:rsid w:val="002A1D69"/>
    <w:rsid w:val="002A2287"/>
    <w:rsid w:val="002A2B8F"/>
    <w:rsid w:val="002A3C32"/>
    <w:rsid w:val="002A4890"/>
    <w:rsid w:val="002A4F69"/>
    <w:rsid w:val="002A540C"/>
    <w:rsid w:val="002A6423"/>
    <w:rsid w:val="002A67B3"/>
    <w:rsid w:val="002A6F14"/>
    <w:rsid w:val="002A7203"/>
    <w:rsid w:val="002A754F"/>
    <w:rsid w:val="002B0E92"/>
    <w:rsid w:val="002B0FC6"/>
    <w:rsid w:val="002B2AA5"/>
    <w:rsid w:val="002B2C51"/>
    <w:rsid w:val="002B2DC0"/>
    <w:rsid w:val="002B5857"/>
    <w:rsid w:val="002B6BF7"/>
    <w:rsid w:val="002B70B1"/>
    <w:rsid w:val="002B7826"/>
    <w:rsid w:val="002C0125"/>
    <w:rsid w:val="002C0A56"/>
    <w:rsid w:val="002C0C8E"/>
    <w:rsid w:val="002C1C55"/>
    <w:rsid w:val="002C276C"/>
    <w:rsid w:val="002C3F8F"/>
    <w:rsid w:val="002C475C"/>
    <w:rsid w:val="002C52F6"/>
    <w:rsid w:val="002C65FE"/>
    <w:rsid w:val="002D0D01"/>
    <w:rsid w:val="002D143B"/>
    <w:rsid w:val="002D1603"/>
    <w:rsid w:val="002D21FF"/>
    <w:rsid w:val="002D2402"/>
    <w:rsid w:val="002D2447"/>
    <w:rsid w:val="002D3AC5"/>
    <w:rsid w:val="002D4B80"/>
    <w:rsid w:val="002D61F7"/>
    <w:rsid w:val="002D6A67"/>
    <w:rsid w:val="002D6D08"/>
    <w:rsid w:val="002D6E49"/>
    <w:rsid w:val="002D6F63"/>
    <w:rsid w:val="002D738D"/>
    <w:rsid w:val="002D7785"/>
    <w:rsid w:val="002E0973"/>
    <w:rsid w:val="002E13BD"/>
    <w:rsid w:val="002E1B82"/>
    <w:rsid w:val="002E1D84"/>
    <w:rsid w:val="002E3B74"/>
    <w:rsid w:val="002E545D"/>
    <w:rsid w:val="002E5A5B"/>
    <w:rsid w:val="002F0748"/>
    <w:rsid w:val="002F0D2D"/>
    <w:rsid w:val="002F12F3"/>
    <w:rsid w:val="002F3FD6"/>
    <w:rsid w:val="002F4C39"/>
    <w:rsid w:val="002F5B2A"/>
    <w:rsid w:val="002F60C2"/>
    <w:rsid w:val="002F702B"/>
    <w:rsid w:val="00301058"/>
    <w:rsid w:val="00301CCE"/>
    <w:rsid w:val="003066F4"/>
    <w:rsid w:val="00307C20"/>
    <w:rsid w:val="00311E32"/>
    <w:rsid w:val="00313330"/>
    <w:rsid w:val="0031346E"/>
    <w:rsid w:val="00313C8F"/>
    <w:rsid w:val="003147B1"/>
    <w:rsid w:val="00315006"/>
    <w:rsid w:val="00315AB5"/>
    <w:rsid w:val="00315E02"/>
    <w:rsid w:val="00315FCC"/>
    <w:rsid w:val="003173EE"/>
    <w:rsid w:val="003177CC"/>
    <w:rsid w:val="00320943"/>
    <w:rsid w:val="00321693"/>
    <w:rsid w:val="00321B58"/>
    <w:rsid w:val="0032209A"/>
    <w:rsid w:val="00322154"/>
    <w:rsid w:val="003226BD"/>
    <w:rsid w:val="00324F2D"/>
    <w:rsid w:val="00325132"/>
    <w:rsid w:val="00325C2F"/>
    <w:rsid w:val="00326319"/>
    <w:rsid w:val="00326BC4"/>
    <w:rsid w:val="00327F1B"/>
    <w:rsid w:val="00331135"/>
    <w:rsid w:val="003324A8"/>
    <w:rsid w:val="00332FFA"/>
    <w:rsid w:val="00333AF9"/>
    <w:rsid w:val="003348C3"/>
    <w:rsid w:val="003359C5"/>
    <w:rsid w:val="00336113"/>
    <w:rsid w:val="0033662C"/>
    <w:rsid w:val="00336D9E"/>
    <w:rsid w:val="00337BDC"/>
    <w:rsid w:val="00337D5E"/>
    <w:rsid w:val="00337DAF"/>
    <w:rsid w:val="003400C0"/>
    <w:rsid w:val="00340C5E"/>
    <w:rsid w:val="00340F25"/>
    <w:rsid w:val="00342AFA"/>
    <w:rsid w:val="00342F29"/>
    <w:rsid w:val="003439BF"/>
    <w:rsid w:val="00343F6E"/>
    <w:rsid w:val="003452D2"/>
    <w:rsid w:val="003457E4"/>
    <w:rsid w:val="00345E4E"/>
    <w:rsid w:val="003475ED"/>
    <w:rsid w:val="00350B27"/>
    <w:rsid w:val="00350DD3"/>
    <w:rsid w:val="00351046"/>
    <w:rsid w:val="0035224F"/>
    <w:rsid w:val="0035227C"/>
    <w:rsid w:val="00352DBC"/>
    <w:rsid w:val="00353FB2"/>
    <w:rsid w:val="0035409D"/>
    <w:rsid w:val="00354A95"/>
    <w:rsid w:val="00354D4C"/>
    <w:rsid w:val="00357465"/>
    <w:rsid w:val="003616DA"/>
    <w:rsid w:val="00364399"/>
    <w:rsid w:val="003648C8"/>
    <w:rsid w:val="00364EAC"/>
    <w:rsid w:val="003659D9"/>
    <w:rsid w:val="00365E4B"/>
    <w:rsid w:val="00366547"/>
    <w:rsid w:val="00370223"/>
    <w:rsid w:val="003712EC"/>
    <w:rsid w:val="00372C51"/>
    <w:rsid w:val="003732B8"/>
    <w:rsid w:val="003736A1"/>
    <w:rsid w:val="00374180"/>
    <w:rsid w:val="003751E0"/>
    <w:rsid w:val="00375CCE"/>
    <w:rsid w:val="003760F0"/>
    <w:rsid w:val="003766FD"/>
    <w:rsid w:val="00377CED"/>
    <w:rsid w:val="003810DB"/>
    <w:rsid w:val="0038119A"/>
    <w:rsid w:val="003824A7"/>
    <w:rsid w:val="003825AF"/>
    <w:rsid w:val="003827E7"/>
    <w:rsid w:val="00383467"/>
    <w:rsid w:val="00383864"/>
    <w:rsid w:val="00384930"/>
    <w:rsid w:val="00386221"/>
    <w:rsid w:val="003906FF"/>
    <w:rsid w:val="00391245"/>
    <w:rsid w:val="003937EA"/>
    <w:rsid w:val="003937FC"/>
    <w:rsid w:val="00393E5B"/>
    <w:rsid w:val="00394810"/>
    <w:rsid w:val="0039510D"/>
    <w:rsid w:val="0039631D"/>
    <w:rsid w:val="00396C4A"/>
    <w:rsid w:val="0039700E"/>
    <w:rsid w:val="00397399"/>
    <w:rsid w:val="0039758A"/>
    <w:rsid w:val="003A26F9"/>
    <w:rsid w:val="003A2AF7"/>
    <w:rsid w:val="003A2DAC"/>
    <w:rsid w:val="003A2E04"/>
    <w:rsid w:val="003A4F96"/>
    <w:rsid w:val="003A51A3"/>
    <w:rsid w:val="003A55BA"/>
    <w:rsid w:val="003A590D"/>
    <w:rsid w:val="003A61B9"/>
    <w:rsid w:val="003A6730"/>
    <w:rsid w:val="003B2D0D"/>
    <w:rsid w:val="003B5D34"/>
    <w:rsid w:val="003B60F6"/>
    <w:rsid w:val="003B77DD"/>
    <w:rsid w:val="003C083D"/>
    <w:rsid w:val="003C0AE8"/>
    <w:rsid w:val="003C0F15"/>
    <w:rsid w:val="003C136F"/>
    <w:rsid w:val="003C1DF0"/>
    <w:rsid w:val="003C62E8"/>
    <w:rsid w:val="003C641D"/>
    <w:rsid w:val="003C6B04"/>
    <w:rsid w:val="003C7129"/>
    <w:rsid w:val="003D0413"/>
    <w:rsid w:val="003D04D1"/>
    <w:rsid w:val="003D0D31"/>
    <w:rsid w:val="003D18A8"/>
    <w:rsid w:val="003D3899"/>
    <w:rsid w:val="003D3A10"/>
    <w:rsid w:val="003D551B"/>
    <w:rsid w:val="003D645D"/>
    <w:rsid w:val="003D6A00"/>
    <w:rsid w:val="003D7AE2"/>
    <w:rsid w:val="003E0074"/>
    <w:rsid w:val="003E0F10"/>
    <w:rsid w:val="003E112E"/>
    <w:rsid w:val="003E25B1"/>
    <w:rsid w:val="003E3263"/>
    <w:rsid w:val="003E372E"/>
    <w:rsid w:val="003E37D4"/>
    <w:rsid w:val="003E49C5"/>
    <w:rsid w:val="003E65C3"/>
    <w:rsid w:val="003E6940"/>
    <w:rsid w:val="003E7053"/>
    <w:rsid w:val="003E775A"/>
    <w:rsid w:val="003F19F9"/>
    <w:rsid w:val="003F1A46"/>
    <w:rsid w:val="003F1F83"/>
    <w:rsid w:val="003F3200"/>
    <w:rsid w:val="003F36DC"/>
    <w:rsid w:val="003F40FC"/>
    <w:rsid w:val="003F490E"/>
    <w:rsid w:val="003F54C9"/>
    <w:rsid w:val="003F5F73"/>
    <w:rsid w:val="003F663F"/>
    <w:rsid w:val="003F68AC"/>
    <w:rsid w:val="003F7170"/>
    <w:rsid w:val="003F7A52"/>
    <w:rsid w:val="00400A38"/>
    <w:rsid w:val="00401BEA"/>
    <w:rsid w:val="004023B1"/>
    <w:rsid w:val="00402AC5"/>
    <w:rsid w:val="00403C2D"/>
    <w:rsid w:val="00404180"/>
    <w:rsid w:val="00404B20"/>
    <w:rsid w:val="004054DC"/>
    <w:rsid w:val="00405698"/>
    <w:rsid w:val="004063B0"/>
    <w:rsid w:val="00407379"/>
    <w:rsid w:val="0041090A"/>
    <w:rsid w:val="00411970"/>
    <w:rsid w:val="00414939"/>
    <w:rsid w:val="00415A9F"/>
    <w:rsid w:val="00416B0B"/>
    <w:rsid w:val="00420B8D"/>
    <w:rsid w:val="00421B9A"/>
    <w:rsid w:val="00421E67"/>
    <w:rsid w:val="00422342"/>
    <w:rsid w:val="0042281E"/>
    <w:rsid w:val="00422ECD"/>
    <w:rsid w:val="00424121"/>
    <w:rsid w:val="00424365"/>
    <w:rsid w:val="00425CC0"/>
    <w:rsid w:val="004265B6"/>
    <w:rsid w:val="00427046"/>
    <w:rsid w:val="00427E35"/>
    <w:rsid w:val="00430720"/>
    <w:rsid w:val="00430812"/>
    <w:rsid w:val="004311A1"/>
    <w:rsid w:val="00431210"/>
    <w:rsid w:val="0043225C"/>
    <w:rsid w:val="004328FD"/>
    <w:rsid w:val="00432A57"/>
    <w:rsid w:val="00432E9F"/>
    <w:rsid w:val="00434479"/>
    <w:rsid w:val="00437D3C"/>
    <w:rsid w:val="0044013E"/>
    <w:rsid w:val="00440578"/>
    <w:rsid w:val="00440903"/>
    <w:rsid w:val="00441143"/>
    <w:rsid w:val="0044155A"/>
    <w:rsid w:val="00442E47"/>
    <w:rsid w:val="004438CD"/>
    <w:rsid w:val="00444457"/>
    <w:rsid w:val="00445AAD"/>
    <w:rsid w:val="00445AFE"/>
    <w:rsid w:val="0044652C"/>
    <w:rsid w:val="00450172"/>
    <w:rsid w:val="004515CB"/>
    <w:rsid w:val="004516FD"/>
    <w:rsid w:val="00454086"/>
    <w:rsid w:val="004546F2"/>
    <w:rsid w:val="00456D5E"/>
    <w:rsid w:val="00463D0D"/>
    <w:rsid w:val="00465488"/>
    <w:rsid w:val="00465F43"/>
    <w:rsid w:val="00465F9D"/>
    <w:rsid w:val="00467980"/>
    <w:rsid w:val="0047072C"/>
    <w:rsid w:val="00471938"/>
    <w:rsid w:val="00471DB1"/>
    <w:rsid w:val="00472F9E"/>
    <w:rsid w:val="004735B4"/>
    <w:rsid w:val="00473F0E"/>
    <w:rsid w:val="004749C3"/>
    <w:rsid w:val="004753FD"/>
    <w:rsid w:val="0047601A"/>
    <w:rsid w:val="0047608F"/>
    <w:rsid w:val="004768B3"/>
    <w:rsid w:val="0047757B"/>
    <w:rsid w:val="00477E79"/>
    <w:rsid w:val="00480837"/>
    <w:rsid w:val="00481430"/>
    <w:rsid w:val="0048164A"/>
    <w:rsid w:val="004826B6"/>
    <w:rsid w:val="0048352C"/>
    <w:rsid w:val="00484077"/>
    <w:rsid w:val="00484983"/>
    <w:rsid w:val="00484C52"/>
    <w:rsid w:val="0048582A"/>
    <w:rsid w:val="00485CA4"/>
    <w:rsid w:val="00487691"/>
    <w:rsid w:val="00490364"/>
    <w:rsid w:val="00490B5B"/>
    <w:rsid w:val="00490F7A"/>
    <w:rsid w:val="00493767"/>
    <w:rsid w:val="00494F1A"/>
    <w:rsid w:val="00494F7A"/>
    <w:rsid w:val="00495DFB"/>
    <w:rsid w:val="0049616B"/>
    <w:rsid w:val="00496A38"/>
    <w:rsid w:val="00496A90"/>
    <w:rsid w:val="004A2F6A"/>
    <w:rsid w:val="004A3454"/>
    <w:rsid w:val="004A4339"/>
    <w:rsid w:val="004A65A0"/>
    <w:rsid w:val="004A66B1"/>
    <w:rsid w:val="004A6A8D"/>
    <w:rsid w:val="004A792D"/>
    <w:rsid w:val="004B04EA"/>
    <w:rsid w:val="004B0CF0"/>
    <w:rsid w:val="004B561A"/>
    <w:rsid w:val="004B5F8A"/>
    <w:rsid w:val="004B5FDE"/>
    <w:rsid w:val="004B7686"/>
    <w:rsid w:val="004C01AF"/>
    <w:rsid w:val="004C0425"/>
    <w:rsid w:val="004C0766"/>
    <w:rsid w:val="004C1A0C"/>
    <w:rsid w:val="004C4489"/>
    <w:rsid w:val="004C4878"/>
    <w:rsid w:val="004C4F6D"/>
    <w:rsid w:val="004C4F9F"/>
    <w:rsid w:val="004C5CAF"/>
    <w:rsid w:val="004C612A"/>
    <w:rsid w:val="004C694F"/>
    <w:rsid w:val="004C7A86"/>
    <w:rsid w:val="004D059E"/>
    <w:rsid w:val="004D146D"/>
    <w:rsid w:val="004D14EB"/>
    <w:rsid w:val="004D1E3D"/>
    <w:rsid w:val="004D1FEC"/>
    <w:rsid w:val="004D2A00"/>
    <w:rsid w:val="004D377E"/>
    <w:rsid w:val="004D43BC"/>
    <w:rsid w:val="004D4EFB"/>
    <w:rsid w:val="004D5245"/>
    <w:rsid w:val="004D524D"/>
    <w:rsid w:val="004D5607"/>
    <w:rsid w:val="004D6C6D"/>
    <w:rsid w:val="004D76B2"/>
    <w:rsid w:val="004E0A48"/>
    <w:rsid w:val="004E11B9"/>
    <w:rsid w:val="004E1C7E"/>
    <w:rsid w:val="004E292B"/>
    <w:rsid w:val="004E44EB"/>
    <w:rsid w:val="004E4DCF"/>
    <w:rsid w:val="004E5D44"/>
    <w:rsid w:val="004E695A"/>
    <w:rsid w:val="004E6C58"/>
    <w:rsid w:val="004E6FDD"/>
    <w:rsid w:val="004E7ABB"/>
    <w:rsid w:val="004E7EAE"/>
    <w:rsid w:val="004F035B"/>
    <w:rsid w:val="004F0944"/>
    <w:rsid w:val="004F0988"/>
    <w:rsid w:val="004F33EB"/>
    <w:rsid w:val="004F39A0"/>
    <w:rsid w:val="004F45F8"/>
    <w:rsid w:val="004F49E0"/>
    <w:rsid w:val="004F5020"/>
    <w:rsid w:val="004F503F"/>
    <w:rsid w:val="004F6293"/>
    <w:rsid w:val="004F643D"/>
    <w:rsid w:val="004F66F8"/>
    <w:rsid w:val="004F6FBE"/>
    <w:rsid w:val="0050047F"/>
    <w:rsid w:val="0050054E"/>
    <w:rsid w:val="00500954"/>
    <w:rsid w:val="005022FE"/>
    <w:rsid w:val="005023B8"/>
    <w:rsid w:val="00502A85"/>
    <w:rsid w:val="0050314F"/>
    <w:rsid w:val="00503D70"/>
    <w:rsid w:val="005042C5"/>
    <w:rsid w:val="005048BF"/>
    <w:rsid w:val="0050517C"/>
    <w:rsid w:val="00505C9A"/>
    <w:rsid w:val="00505D4C"/>
    <w:rsid w:val="005063B3"/>
    <w:rsid w:val="00506766"/>
    <w:rsid w:val="00507075"/>
    <w:rsid w:val="00507C69"/>
    <w:rsid w:val="00507CCA"/>
    <w:rsid w:val="00510140"/>
    <w:rsid w:val="00512199"/>
    <w:rsid w:val="005123CD"/>
    <w:rsid w:val="0051288D"/>
    <w:rsid w:val="00512B6D"/>
    <w:rsid w:val="005139EA"/>
    <w:rsid w:val="00514511"/>
    <w:rsid w:val="00515B42"/>
    <w:rsid w:val="00516699"/>
    <w:rsid w:val="00516E82"/>
    <w:rsid w:val="00517206"/>
    <w:rsid w:val="005174E1"/>
    <w:rsid w:val="00517DAF"/>
    <w:rsid w:val="00520422"/>
    <w:rsid w:val="00520734"/>
    <w:rsid w:val="00520884"/>
    <w:rsid w:val="00521C76"/>
    <w:rsid w:val="00521F85"/>
    <w:rsid w:val="00522F0B"/>
    <w:rsid w:val="00522F8D"/>
    <w:rsid w:val="00523412"/>
    <w:rsid w:val="005239F1"/>
    <w:rsid w:val="00523A9F"/>
    <w:rsid w:val="00524C83"/>
    <w:rsid w:val="00525F43"/>
    <w:rsid w:val="005268DE"/>
    <w:rsid w:val="00526A4D"/>
    <w:rsid w:val="0052761B"/>
    <w:rsid w:val="005279A5"/>
    <w:rsid w:val="00527D0E"/>
    <w:rsid w:val="00527E3A"/>
    <w:rsid w:val="00530B87"/>
    <w:rsid w:val="00530E10"/>
    <w:rsid w:val="00531598"/>
    <w:rsid w:val="00533A6C"/>
    <w:rsid w:val="00533BD7"/>
    <w:rsid w:val="00534055"/>
    <w:rsid w:val="005348E4"/>
    <w:rsid w:val="00535A3F"/>
    <w:rsid w:val="00536114"/>
    <w:rsid w:val="005362D0"/>
    <w:rsid w:val="0053734E"/>
    <w:rsid w:val="00537D84"/>
    <w:rsid w:val="005401AA"/>
    <w:rsid w:val="005402AD"/>
    <w:rsid w:val="005411A8"/>
    <w:rsid w:val="0054187B"/>
    <w:rsid w:val="00541F55"/>
    <w:rsid w:val="00542B6F"/>
    <w:rsid w:val="00543038"/>
    <w:rsid w:val="0054378C"/>
    <w:rsid w:val="00543F96"/>
    <w:rsid w:val="00544E43"/>
    <w:rsid w:val="00544EFE"/>
    <w:rsid w:val="00545051"/>
    <w:rsid w:val="00546108"/>
    <w:rsid w:val="005470CA"/>
    <w:rsid w:val="0054775F"/>
    <w:rsid w:val="005511CF"/>
    <w:rsid w:val="0055178F"/>
    <w:rsid w:val="00553831"/>
    <w:rsid w:val="00553F2D"/>
    <w:rsid w:val="00555093"/>
    <w:rsid w:val="00555C54"/>
    <w:rsid w:val="00556A07"/>
    <w:rsid w:val="00562158"/>
    <w:rsid w:val="0056289F"/>
    <w:rsid w:val="00563313"/>
    <w:rsid w:val="00563AE8"/>
    <w:rsid w:val="00563DD1"/>
    <w:rsid w:val="005652F8"/>
    <w:rsid w:val="0056546E"/>
    <w:rsid w:val="005655D7"/>
    <w:rsid w:val="005659AC"/>
    <w:rsid w:val="005659C3"/>
    <w:rsid w:val="00565D36"/>
    <w:rsid w:val="0056699C"/>
    <w:rsid w:val="00567406"/>
    <w:rsid w:val="00567A4C"/>
    <w:rsid w:val="00571DBF"/>
    <w:rsid w:val="00572777"/>
    <w:rsid w:val="00572D5E"/>
    <w:rsid w:val="005733FE"/>
    <w:rsid w:val="00573CB4"/>
    <w:rsid w:val="00573DF8"/>
    <w:rsid w:val="0057407E"/>
    <w:rsid w:val="005751A6"/>
    <w:rsid w:val="0057720E"/>
    <w:rsid w:val="0058240C"/>
    <w:rsid w:val="00582A37"/>
    <w:rsid w:val="00582E4B"/>
    <w:rsid w:val="005830FB"/>
    <w:rsid w:val="00583174"/>
    <w:rsid w:val="0058495A"/>
    <w:rsid w:val="00584963"/>
    <w:rsid w:val="00584EA4"/>
    <w:rsid w:val="0058663A"/>
    <w:rsid w:val="00587104"/>
    <w:rsid w:val="00590F97"/>
    <w:rsid w:val="00591294"/>
    <w:rsid w:val="005927B2"/>
    <w:rsid w:val="00592B53"/>
    <w:rsid w:val="00592C0E"/>
    <w:rsid w:val="00593C37"/>
    <w:rsid w:val="005941A1"/>
    <w:rsid w:val="00594214"/>
    <w:rsid w:val="005949BD"/>
    <w:rsid w:val="00594BBB"/>
    <w:rsid w:val="00594BDA"/>
    <w:rsid w:val="00595293"/>
    <w:rsid w:val="005956BC"/>
    <w:rsid w:val="005A0B8B"/>
    <w:rsid w:val="005A0D9E"/>
    <w:rsid w:val="005A1106"/>
    <w:rsid w:val="005A24ED"/>
    <w:rsid w:val="005A2AB5"/>
    <w:rsid w:val="005A4141"/>
    <w:rsid w:val="005A4959"/>
    <w:rsid w:val="005A4C0B"/>
    <w:rsid w:val="005A63E3"/>
    <w:rsid w:val="005A71CF"/>
    <w:rsid w:val="005B06E0"/>
    <w:rsid w:val="005B17D7"/>
    <w:rsid w:val="005B2939"/>
    <w:rsid w:val="005B2D0B"/>
    <w:rsid w:val="005B36FE"/>
    <w:rsid w:val="005B3FC8"/>
    <w:rsid w:val="005B4294"/>
    <w:rsid w:val="005B5B2B"/>
    <w:rsid w:val="005C0979"/>
    <w:rsid w:val="005C1029"/>
    <w:rsid w:val="005C152A"/>
    <w:rsid w:val="005C1C4D"/>
    <w:rsid w:val="005C1ED6"/>
    <w:rsid w:val="005C1F36"/>
    <w:rsid w:val="005C1FDB"/>
    <w:rsid w:val="005C51EF"/>
    <w:rsid w:val="005C563C"/>
    <w:rsid w:val="005C5DD5"/>
    <w:rsid w:val="005C61F7"/>
    <w:rsid w:val="005C651F"/>
    <w:rsid w:val="005C67B3"/>
    <w:rsid w:val="005C6A15"/>
    <w:rsid w:val="005D04B5"/>
    <w:rsid w:val="005D0535"/>
    <w:rsid w:val="005D15B1"/>
    <w:rsid w:val="005D1CA0"/>
    <w:rsid w:val="005D21D7"/>
    <w:rsid w:val="005D2270"/>
    <w:rsid w:val="005D25BA"/>
    <w:rsid w:val="005D2F7A"/>
    <w:rsid w:val="005D2FDE"/>
    <w:rsid w:val="005D3345"/>
    <w:rsid w:val="005D3825"/>
    <w:rsid w:val="005D3E3E"/>
    <w:rsid w:val="005D41A2"/>
    <w:rsid w:val="005D4B60"/>
    <w:rsid w:val="005E0A1D"/>
    <w:rsid w:val="005E10C7"/>
    <w:rsid w:val="005E320D"/>
    <w:rsid w:val="005E48C5"/>
    <w:rsid w:val="005E4984"/>
    <w:rsid w:val="005E780F"/>
    <w:rsid w:val="005F01E9"/>
    <w:rsid w:val="005F048A"/>
    <w:rsid w:val="005F04C5"/>
    <w:rsid w:val="005F0665"/>
    <w:rsid w:val="005F07E0"/>
    <w:rsid w:val="005F0B63"/>
    <w:rsid w:val="005F168A"/>
    <w:rsid w:val="005F16FC"/>
    <w:rsid w:val="005F2426"/>
    <w:rsid w:val="005F26A5"/>
    <w:rsid w:val="005F3336"/>
    <w:rsid w:val="005F451C"/>
    <w:rsid w:val="005F4C5B"/>
    <w:rsid w:val="005F5DE1"/>
    <w:rsid w:val="005F6D54"/>
    <w:rsid w:val="005F7AD4"/>
    <w:rsid w:val="00600CBC"/>
    <w:rsid w:val="0060214E"/>
    <w:rsid w:val="00602F72"/>
    <w:rsid w:val="0060342C"/>
    <w:rsid w:val="006037CC"/>
    <w:rsid w:val="00604C60"/>
    <w:rsid w:val="00604F16"/>
    <w:rsid w:val="00605A4E"/>
    <w:rsid w:val="006073A6"/>
    <w:rsid w:val="00607842"/>
    <w:rsid w:val="0061026F"/>
    <w:rsid w:val="00610F60"/>
    <w:rsid w:val="006117DD"/>
    <w:rsid w:val="00611B76"/>
    <w:rsid w:val="00613DD7"/>
    <w:rsid w:val="00613EAC"/>
    <w:rsid w:val="006147D3"/>
    <w:rsid w:val="00615DF1"/>
    <w:rsid w:val="00616E0B"/>
    <w:rsid w:val="00616F24"/>
    <w:rsid w:val="00617252"/>
    <w:rsid w:val="00617680"/>
    <w:rsid w:val="00617D07"/>
    <w:rsid w:val="00622070"/>
    <w:rsid w:val="0062296E"/>
    <w:rsid w:val="00623BF0"/>
    <w:rsid w:val="00624575"/>
    <w:rsid w:val="00624F00"/>
    <w:rsid w:val="00624FC0"/>
    <w:rsid w:val="00625498"/>
    <w:rsid w:val="00626ABD"/>
    <w:rsid w:val="00626C4D"/>
    <w:rsid w:val="00627BCF"/>
    <w:rsid w:val="00627CB8"/>
    <w:rsid w:val="00630346"/>
    <w:rsid w:val="0063081E"/>
    <w:rsid w:val="00631860"/>
    <w:rsid w:val="00634FB2"/>
    <w:rsid w:val="006401C7"/>
    <w:rsid w:val="006402BE"/>
    <w:rsid w:val="00643BB6"/>
    <w:rsid w:val="00643E55"/>
    <w:rsid w:val="00644A07"/>
    <w:rsid w:val="00644EEF"/>
    <w:rsid w:val="00646055"/>
    <w:rsid w:val="006478DE"/>
    <w:rsid w:val="00652079"/>
    <w:rsid w:val="00653048"/>
    <w:rsid w:val="00653FB0"/>
    <w:rsid w:val="0065411A"/>
    <w:rsid w:val="0065466F"/>
    <w:rsid w:val="006557D7"/>
    <w:rsid w:val="00656269"/>
    <w:rsid w:val="006574C6"/>
    <w:rsid w:val="00660DB2"/>
    <w:rsid w:val="00662175"/>
    <w:rsid w:val="006622C3"/>
    <w:rsid w:val="00662FE8"/>
    <w:rsid w:val="006634A3"/>
    <w:rsid w:val="006637FC"/>
    <w:rsid w:val="00664437"/>
    <w:rsid w:val="006654C6"/>
    <w:rsid w:val="0066704B"/>
    <w:rsid w:val="00667E64"/>
    <w:rsid w:val="00670BE0"/>
    <w:rsid w:val="00670C2F"/>
    <w:rsid w:val="006713A4"/>
    <w:rsid w:val="006722D5"/>
    <w:rsid w:val="00672980"/>
    <w:rsid w:val="00673352"/>
    <w:rsid w:val="006740FD"/>
    <w:rsid w:val="00676047"/>
    <w:rsid w:val="00676E73"/>
    <w:rsid w:val="006776AD"/>
    <w:rsid w:val="006776D2"/>
    <w:rsid w:val="00677B99"/>
    <w:rsid w:val="0068064A"/>
    <w:rsid w:val="006806AC"/>
    <w:rsid w:val="0068140D"/>
    <w:rsid w:val="0068215A"/>
    <w:rsid w:val="0068596F"/>
    <w:rsid w:val="006866A0"/>
    <w:rsid w:val="00686708"/>
    <w:rsid w:val="0068689C"/>
    <w:rsid w:val="0068713A"/>
    <w:rsid w:val="006872D0"/>
    <w:rsid w:val="00687445"/>
    <w:rsid w:val="006879E7"/>
    <w:rsid w:val="00690400"/>
    <w:rsid w:val="006904B4"/>
    <w:rsid w:val="00691840"/>
    <w:rsid w:val="00692125"/>
    <w:rsid w:val="0069559B"/>
    <w:rsid w:val="006956AA"/>
    <w:rsid w:val="0069592C"/>
    <w:rsid w:val="0069603C"/>
    <w:rsid w:val="006971E2"/>
    <w:rsid w:val="00697344"/>
    <w:rsid w:val="00697696"/>
    <w:rsid w:val="00697E7A"/>
    <w:rsid w:val="006A048D"/>
    <w:rsid w:val="006A0F08"/>
    <w:rsid w:val="006A1166"/>
    <w:rsid w:val="006A190C"/>
    <w:rsid w:val="006A284C"/>
    <w:rsid w:val="006A5818"/>
    <w:rsid w:val="006A651E"/>
    <w:rsid w:val="006A6B92"/>
    <w:rsid w:val="006B1150"/>
    <w:rsid w:val="006B13CD"/>
    <w:rsid w:val="006B15F1"/>
    <w:rsid w:val="006B37E7"/>
    <w:rsid w:val="006B4201"/>
    <w:rsid w:val="006B4A0B"/>
    <w:rsid w:val="006B4F41"/>
    <w:rsid w:val="006B5306"/>
    <w:rsid w:val="006B5AE0"/>
    <w:rsid w:val="006C075A"/>
    <w:rsid w:val="006C0F9A"/>
    <w:rsid w:val="006C1C45"/>
    <w:rsid w:val="006C3921"/>
    <w:rsid w:val="006C4AFB"/>
    <w:rsid w:val="006C5EC2"/>
    <w:rsid w:val="006C74F3"/>
    <w:rsid w:val="006D026A"/>
    <w:rsid w:val="006D184C"/>
    <w:rsid w:val="006D1FB6"/>
    <w:rsid w:val="006D36B8"/>
    <w:rsid w:val="006D47B4"/>
    <w:rsid w:val="006D5AA7"/>
    <w:rsid w:val="006D5B5A"/>
    <w:rsid w:val="006D5BE8"/>
    <w:rsid w:val="006D5CEC"/>
    <w:rsid w:val="006E14CD"/>
    <w:rsid w:val="006E1522"/>
    <w:rsid w:val="006E1DEC"/>
    <w:rsid w:val="006E4A47"/>
    <w:rsid w:val="006E4C70"/>
    <w:rsid w:val="006E63D2"/>
    <w:rsid w:val="006E7655"/>
    <w:rsid w:val="006F0B10"/>
    <w:rsid w:val="006F1ECF"/>
    <w:rsid w:val="006F2784"/>
    <w:rsid w:val="006F2E92"/>
    <w:rsid w:val="006F2FF7"/>
    <w:rsid w:val="006F509B"/>
    <w:rsid w:val="006F6012"/>
    <w:rsid w:val="006F662E"/>
    <w:rsid w:val="006F6839"/>
    <w:rsid w:val="006F7884"/>
    <w:rsid w:val="00701849"/>
    <w:rsid w:val="00701DEE"/>
    <w:rsid w:val="00701EEC"/>
    <w:rsid w:val="007029A3"/>
    <w:rsid w:val="00704607"/>
    <w:rsid w:val="00704C69"/>
    <w:rsid w:val="00705E47"/>
    <w:rsid w:val="0070641D"/>
    <w:rsid w:val="00706665"/>
    <w:rsid w:val="007072CD"/>
    <w:rsid w:val="0070760E"/>
    <w:rsid w:val="00707AFB"/>
    <w:rsid w:val="007108AA"/>
    <w:rsid w:val="00710EE1"/>
    <w:rsid w:val="00713485"/>
    <w:rsid w:val="00713644"/>
    <w:rsid w:val="00713E97"/>
    <w:rsid w:val="007154A1"/>
    <w:rsid w:val="0071623E"/>
    <w:rsid w:val="0071756A"/>
    <w:rsid w:val="00717F48"/>
    <w:rsid w:val="00721509"/>
    <w:rsid w:val="0072191C"/>
    <w:rsid w:val="00721EF4"/>
    <w:rsid w:val="00722C5D"/>
    <w:rsid w:val="00723FAF"/>
    <w:rsid w:val="007247A3"/>
    <w:rsid w:val="0072526C"/>
    <w:rsid w:val="00725514"/>
    <w:rsid w:val="007269B9"/>
    <w:rsid w:val="00726D8B"/>
    <w:rsid w:val="00727638"/>
    <w:rsid w:val="007328DB"/>
    <w:rsid w:val="00733B67"/>
    <w:rsid w:val="00735443"/>
    <w:rsid w:val="00735A16"/>
    <w:rsid w:val="0073623A"/>
    <w:rsid w:val="00737007"/>
    <w:rsid w:val="00740658"/>
    <w:rsid w:val="0074068A"/>
    <w:rsid w:val="00740CDA"/>
    <w:rsid w:val="00741CC2"/>
    <w:rsid w:val="00744D72"/>
    <w:rsid w:val="00745D56"/>
    <w:rsid w:val="007465F4"/>
    <w:rsid w:val="00747487"/>
    <w:rsid w:val="007508A8"/>
    <w:rsid w:val="00750F07"/>
    <w:rsid w:val="0075226B"/>
    <w:rsid w:val="007544A8"/>
    <w:rsid w:val="00754E8E"/>
    <w:rsid w:val="00755115"/>
    <w:rsid w:val="00755662"/>
    <w:rsid w:val="00755BA3"/>
    <w:rsid w:val="00755CF7"/>
    <w:rsid w:val="00756AE5"/>
    <w:rsid w:val="0075771D"/>
    <w:rsid w:val="00760230"/>
    <w:rsid w:val="0076087A"/>
    <w:rsid w:val="00760C7E"/>
    <w:rsid w:val="00762B86"/>
    <w:rsid w:val="0076343A"/>
    <w:rsid w:val="00763E05"/>
    <w:rsid w:val="00763E34"/>
    <w:rsid w:val="00764441"/>
    <w:rsid w:val="007644EE"/>
    <w:rsid w:val="0076455B"/>
    <w:rsid w:val="00764B1C"/>
    <w:rsid w:val="00764EF8"/>
    <w:rsid w:val="007654D6"/>
    <w:rsid w:val="007656C4"/>
    <w:rsid w:val="00766370"/>
    <w:rsid w:val="007667B1"/>
    <w:rsid w:val="00767424"/>
    <w:rsid w:val="00770833"/>
    <w:rsid w:val="00770CAC"/>
    <w:rsid w:val="00773952"/>
    <w:rsid w:val="007741CF"/>
    <w:rsid w:val="0077469E"/>
    <w:rsid w:val="00775A77"/>
    <w:rsid w:val="00775F5A"/>
    <w:rsid w:val="0077654C"/>
    <w:rsid w:val="0077756B"/>
    <w:rsid w:val="00777932"/>
    <w:rsid w:val="00781571"/>
    <w:rsid w:val="007816AB"/>
    <w:rsid w:val="00782B61"/>
    <w:rsid w:val="00784B59"/>
    <w:rsid w:val="007858EC"/>
    <w:rsid w:val="00786201"/>
    <w:rsid w:val="00787136"/>
    <w:rsid w:val="00787383"/>
    <w:rsid w:val="00787A0E"/>
    <w:rsid w:val="00790664"/>
    <w:rsid w:val="00791260"/>
    <w:rsid w:val="007916CB"/>
    <w:rsid w:val="0079237C"/>
    <w:rsid w:val="00794019"/>
    <w:rsid w:val="00794352"/>
    <w:rsid w:val="0079512B"/>
    <w:rsid w:val="007952EF"/>
    <w:rsid w:val="00795DEB"/>
    <w:rsid w:val="00796DBC"/>
    <w:rsid w:val="00797EB7"/>
    <w:rsid w:val="007A0006"/>
    <w:rsid w:val="007A06CD"/>
    <w:rsid w:val="007A0847"/>
    <w:rsid w:val="007A0C3E"/>
    <w:rsid w:val="007A2029"/>
    <w:rsid w:val="007A37B7"/>
    <w:rsid w:val="007A3C9A"/>
    <w:rsid w:val="007A436D"/>
    <w:rsid w:val="007A464E"/>
    <w:rsid w:val="007A56AD"/>
    <w:rsid w:val="007A6374"/>
    <w:rsid w:val="007A6799"/>
    <w:rsid w:val="007B0CC4"/>
    <w:rsid w:val="007B11C5"/>
    <w:rsid w:val="007B171E"/>
    <w:rsid w:val="007B1F8B"/>
    <w:rsid w:val="007B2CAA"/>
    <w:rsid w:val="007B3887"/>
    <w:rsid w:val="007B389C"/>
    <w:rsid w:val="007B4903"/>
    <w:rsid w:val="007B5894"/>
    <w:rsid w:val="007B668A"/>
    <w:rsid w:val="007B7397"/>
    <w:rsid w:val="007B77FE"/>
    <w:rsid w:val="007B792B"/>
    <w:rsid w:val="007B7A5F"/>
    <w:rsid w:val="007B7C1D"/>
    <w:rsid w:val="007B7E22"/>
    <w:rsid w:val="007B7F28"/>
    <w:rsid w:val="007C0683"/>
    <w:rsid w:val="007C06DA"/>
    <w:rsid w:val="007C0989"/>
    <w:rsid w:val="007C0C74"/>
    <w:rsid w:val="007C1B80"/>
    <w:rsid w:val="007C2D63"/>
    <w:rsid w:val="007C32EA"/>
    <w:rsid w:val="007C384D"/>
    <w:rsid w:val="007C3B96"/>
    <w:rsid w:val="007C4843"/>
    <w:rsid w:val="007C5437"/>
    <w:rsid w:val="007C6726"/>
    <w:rsid w:val="007C74E9"/>
    <w:rsid w:val="007C799C"/>
    <w:rsid w:val="007C7C3A"/>
    <w:rsid w:val="007D1ECD"/>
    <w:rsid w:val="007D20B3"/>
    <w:rsid w:val="007D2CFC"/>
    <w:rsid w:val="007D3219"/>
    <w:rsid w:val="007D3BC3"/>
    <w:rsid w:val="007D3E86"/>
    <w:rsid w:val="007D44A0"/>
    <w:rsid w:val="007D4845"/>
    <w:rsid w:val="007D5204"/>
    <w:rsid w:val="007D58A6"/>
    <w:rsid w:val="007D59DD"/>
    <w:rsid w:val="007E198E"/>
    <w:rsid w:val="007E1A8B"/>
    <w:rsid w:val="007E2DE7"/>
    <w:rsid w:val="007E4EF6"/>
    <w:rsid w:val="007E539E"/>
    <w:rsid w:val="007E549A"/>
    <w:rsid w:val="007E5814"/>
    <w:rsid w:val="007E682A"/>
    <w:rsid w:val="007E7E11"/>
    <w:rsid w:val="007E7FBC"/>
    <w:rsid w:val="007F0781"/>
    <w:rsid w:val="007F0977"/>
    <w:rsid w:val="007F1C8A"/>
    <w:rsid w:val="007F1D4B"/>
    <w:rsid w:val="007F2EBE"/>
    <w:rsid w:val="007F35F6"/>
    <w:rsid w:val="007F39B4"/>
    <w:rsid w:val="007F3A88"/>
    <w:rsid w:val="007F45D9"/>
    <w:rsid w:val="007F5127"/>
    <w:rsid w:val="007F56A7"/>
    <w:rsid w:val="007F64CC"/>
    <w:rsid w:val="007F7FBE"/>
    <w:rsid w:val="0080000D"/>
    <w:rsid w:val="00800F0D"/>
    <w:rsid w:val="00802AB6"/>
    <w:rsid w:val="00803D2A"/>
    <w:rsid w:val="00807CD0"/>
    <w:rsid w:val="00811634"/>
    <w:rsid w:val="00812A2C"/>
    <w:rsid w:val="0081332B"/>
    <w:rsid w:val="00813B6D"/>
    <w:rsid w:val="008140DE"/>
    <w:rsid w:val="00814297"/>
    <w:rsid w:val="008144B2"/>
    <w:rsid w:val="00814666"/>
    <w:rsid w:val="0081585A"/>
    <w:rsid w:val="00815C82"/>
    <w:rsid w:val="0081763A"/>
    <w:rsid w:val="00817BB0"/>
    <w:rsid w:val="00820254"/>
    <w:rsid w:val="008214BE"/>
    <w:rsid w:val="00822720"/>
    <w:rsid w:val="00822A6F"/>
    <w:rsid w:val="00823DB6"/>
    <w:rsid w:val="00825C9A"/>
    <w:rsid w:val="008264C5"/>
    <w:rsid w:val="008275F8"/>
    <w:rsid w:val="008276F2"/>
    <w:rsid w:val="008302EB"/>
    <w:rsid w:val="00830334"/>
    <w:rsid w:val="008303E6"/>
    <w:rsid w:val="008317FA"/>
    <w:rsid w:val="00833506"/>
    <w:rsid w:val="00833BE4"/>
    <w:rsid w:val="00834B51"/>
    <w:rsid w:val="008364AB"/>
    <w:rsid w:val="00836656"/>
    <w:rsid w:val="00837E69"/>
    <w:rsid w:val="00837EB9"/>
    <w:rsid w:val="00841569"/>
    <w:rsid w:val="0084238D"/>
    <w:rsid w:val="008444DB"/>
    <w:rsid w:val="008467D6"/>
    <w:rsid w:val="0084776D"/>
    <w:rsid w:val="0085127E"/>
    <w:rsid w:val="0085364F"/>
    <w:rsid w:val="008536EF"/>
    <w:rsid w:val="00855FE8"/>
    <w:rsid w:val="00856075"/>
    <w:rsid w:val="0085629A"/>
    <w:rsid w:val="008564A9"/>
    <w:rsid w:val="00856D5E"/>
    <w:rsid w:val="008577E8"/>
    <w:rsid w:val="00857A10"/>
    <w:rsid w:val="00861234"/>
    <w:rsid w:val="00864D0E"/>
    <w:rsid w:val="0086562E"/>
    <w:rsid w:val="00866BE6"/>
    <w:rsid w:val="00867498"/>
    <w:rsid w:val="00867E4C"/>
    <w:rsid w:val="008714B3"/>
    <w:rsid w:val="00871758"/>
    <w:rsid w:val="00871F60"/>
    <w:rsid w:val="00874A52"/>
    <w:rsid w:val="0087687D"/>
    <w:rsid w:val="00877AA6"/>
    <w:rsid w:val="00880390"/>
    <w:rsid w:val="008810E4"/>
    <w:rsid w:val="008816C2"/>
    <w:rsid w:val="00881CAE"/>
    <w:rsid w:val="00882DA3"/>
    <w:rsid w:val="00883026"/>
    <w:rsid w:val="0088361B"/>
    <w:rsid w:val="008843C4"/>
    <w:rsid w:val="00884D2B"/>
    <w:rsid w:val="00885D9B"/>
    <w:rsid w:val="008860EF"/>
    <w:rsid w:val="0089030E"/>
    <w:rsid w:val="00890D82"/>
    <w:rsid w:val="008919B7"/>
    <w:rsid w:val="00891F87"/>
    <w:rsid w:val="00892D9E"/>
    <w:rsid w:val="008931B2"/>
    <w:rsid w:val="008932E3"/>
    <w:rsid w:val="00893FFD"/>
    <w:rsid w:val="0089703B"/>
    <w:rsid w:val="008A030F"/>
    <w:rsid w:val="008A0ACF"/>
    <w:rsid w:val="008A1665"/>
    <w:rsid w:val="008A1E9B"/>
    <w:rsid w:val="008A28EC"/>
    <w:rsid w:val="008A4D97"/>
    <w:rsid w:val="008A5B5C"/>
    <w:rsid w:val="008A6198"/>
    <w:rsid w:val="008A7F07"/>
    <w:rsid w:val="008B0E35"/>
    <w:rsid w:val="008B0F49"/>
    <w:rsid w:val="008B0FE2"/>
    <w:rsid w:val="008B23BB"/>
    <w:rsid w:val="008B2BB2"/>
    <w:rsid w:val="008B2C48"/>
    <w:rsid w:val="008B6763"/>
    <w:rsid w:val="008B70FF"/>
    <w:rsid w:val="008B7385"/>
    <w:rsid w:val="008C1C48"/>
    <w:rsid w:val="008C1E23"/>
    <w:rsid w:val="008C2CB5"/>
    <w:rsid w:val="008C3C68"/>
    <w:rsid w:val="008C4F9A"/>
    <w:rsid w:val="008C5969"/>
    <w:rsid w:val="008C5B1E"/>
    <w:rsid w:val="008D00D4"/>
    <w:rsid w:val="008D5B1D"/>
    <w:rsid w:val="008D640D"/>
    <w:rsid w:val="008D7F08"/>
    <w:rsid w:val="008E1620"/>
    <w:rsid w:val="008E2B62"/>
    <w:rsid w:val="008E41B3"/>
    <w:rsid w:val="008E4682"/>
    <w:rsid w:val="008E4973"/>
    <w:rsid w:val="008F1405"/>
    <w:rsid w:val="008F3D44"/>
    <w:rsid w:val="008F653B"/>
    <w:rsid w:val="008F735F"/>
    <w:rsid w:val="009028C5"/>
    <w:rsid w:val="00903CD8"/>
    <w:rsid w:val="0090551A"/>
    <w:rsid w:val="00905C47"/>
    <w:rsid w:val="00906197"/>
    <w:rsid w:val="009076CF"/>
    <w:rsid w:val="00912CC9"/>
    <w:rsid w:val="00913779"/>
    <w:rsid w:val="009144D2"/>
    <w:rsid w:val="00915C34"/>
    <w:rsid w:val="0091617F"/>
    <w:rsid w:val="009165E0"/>
    <w:rsid w:val="00916A81"/>
    <w:rsid w:val="00916C61"/>
    <w:rsid w:val="00916D11"/>
    <w:rsid w:val="0092097B"/>
    <w:rsid w:val="0092244E"/>
    <w:rsid w:val="00922B39"/>
    <w:rsid w:val="009233A6"/>
    <w:rsid w:val="00923E3A"/>
    <w:rsid w:val="00923FE5"/>
    <w:rsid w:val="00925548"/>
    <w:rsid w:val="00925D93"/>
    <w:rsid w:val="00926031"/>
    <w:rsid w:val="0092720F"/>
    <w:rsid w:val="00931B3C"/>
    <w:rsid w:val="009320B4"/>
    <w:rsid w:val="00932867"/>
    <w:rsid w:val="009334B2"/>
    <w:rsid w:val="00934199"/>
    <w:rsid w:val="00934B9B"/>
    <w:rsid w:val="00935280"/>
    <w:rsid w:val="0093607C"/>
    <w:rsid w:val="0093783B"/>
    <w:rsid w:val="0094165F"/>
    <w:rsid w:val="009417D2"/>
    <w:rsid w:val="00941AED"/>
    <w:rsid w:val="00941B04"/>
    <w:rsid w:val="00941C83"/>
    <w:rsid w:val="009424EE"/>
    <w:rsid w:val="00944383"/>
    <w:rsid w:val="00944D93"/>
    <w:rsid w:val="00944F25"/>
    <w:rsid w:val="00945166"/>
    <w:rsid w:val="009452E3"/>
    <w:rsid w:val="00945892"/>
    <w:rsid w:val="00947E51"/>
    <w:rsid w:val="00952C00"/>
    <w:rsid w:val="00953AE3"/>
    <w:rsid w:val="0095596E"/>
    <w:rsid w:val="00955FBC"/>
    <w:rsid w:val="00957610"/>
    <w:rsid w:val="009576A6"/>
    <w:rsid w:val="00957A52"/>
    <w:rsid w:val="00957AA3"/>
    <w:rsid w:val="00957CD0"/>
    <w:rsid w:val="00957D05"/>
    <w:rsid w:val="00960062"/>
    <w:rsid w:val="009603A8"/>
    <w:rsid w:val="00961008"/>
    <w:rsid w:val="00961A23"/>
    <w:rsid w:val="00963437"/>
    <w:rsid w:val="00963A21"/>
    <w:rsid w:val="00963B8C"/>
    <w:rsid w:val="00964C09"/>
    <w:rsid w:val="009656B7"/>
    <w:rsid w:val="0096649E"/>
    <w:rsid w:val="00966813"/>
    <w:rsid w:val="009674EE"/>
    <w:rsid w:val="009704E6"/>
    <w:rsid w:val="00970698"/>
    <w:rsid w:val="0097111F"/>
    <w:rsid w:val="00971266"/>
    <w:rsid w:val="009714A0"/>
    <w:rsid w:val="0097232D"/>
    <w:rsid w:val="00972EA6"/>
    <w:rsid w:val="00973437"/>
    <w:rsid w:val="009746CB"/>
    <w:rsid w:val="00974C7C"/>
    <w:rsid w:val="009751AB"/>
    <w:rsid w:val="009754C2"/>
    <w:rsid w:val="00975666"/>
    <w:rsid w:val="00975A55"/>
    <w:rsid w:val="00976050"/>
    <w:rsid w:val="0097642B"/>
    <w:rsid w:val="009764A1"/>
    <w:rsid w:val="00980891"/>
    <w:rsid w:val="00980D73"/>
    <w:rsid w:val="0098106E"/>
    <w:rsid w:val="00981853"/>
    <w:rsid w:val="0098212D"/>
    <w:rsid w:val="00984BC9"/>
    <w:rsid w:val="0098551A"/>
    <w:rsid w:val="009857B8"/>
    <w:rsid w:val="009869A6"/>
    <w:rsid w:val="0099285B"/>
    <w:rsid w:val="0099311A"/>
    <w:rsid w:val="00993AD6"/>
    <w:rsid w:val="009959CD"/>
    <w:rsid w:val="00997A4F"/>
    <w:rsid w:val="009A10D1"/>
    <w:rsid w:val="009A13B7"/>
    <w:rsid w:val="009A16DB"/>
    <w:rsid w:val="009A1AEF"/>
    <w:rsid w:val="009A21A4"/>
    <w:rsid w:val="009A2E2C"/>
    <w:rsid w:val="009A3E1C"/>
    <w:rsid w:val="009A4924"/>
    <w:rsid w:val="009A4AE1"/>
    <w:rsid w:val="009A4D3E"/>
    <w:rsid w:val="009A5381"/>
    <w:rsid w:val="009A53CA"/>
    <w:rsid w:val="009A585E"/>
    <w:rsid w:val="009A59EF"/>
    <w:rsid w:val="009A5D42"/>
    <w:rsid w:val="009A5E00"/>
    <w:rsid w:val="009A6E99"/>
    <w:rsid w:val="009A711C"/>
    <w:rsid w:val="009A7400"/>
    <w:rsid w:val="009B0108"/>
    <w:rsid w:val="009B0A54"/>
    <w:rsid w:val="009B0F23"/>
    <w:rsid w:val="009B1CD6"/>
    <w:rsid w:val="009B2EE6"/>
    <w:rsid w:val="009B432D"/>
    <w:rsid w:val="009B48B0"/>
    <w:rsid w:val="009B4A9E"/>
    <w:rsid w:val="009B6896"/>
    <w:rsid w:val="009B6B27"/>
    <w:rsid w:val="009B71F6"/>
    <w:rsid w:val="009C1FE8"/>
    <w:rsid w:val="009C2C52"/>
    <w:rsid w:val="009C4623"/>
    <w:rsid w:val="009C4A5B"/>
    <w:rsid w:val="009C6748"/>
    <w:rsid w:val="009C7257"/>
    <w:rsid w:val="009C767A"/>
    <w:rsid w:val="009C770C"/>
    <w:rsid w:val="009C79BE"/>
    <w:rsid w:val="009D00D5"/>
    <w:rsid w:val="009D05CB"/>
    <w:rsid w:val="009D081E"/>
    <w:rsid w:val="009D1E3F"/>
    <w:rsid w:val="009D2435"/>
    <w:rsid w:val="009D2E5F"/>
    <w:rsid w:val="009D3B24"/>
    <w:rsid w:val="009D4014"/>
    <w:rsid w:val="009D53F9"/>
    <w:rsid w:val="009D7E2B"/>
    <w:rsid w:val="009E3033"/>
    <w:rsid w:val="009E33AB"/>
    <w:rsid w:val="009E375C"/>
    <w:rsid w:val="009E3D0D"/>
    <w:rsid w:val="009E3DAE"/>
    <w:rsid w:val="009E40B4"/>
    <w:rsid w:val="009E44B9"/>
    <w:rsid w:val="009E4852"/>
    <w:rsid w:val="009E731A"/>
    <w:rsid w:val="009F02D8"/>
    <w:rsid w:val="009F35FA"/>
    <w:rsid w:val="009F40AE"/>
    <w:rsid w:val="009F458F"/>
    <w:rsid w:val="009F4F90"/>
    <w:rsid w:val="009F5045"/>
    <w:rsid w:val="009F54AE"/>
    <w:rsid w:val="009F66A5"/>
    <w:rsid w:val="009F71CB"/>
    <w:rsid w:val="009F7862"/>
    <w:rsid w:val="00A0022C"/>
    <w:rsid w:val="00A00698"/>
    <w:rsid w:val="00A00919"/>
    <w:rsid w:val="00A03E53"/>
    <w:rsid w:val="00A0459D"/>
    <w:rsid w:val="00A0459F"/>
    <w:rsid w:val="00A05250"/>
    <w:rsid w:val="00A063B5"/>
    <w:rsid w:val="00A07D78"/>
    <w:rsid w:val="00A07F6B"/>
    <w:rsid w:val="00A1169B"/>
    <w:rsid w:val="00A1294F"/>
    <w:rsid w:val="00A12AEC"/>
    <w:rsid w:val="00A13086"/>
    <w:rsid w:val="00A134F6"/>
    <w:rsid w:val="00A1492E"/>
    <w:rsid w:val="00A14B50"/>
    <w:rsid w:val="00A14EB5"/>
    <w:rsid w:val="00A15290"/>
    <w:rsid w:val="00A162D5"/>
    <w:rsid w:val="00A177E7"/>
    <w:rsid w:val="00A20271"/>
    <w:rsid w:val="00A20BD2"/>
    <w:rsid w:val="00A210D1"/>
    <w:rsid w:val="00A219AB"/>
    <w:rsid w:val="00A21CEA"/>
    <w:rsid w:val="00A21D49"/>
    <w:rsid w:val="00A21E74"/>
    <w:rsid w:val="00A2261E"/>
    <w:rsid w:val="00A22D07"/>
    <w:rsid w:val="00A261D1"/>
    <w:rsid w:val="00A2642E"/>
    <w:rsid w:val="00A26D4F"/>
    <w:rsid w:val="00A27298"/>
    <w:rsid w:val="00A27AE7"/>
    <w:rsid w:val="00A27E0C"/>
    <w:rsid w:val="00A3028F"/>
    <w:rsid w:val="00A3043C"/>
    <w:rsid w:val="00A305A9"/>
    <w:rsid w:val="00A309BD"/>
    <w:rsid w:val="00A3135F"/>
    <w:rsid w:val="00A31976"/>
    <w:rsid w:val="00A35307"/>
    <w:rsid w:val="00A360C3"/>
    <w:rsid w:val="00A3624C"/>
    <w:rsid w:val="00A36A68"/>
    <w:rsid w:val="00A36F3D"/>
    <w:rsid w:val="00A37296"/>
    <w:rsid w:val="00A37945"/>
    <w:rsid w:val="00A37F32"/>
    <w:rsid w:val="00A40CCD"/>
    <w:rsid w:val="00A40DFB"/>
    <w:rsid w:val="00A4229B"/>
    <w:rsid w:val="00A42906"/>
    <w:rsid w:val="00A435DC"/>
    <w:rsid w:val="00A439AE"/>
    <w:rsid w:val="00A445AF"/>
    <w:rsid w:val="00A44EAE"/>
    <w:rsid w:val="00A45114"/>
    <w:rsid w:val="00A475F0"/>
    <w:rsid w:val="00A47BF7"/>
    <w:rsid w:val="00A514A8"/>
    <w:rsid w:val="00A5283C"/>
    <w:rsid w:val="00A53E70"/>
    <w:rsid w:val="00A54071"/>
    <w:rsid w:val="00A545C3"/>
    <w:rsid w:val="00A551A4"/>
    <w:rsid w:val="00A573DA"/>
    <w:rsid w:val="00A57B90"/>
    <w:rsid w:val="00A60288"/>
    <w:rsid w:val="00A609B5"/>
    <w:rsid w:val="00A617BC"/>
    <w:rsid w:val="00A62706"/>
    <w:rsid w:val="00A62D67"/>
    <w:rsid w:val="00A6327D"/>
    <w:rsid w:val="00A635BF"/>
    <w:rsid w:val="00A63731"/>
    <w:rsid w:val="00A641AA"/>
    <w:rsid w:val="00A641ED"/>
    <w:rsid w:val="00A6527A"/>
    <w:rsid w:val="00A6584E"/>
    <w:rsid w:val="00A669BC"/>
    <w:rsid w:val="00A70B5D"/>
    <w:rsid w:val="00A713C1"/>
    <w:rsid w:val="00A7185C"/>
    <w:rsid w:val="00A71BDD"/>
    <w:rsid w:val="00A72C46"/>
    <w:rsid w:val="00A72DCA"/>
    <w:rsid w:val="00A73A39"/>
    <w:rsid w:val="00A73F6C"/>
    <w:rsid w:val="00A7551C"/>
    <w:rsid w:val="00A75C82"/>
    <w:rsid w:val="00A75D42"/>
    <w:rsid w:val="00A76066"/>
    <w:rsid w:val="00A763E2"/>
    <w:rsid w:val="00A8094D"/>
    <w:rsid w:val="00A8124B"/>
    <w:rsid w:val="00A81778"/>
    <w:rsid w:val="00A818E0"/>
    <w:rsid w:val="00A82EDB"/>
    <w:rsid w:val="00A83417"/>
    <w:rsid w:val="00A8429B"/>
    <w:rsid w:val="00A861EC"/>
    <w:rsid w:val="00A86575"/>
    <w:rsid w:val="00A870CF"/>
    <w:rsid w:val="00A90739"/>
    <w:rsid w:val="00A90C5C"/>
    <w:rsid w:val="00A94BA5"/>
    <w:rsid w:val="00A95296"/>
    <w:rsid w:val="00A95796"/>
    <w:rsid w:val="00A96D5F"/>
    <w:rsid w:val="00A979B8"/>
    <w:rsid w:val="00A97F31"/>
    <w:rsid w:val="00AA238A"/>
    <w:rsid w:val="00AA35FB"/>
    <w:rsid w:val="00AA5ADD"/>
    <w:rsid w:val="00AA6500"/>
    <w:rsid w:val="00AA6E14"/>
    <w:rsid w:val="00AA7563"/>
    <w:rsid w:val="00AB04A7"/>
    <w:rsid w:val="00AB20BF"/>
    <w:rsid w:val="00AB2492"/>
    <w:rsid w:val="00AB4C8A"/>
    <w:rsid w:val="00AB61B5"/>
    <w:rsid w:val="00AB6822"/>
    <w:rsid w:val="00AB6B67"/>
    <w:rsid w:val="00AB7C22"/>
    <w:rsid w:val="00AC0B1D"/>
    <w:rsid w:val="00AC1E17"/>
    <w:rsid w:val="00AC1F7C"/>
    <w:rsid w:val="00AC219E"/>
    <w:rsid w:val="00AC35BB"/>
    <w:rsid w:val="00AC3D9C"/>
    <w:rsid w:val="00AC58AC"/>
    <w:rsid w:val="00AC72F6"/>
    <w:rsid w:val="00AD0029"/>
    <w:rsid w:val="00AD057A"/>
    <w:rsid w:val="00AD11C9"/>
    <w:rsid w:val="00AD2D97"/>
    <w:rsid w:val="00AD341A"/>
    <w:rsid w:val="00AD4927"/>
    <w:rsid w:val="00AD6A28"/>
    <w:rsid w:val="00AD7408"/>
    <w:rsid w:val="00AD7C64"/>
    <w:rsid w:val="00AE053E"/>
    <w:rsid w:val="00AE0CB6"/>
    <w:rsid w:val="00AE1961"/>
    <w:rsid w:val="00AE1BC0"/>
    <w:rsid w:val="00AE1E13"/>
    <w:rsid w:val="00AE2915"/>
    <w:rsid w:val="00AE3968"/>
    <w:rsid w:val="00AE45F8"/>
    <w:rsid w:val="00AE4D81"/>
    <w:rsid w:val="00AE65C8"/>
    <w:rsid w:val="00AE6FD0"/>
    <w:rsid w:val="00AE7B67"/>
    <w:rsid w:val="00AF0088"/>
    <w:rsid w:val="00AF0119"/>
    <w:rsid w:val="00AF034B"/>
    <w:rsid w:val="00AF0546"/>
    <w:rsid w:val="00AF085C"/>
    <w:rsid w:val="00AF18BC"/>
    <w:rsid w:val="00AF1A32"/>
    <w:rsid w:val="00AF238E"/>
    <w:rsid w:val="00AF2705"/>
    <w:rsid w:val="00AF38C9"/>
    <w:rsid w:val="00AF3C7A"/>
    <w:rsid w:val="00AF7DBC"/>
    <w:rsid w:val="00B0038E"/>
    <w:rsid w:val="00B0039A"/>
    <w:rsid w:val="00B01A08"/>
    <w:rsid w:val="00B02A9D"/>
    <w:rsid w:val="00B046EC"/>
    <w:rsid w:val="00B05959"/>
    <w:rsid w:val="00B06285"/>
    <w:rsid w:val="00B0647A"/>
    <w:rsid w:val="00B105E9"/>
    <w:rsid w:val="00B10760"/>
    <w:rsid w:val="00B10EF2"/>
    <w:rsid w:val="00B11539"/>
    <w:rsid w:val="00B1175B"/>
    <w:rsid w:val="00B11A34"/>
    <w:rsid w:val="00B11C55"/>
    <w:rsid w:val="00B12A36"/>
    <w:rsid w:val="00B13843"/>
    <w:rsid w:val="00B13F61"/>
    <w:rsid w:val="00B14015"/>
    <w:rsid w:val="00B142D0"/>
    <w:rsid w:val="00B14346"/>
    <w:rsid w:val="00B14609"/>
    <w:rsid w:val="00B155BD"/>
    <w:rsid w:val="00B15C97"/>
    <w:rsid w:val="00B167C8"/>
    <w:rsid w:val="00B1683E"/>
    <w:rsid w:val="00B2034C"/>
    <w:rsid w:val="00B20FAE"/>
    <w:rsid w:val="00B222C2"/>
    <w:rsid w:val="00B2274B"/>
    <w:rsid w:val="00B24371"/>
    <w:rsid w:val="00B24FA3"/>
    <w:rsid w:val="00B26A8E"/>
    <w:rsid w:val="00B309EC"/>
    <w:rsid w:val="00B30BCC"/>
    <w:rsid w:val="00B319E3"/>
    <w:rsid w:val="00B32058"/>
    <w:rsid w:val="00B3210B"/>
    <w:rsid w:val="00B3439E"/>
    <w:rsid w:val="00B343B4"/>
    <w:rsid w:val="00B348C2"/>
    <w:rsid w:val="00B34E3A"/>
    <w:rsid w:val="00B365E6"/>
    <w:rsid w:val="00B36B4D"/>
    <w:rsid w:val="00B37080"/>
    <w:rsid w:val="00B40A7C"/>
    <w:rsid w:val="00B42E5F"/>
    <w:rsid w:val="00B43BB9"/>
    <w:rsid w:val="00B4433A"/>
    <w:rsid w:val="00B45090"/>
    <w:rsid w:val="00B45935"/>
    <w:rsid w:val="00B45AC6"/>
    <w:rsid w:val="00B46792"/>
    <w:rsid w:val="00B46819"/>
    <w:rsid w:val="00B500D1"/>
    <w:rsid w:val="00B52A80"/>
    <w:rsid w:val="00B53C1A"/>
    <w:rsid w:val="00B53EB2"/>
    <w:rsid w:val="00B54233"/>
    <w:rsid w:val="00B55DC9"/>
    <w:rsid w:val="00B56633"/>
    <w:rsid w:val="00B57401"/>
    <w:rsid w:val="00B601F4"/>
    <w:rsid w:val="00B61ED2"/>
    <w:rsid w:val="00B6220C"/>
    <w:rsid w:val="00B63790"/>
    <w:rsid w:val="00B64B96"/>
    <w:rsid w:val="00B65455"/>
    <w:rsid w:val="00B705EF"/>
    <w:rsid w:val="00B70A3A"/>
    <w:rsid w:val="00B7119D"/>
    <w:rsid w:val="00B734F0"/>
    <w:rsid w:val="00B73562"/>
    <w:rsid w:val="00B73F5D"/>
    <w:rsid w:val="00B750F7"/>
    <w:rsid w:val="00B75357"/>
    <w:rsid w:val="00B754D2"/>
    <w:rsid w:val="00B7590C"/>
    <w:rsid w:val="00B775B2"/>
    <w:rsid w:val="00B776FF"/>
    <w:rsid w:val="00B8094C"/>
    <w:rsid w:val="00B8191E"/>
    <w:rsid w:val="00B81D01"/>
    <w:rsid w:val="00B82BEB"/>
    <w:rsid w:val="00B83AED"/>
    <w:rsid w:val="00B85798"/>
    <w:rsid w:val="00B858D9"/>
    <w:rsid w:val="00B85C9C"/>
    <w:rsid w:val="00B86393"/>
    <w:rsid w:val="00B875F3"/>
    <w:rsid w:val="00B877B9"/>
    <w:rsid w:val="00B920B8"/>
    <w:rsid w:val="00B92E64"/>
    <w:rsid w:val="00B9323D"/>
    <w:rsid w:val="00B9354B"/>
    <w:rsid w:val="00B94181"/>
    <w:rsid w:val="00B9467F"/>
    <w:rsid w:val="00B94D5B"/>
    <w:rsid w:val="00B95D4E"/>
    <w:rsid w:val="00B96210"/>
    <w:rsid w:val="00B9668D"/>
    <w:rsid w:val="00B972AF"/>
    <w:rsid w:val="00BA041A"/>
    <w:rsid w:val="00BA0AC8"/>
    <w:rsid w:val="00BA0FB6"/>
    <w:rsid w:val="00BA13D5"/>
    <w:rsid w:val="00BA19A1"/>
    <w:rsid w:val="00BA19A9"/>
    <w:rsid w:val="00BA1B38"/>
    <w:rsid w:val="00BA274F"/>
    <w:rsid w:val="00BA2E1A"/>
    <w:rsid w:val="00BA2F9D"/>
    <w:rsid w:val="00BA38DD"/>
    <w:rsid w:val="00BA439D"/>
    <w:rsid w:val="00BA4BA1"/>
    <w:rsid w:val="00BA77BD"/>
    <w:rsid w:val="00BA782F"/>
    <w:rsid w:val="00BB2A3E"/>
    <w:rsid w:val="00BB3865"/>
    <w:rsid w:val="00BB48FE"/>
    <w:rsid w:val="00BB49A7"/>
    <w:rsid w:val="00BB4AE5"/>
    <w:rsid w:val="00BB5CBE"/>
    <w:rsid w:val="00BB647F"/>
    <w:rsid w:val="00BB6C94"/>
    <w:rsid w:val="00BB70AC"/>
    <w:rsid w:val="00BB7DA9"/>
    <w:rsid w:val="00BC04E1"/>
    <w:rsid w:val="00BC09C9"/>
    <w:rsid w:val="00BC335E"/>
    <w:rsid w:val="00BC3B3C"/>
    <w:rsid w:val="00BC4BD0"/>
    <w:rsid w:val="00BC54C2"/>
    <w:rsid w:val="00BC54C5"/>
    <w:rsid w:val="00BC6B80"/>
    <w:rsid w:val="00BC7272"/>
    <w:rsid w:val="00BC7C43"/>
    <w:rsid w:val="00BD000D"/>
    <w:rsid w:val="00BD01E6"/>
    <w:rsid w:val="00BD14E7"/>
    <w:rsid w:val="00BD245A"/>
    <w:rsid w:val="00BD3702"/>
    <w:rsid w:val="00BD3751"/>
    <w:rsid w:val="00BD5363"/>
    <w:rsid w:val="00BD5571"/>
    <w:rsid w:val="00BD5B3A"/>
    <w:rsid w:val="00BD6206"/>
    <w:rsid w:val="00BD62AD"/>
    <w:rsid w:val="00BD67BA"/>
    <w:rsid w:val="00BD7D7A"/>
    <w:rsid w:val="00BE06C5"/>
    <w:rsid w:val="00BE1C44"/>
    <w:rsid w:val="00BE2002"/>
    <w:rsid w:val="00BE2A05"/>
    <w:rsid w:val="00BE2D29"/>
    <w:rsid w:val="00BE37B4"/>
    <w:rsid w:val="00BE3D19"/>
    <w:rsid w:val="00BE3DFA"/>
    <w:rsid w:val="00BE40C2"/>
    <w:rsid w:val="00BE4ACE"/>
    <w:rsid w:val="00BE4B1C"/>
    <w:rsid w:val="00BE5BE3"/>
    <w:rsid w:val="00BE7112"/>
    <w:rsid w:val="00BE733D"/>
    <w:rsid w:val="00BF01EE"/>
    <w:rsid w:val="00BF1804"/>
    <w:rsid w:val="00BF1814"/>
    <w:rsid w:val="00BF1A5D"/>
    <w:rsid w:val="00BF3382"/>
    <w:rsid w:val="00BF3929"/>
    <w:rsid w:val="00BF3C40"/>
    <w:rsid w:val="00BF4E53"/>
    <w:rsid w:val="00BF598D"/>
    <w:rsid w:val="00BF7C8C"/>
    <w:rsid w:val="00C007A7"/>
    <w:rsid w:val="00C025A6"/>
    <w:rsid w:val="00C02C9D"/>
    <w:rsid w:val="00C03306"/>
    <w:rsid w:val="00C046B4"/>
    <w:rsid w:val="00C07726"/>
    <w:rsid w:val="00C07FD7"/>
    <w:rsid w:val="00C106B0"/>
    <w:rsid w:val="00C10A0D"/>
    <w:rsid w:val="00C11139"/>
    <w:rsid w:val="00C1369D"/>
    <w:rsid w:val="00C142DD"/>
    <w:rsid w:val="00C15970"/>
    <w:rsid w:val="00C161C0"/>
    <w:rsid w:val="00C161C3"/>
    <w:rsid w:val="00C1627F"/>
    <w:rsid w:val="00C1714A"/>
    <w:rsid w:val="00C17386"/>
    <w:rsid w:val="00C17FC7"/>
    <w:rsid w:val="00C2138D"/>
    <w:rsid w:val="00C22012"/>
    <w:rsid w:val="00C24CD1"/>
    <w:rsid w:val="00C2531E"/>
    <w:rsid w:val="00C26AA1"/>
    <w:rsid w:val="00C276D4"/>
    <w:rsid w:val="00C278C6"/>
    <w:rsid w:val="00C31719"/>
    <w:rsid w:val="00C3528E"/>
    <w:rsid w:val="00C35515"/>
    <w:rsid w:val="00C36530"/>
    <w:rsid w:val="00C401E6"/>
    <w:rsid w:val="00C40D84"/>
    <w:rsid w:val="00C411E4"/>
    <w:rsid w:val="00C41281"/>
    <w:rsid w:val="00C413BB"/>
    <w:rsid w:val="00C4169E"/>
    <w:rsid w:val="00C42681"/>
    <w:rsid w:val="00C44EAC"/>
    <w:rsid w:val="00C459B3"/>
    <w:rsid w:val="00C45C04"/>
    <w:rsid w:val="00C4670E"/>
    <w:rsid w:val="00C5010E"/>
    <w:rsid w:val="00C503E7"/>
    <w:rsid w:val="00C50901"/>
    <w:rsid w:val="00C5179A"/>
    <w:rsid w:val="00C51BB6"/>
    <w:rsid w:val="00C51C01"/>
    <w:rsid w:val="00C525E7"/>
    <w:rsid w:val="00C539B6"/>
    <w:rsid w:val="00C53FC2"/>
    <w:rsid w:val="00C545A7"/>
    <w:rsid w:val="00C550A0"/>
    <w:rsid w:val="00C551E6"/>
    <w:rsid w:val="00C55ED1"/>
    <w:rsid w:val="00C561EB"/>
    <w:rsid w:val="00C56227"/>
    <w:rsid w:val="00C568DC"/>
    <w:rsid w:val="00C607EB"/>
    <w:rsid w:val="00C61731"/>
    <w:rsid w:val="00C624EB"/>
    <w:rsid w:val="00C62AEF"/>
    <w:rsid w:val="00C63426"/>
    <w:rsid w:val="00C6398E"/>
    <w:rsid w:val="00C644B2"/>
    <w:rsid w:val="00C64F50"/>
    <w:rsid w:val="00C6532D"/>
    <w:rsid w:val="00C65332"/>
    <w:rsid w:val="00C65552"/>
    <w:rsid w:val="00C6591F"/>
    <w:rsid w:val="00C661FD"/>
    <w:rsid w:val="00C66670"/>
    <w:rsid w:val="00C6703E"/>
    <w:rsid w:val="00C67716"/>
    <w:rsid w:val="00C70A34"/>
    <w:rsid w:val="00C711BB"/>
    <w:rsid w:val="00C7227E"/>
    <w:rsid w:val="00C7235E"/>
    <w:rsid w:val="00C72A7F"/>
    <w:rsid w:val="00C733C2"/>
    <w:rsid w:val="00C747ED"/>
    <w:rsid w:val="00C74BB7"/>
    <w:rsid w:val="00C7561D"/>
    <w:rsid w:val="00C762EB"/>
    <w:rsid w:val="00C76AE9"/>
    <w:rsid w:val="00C76B5C"/>
    <w:rsid w:val="00C773EE"/>
    <w:rsid w:val="00C77BB2"/>
    <w:rsid w:val="00C77D5E"/>
    <w:rsid w:val="00C8077F"/>
    <w:rsid w:val="00C81138"/>
    <w:rsid w:val="00C82D29"/>
    <w:rsid w:val="00C830DC"/>
    <w:rsid w:val="00C836F3"/>
    <w:rsid w:val="00C83C5E"/>
    <w:rsid w:val="00C84292"/>
    <w:rsid w:val="00C8547A"/>
    <w:rsid w:val="00C85B2B"/>
    <w:rsid w:val="00C87075"/>
    <w:rsid w:val="00C87D09"/>
    <w:rsid w:val="00C904CF"/>
    <w:rsid w:val="00C91A72"/>
    <w:rsid w:val="00C9251B"/>
    <w:rsid w:val="00C92F04"/>
    <w:rsid w:val="00C93A2E"/>
    <w:rsid w:val="00C94177"/>
    <w:rsid w:val="00C94358"/>
    <w:rsid w:val="00C94E39"/>
    <w:rsid w:val="00C95189"/>
    <w:rsid w:val="00C95839"/>
    <w:rsid w:val="00C9661E"/>
    <w:rsid w:val="00C97182"/>
    <w:rsid w:val="00CA02A4"/>
    <w:rsid w:val="00CA2D5B"/>
    <w:rsid w:val="00CA2FA3"/>
    <w:rsid w:val="00CA33CA"/>
    <w:rsid w:val="00CA4B9C"/>
    <w:rsid w:val="00CA5301"/>
    <w:rsid w:val="00CA5A35"/>
    <w:rsid w:val="00CA7423"/>
    <w:rsid w:val="00CB0172"/>
    <w:rsid w:val="00CB11D9"/>
    <w:rsid w:val="00CB1ADB"/>
    <w:rsid w:val="00CB1DB9"/>
    <w:rsid w:val="00CB22F3"/>
    <w:rsid w:val="00CB3883"/>
    <w:rsid w:val="00CB4A55"/>
    <w:rsid w:val="00CB5067"/>
    <w:rsid w:val="00CB5208"/>
    <w:rsid w:val="00CB6B49"/>
    <w:rsid w:val="00CB6E99"/>
    <w:rsid w:val="00CB6FE4"/>
    <w:rsid w:val="00CB7F19"/>
    <w:rsid w:val="00CC0C48"/>
    <w:rsid w:val="00CC1129"/>
    <w:rsid w:val="00CC174D"/>
    <w:rsid w:val="00CC3533"/>
    <w:rsid w:val="00CC46B9"/>
    <w:rsid w:val="00CC54F6"/>
    <w:rsid w:val="00CC57CE"/>
    <w:rsid w:val="00CC68A2"/>
    <w:rsid w:val="00CC7911"/>
    <w:rsid w:val="00CC7BD5"/>
    <w:rsid w:val="00CD0C64"/>
    <w:rsid w:val="00CD2A92"/>
    <w:rsid w:val="00CD2C34"/>
    <w:rsid w:val="00CD3AEC"/>
    <w:rsid w:val="00CD3F3D"/>
    <w:rsid w:val="00CD3FBA"/>
    <w:rsid w:val="00CD449B"/>
    <w:rsid w:val="00CD4EE1"/>
    <w:rsid w:val="00CD5DBF"/>
    <w:rsid w:val="00CD5EA8"/>
    <w:rsid w:val="00CD6C86"/>
    <w:rsid w:val="00CD6EDA"/>
    <w:rsid w:val="00CD77C1"/>
    <w:rsid w:val="00CE0303"/>
    <w:rsid w:val="00CE09E3"/>
    <w:rsid w:val="00CE141D"/>
    <w:rsid w:val="00CE18CB"/>
    <w:rsid w:val="00CE1C0C"/>
    <w:rsid w:val="00CE2E35"/>
    <w:rsid w:val="00CE2E55"/>
    <w:rsid w:val="00CE34D3"/>
    <w:rsid w:val="00CE3C91"/>
    <w:rsid w:val="00CE3EC1"/>
    <w:rsid w:val="00CE40D1"/>
    <w:rsid w:val="00CE55B6"/>
    <w:rsid w:val="00CE57A2"/>
    <w:rsid w:val="00CE5932"/>
    <w:rsid w:val="00CE6C31"/>
    <w:rsid w:val="00CE6C84"/>
    <w:rsid w:val="00CE730D"/>
    <w:rsid w:val="00CE7F97"/>
    <w:rsid w:val="00CF1510"/>
    <w:rsid w:val="00CF2465"/>
    <w:rsid w:val="00CF2BF3"/>
    <w:rsid w:val="00CF33EA"/>
    <w:rsid w:val="00CF3785"/>
    <w:rsid w:val="00CF506C"/>
    <w:rsid w:val="00CF514E"/>
    <w:rsid w:val="00CF5168"/>
    <w:rsid w:val="00CF5B6B"/>
    <w:rsid w:val="00CF64B9"/>
    <w:rsid w:val="00CF6B88"/>
    <w:rsid w:val="00CF6D77"/>
    <w:rsid w:val="00CF752F"/>
    <w:rsid w:val="00CF7CF8"/>
    <w:rsid w:val="00D00853"/>
    <w:rsid w:val="00D00EA8"/>
    <w:rsid w:val="00D040F4"/>
    <w:rsid w:val="00D0587D"/>
    <w:rsid w:val="00D06A54"/>
    <w:rsid w:val="00D12DFC"/>
    <w:rsid w:val="00D12E97"/>
    <w:rsid w:val="00D13851"/>
    <w:rsid w:val="00D13C18"/>
    <w:rsid w:val="00D13D36"/>
    <w:rsid w:val="00D14934"/>
    <w:rsid w:val="00D15642"/>
    <w:rsid w:val="00D16659"/>
    <w:rsid w:val="00D16E69"/>
    <w:rsid w:val="00D20548"/>
    <w:rsid w:val="00D20DDD"/>
    <w:rsid w:val="00D219E9"/>
    <w:rsid w:val="00D21EC5"/>
    <w:rsid w:val="00D2233D"/>
    <w:rsid w:val="00D22655"/>
    <w:rsid w:val="00D229E0"/>
    <w:rsid w:val="00D2367E"/>
    <w:rsid w:val="00D24097"/>
    <w:rsid w:val="00D24CCF"/>
    <w:rsid w:val="00D279BB"/>
    <w:rsid w:val="00D27E46"/>
    <w:rsid w:val="00D306FE"/>
    <w:rsid w:val="00D312B2"/>
    <w:rsid w:val="00D314C4"/>
    <w:rsid w:val="00D317D3"/>
    <w:rsid w:val="00D31A85"/>
    <w:rsid w:val="00D31B9B"/>
    <w:rsid w:val="00D32082"/>
    <w:rsid w:val="00D32179"/>
    <w:rsid w:val="00D32C1E"/>
    <w:rsid w:val="00D359E8"/>
    <w:rsid w:val="00D3719C"/>
    <w:rsid w:val="00D3782E"/>
    <w:rsid w:val="00D414D9"/>
    <w:rsid w:val="00D41D7E"/>
    <w:rsid w:val="00D43560"/>
    <w:rsid w:val="00D43AB1"/>
    <w:rsid w:val="00D44975"/>
    <w:rsid w:val="00D450A3"/>
    <w:rsid w:val="00D457B9"/>
    <w:rsid w:val="00D45D59"/>
    <w:rsid w:val="00D45FFE"/>
    <w:rsid w:val="00D46207"/>
    <w:rsid w:val="00D503F2"/>
    <w:rsid w:val="00D52807"/>
    <w:rsid w:val="00D531D5"/>
    <w:rsid w:val="00D53B80"/>
    <w:rsid w:val="00D53FDB"/>
    <w:rsid w:val="00D54D97"/>
    <w:rsid w:val="00D55D6B"/>
    <w:rsid w:val="00D56F9A"/>
    <w:rsid w:val="00D57CEE"/>
    <w:rsid w:val="00D608B3"/>
    <w:rsid w:val="00D61896"/>
    <w:rsid w:val="00D6206F"/>
    <w:rsid w:val="00D634CF"/>
    <w:rsid w:val="00D6354D"/>
    <w:rsid w:val="00D63987"/>
    <w:rsid w:val="00D63BE7"/>
    <w:rsid w:val="00D666E5"/>
    <w:rsid w:val="00D667B1"/>
    <w:rsid w:val="00D67095"/>
    <w:rsid w:val="00D67DAC"/>
    <w:rsid w:val="00D67F5B"/>
    <w:rsid w:val="00D70117"/>
    <w:rsid w:val="00D702F2"/>
    <w:rsid w:val="00D70840"/>
    <w:rsid w:val="00D708A2"/>
    <w:rsid w:val="00D716F4"/>
    <w:rsid w:val="00D71C00"/>
    <w:rsid w:val="00D72A95"/>
    <w:rsid w:val="00D72FAE"/>
    <w:rsid w:val="00D73FE1"/>
    <w:rsid w:val="00D753CC"/>
    <w:rsid w:val="00D77A02"/>
    <w:rsid w:val="00D827C3"/>
    <w:rsid w:val="00D83796"/>
    <w:rsid w:val="00D84D6B"/>
    <w:rsid w:val="00D86699"/>
    <w:rsid w:val="00D869F6"/>
    <w:rsid w:val="00D9214E"/>
    <w:rsid w:val="00D9298A"/>
    <w:rsid w:val="00D93543"/>
    <w:rsid w:val="00D93CF2"/>
    <w:rsid w:val="00D9467F"/>
    <w:rsid w:val="00D94D21"/>
    <w:rsid w:val="00D95568"/>
    <w:rsid w:val="00D95BFC"/>
    <w:rsid w:val="00D96211"/>
    <w:rsid w:val="00D965AA"/>
    <w:rsid w:val="00D978F8"/>
    <w:rsid w:val="00D97BF1"/>
    <w:rsid w:val="00DA16E3"/>
    <w:rsid w:val="00DA1EB4"/>
    <w:rsid w:val="00DA2538"/>
    <w:rsid w:val="00DA29CF"/>
    <w:rsid w:val="00DA36CD"/>
    <w:rsid w:val="00DA3831"/>
    <w:rsid w:val="00DA3BDF"/>
    <w:rsid w:val="00DA5306"/>
    <w:rsid w:val="00DA6F87"/>
    <w:rsid w:val="00DA7091"/>
    <w:rsid w:val="00DA719B"/>
    <w:rsid w:val="00DB0241"/>
    <w:rsid w:val="00DB047C"/>
    <w:rsid w:val="00DB1C2C"/>
    <w:rsid w:val="00DB2568"/>
    <w:rsid w:val="00DB2BD9"/>
    <w:rsid w:val="00DB3C03"/>
    <w:rsid w:val="00DB41DE"/>
    <w:rsid w:val="00DB6FD4"/>
    <w:rsid w:val="00DC0495"/>
    <w:rsid w:val="00DC0639"/>
    <w:rsid w:val="00DC0A40"/>
    <w:rsid w:val="00DC13B9"/>
    <w:rsid w:val="00DC1F76"/>
    <w:rsid w:val="00DC23E4"/>
    <w:rsid w:val="00DC2C05"/>
    <w:rsid w:val="00DC3340"/>
    <w:rsid w:val="00DC4546"/>
    <w:rsid w:val="00DC4E48"/>
    <w:rsid w:val="00DC518B"/>
    <w:rsid w:val="00DC537D"/>
    <w:rsid w:val="00DC5A6E"/>
    <w:rsid w:val="00DC697C"/>
    <w:rsid w:val="00DC6FAB"/>
    <w:rsid w:val="00DC744A"/>
    <w:rsid w:val="00DC782E"/>
    <w:rsid w:val="00DD02F8"/>
    <w:rsid w:val="00DD13F2"/>
    <w:rsid w:val="00DD1DD4"/>
    <w:rsid w:val="00DD214F"/>
    <w:rsid w:val="00DD234A"/>
    <w:rsid w:val="00DD3B0A"/>
    <w:rsid w:val="00DD4453"/>
    <w:rsid w:val="00DD52D1"/>
    <w:rsid w:val="00DD559A"/>
    <w:rsid w:val="00DD6728"/>
    <w:rsid w:val="00DD73E6"/>
    <w:rsid w:val="00DD76D5"/>
    <w:rsid w:val="00DD7B0E"/>
    <w:rsid w:val="00DE26A0"/>
    <w:rsid w:val="00DE516E"/>
    <w:rsid w:val="00DE517D"/>
    <w:rsid w:val="00DE6AC0"/>
    <w:rsid w:val="00DE6B5E"/>
    <w:rsid w:val="00DE6F32"/>
    <w:rsid w:val="00DF0BC1"/>
    <w:rsid w:val="00DF2306"/>
    <w:rsid w:val="00DF31D0"/>
    <w:rsid w:val="00DF51D0"/>
    <w:rsid w:val="00DF53BF"/>
    <w:rsid w:val="00DF5654"/>
    <w:rsid w:val="00DF638E"/>
    <w:rsid w:val="00DF6CFF"/>
    <w:rsid w:val="00E0043E"/>
    <w:rsid w:val="00E01C0F"/>
    <w:rsid w:val="00E02817"/>
    <w:rsid w:val="00E02C33"/>
    <w:rsid w:val="00E03754"/>
    <w:rsid w:val="00E04C00"/>
    <w:rsid w:val="00E1011F"/>
    <w:rsid w:val="00E102F7"/>
    <w:rsid w:val="00E113A6"/>
    <w:rsid w:val="00E11764"/>
    <w:rsid w:val="00E124CA"/>
    <w:rsid w:val="00E133C7"/>
    <w:rsid w:val="00E145A3"/>
    <w:rsid w:val="00E14D04"/>
    <w:rsid w:val="00E15739"/>
    <w:rsid w:val="00E15B75"/>
    <w:rsid w:val="00E15F1B"/>
    <w:rsid w:val="00E20576"/>
    <w:rsid w:val="00E2424E"/>
    <w:rsid w:val="00E24B61"/>
    <w:rsid w:val="00E25D6F"/>
    <w:rsid w:val="00E25F5A"/>
    <w:rsid w:val="00E2694A"/>
    <w:rsid w:val="00E26FFB"/>
    <w:rsid w:val="00E2767D"/>
    <w:rsid w:val="00E278E1"/>
    <w:rsid w:val="00E27A8F"/>
    <w:rsid w:val="00E30B59"/>
    <w:rsid w:val="00E3144C"/>
    <w:rsid w:val="00E328BC"/>
    <w:rsid w:val="00E330CB"/>
    <w:rsid w:val="00E33B24"/>
    <w:rsid w:val="00E33C4A"/>
    <w:rsid w:val="00E351DA"/>
    <w:rsid w:val="00E3523C"/>
    <w:rsid w:val="00E35768"/>
    <w:rsid w:val="00E36201"/>
    <w:rsid w:val="00E400D8"/>
    <w:rsid w:val="00E4029F"/>
    <w:rsid w:val="00E405E7"/>
    <w:rsid w:val="00E41A31"/>
    <w:rsid w:val="00E41AB7"/>
    <w:rsid w:val="00E42306"/>
    <w:rsid w:val="00E43076"/>
    <w:rsid w:val="00E46573"/>
    <w:rsid w:val="00E47094"/>
    <w:rsid w:val="00E47760"/>
    <w:rsid w:val="00E52221"/>
    <w:rsid w:val="00E53084"/>
    <w:rsid w:val="00E56435"/>
    <w:rsid w:val="00E56721"/>
    <w:rsid w:val="00E5700D"/>
    <w:rsid w:val="00E613E1"/>
    <w:rsid w:val="00E61696"/>
    <w:rsid w:val="00E61993"/>
    <w:rsid w:val="00E61AA9"/>
    <w:rsid w:val="00E61FE5"/>
    <w:rsid w:val="00E62933"/>
    <w:rsid w:val="00E6413F"/>
    <w:rsid w:val="00E64375"/>
    <w:rsid w:val="00E65283"/>
    <w:rsid w:val="00E65571"/>
    <w:rsid w:val="00E66E47"/>
    <w:rsid w:val="00E707D0"/>
    <w:rsid w:val="00E73DD1"/>
    <w:rsid w:val="00E762CC"/>
    <w:rsid w:val="00E76CC6"/>
    <w:rsid w:val="00E77C26"/>
    <w:rsid w:val="00E80E9A"/>
    <w:rsid w:val="00E81D0D"/>
    <w:rsid w:val="00E85B14"/>
    <w:rsid w:val="00E86225"/>
    <w:rsid w:val="00E90D64"/>
    <w:rsid w:val="00E918FF"/>
    <w:rsid w:val="00E91B6C"/>
    <w:rsid w:val="00E92400"/>
    <w:rsid w:val="00E93772"/>
    <w:rsid w:val="00E95200"/>
    <w:rsid w:val="00E96B78"/>
    <w:rsid w:val="00E96C06"/>
    <w:rsid w:val="00E9798C"/>
    <w:rsid w:val="00EA1084"/>
    <w:rsid w:val="00EA1595"/>
    <w:rsid w:val="00EA1623"/>
    <w:rsid w:val="00EA1B65"/>
    <w:rsid w:val="00EA2C34"/>
    <w:rsid w:val="00EA2E94"/>
    <w:rsid w:val="00EA2F44"/>
    <w:rsid w:val="00EA345D"/>
    <w:rsid w:val="00EA47C4"/>
    <w:rsid w:val="00EA5078"/>
    <w:rsid w:val="00EA5B37"/>
    <w:rsid w:val="00EA7643"/>
    <w:rsid w:val="00EB08C1"/>
    <w:rsid w:val="00EB3E52"/>
    <w:rsid w:val="00EB4BDD"/>
    <w:rsid w:val="00EB5321"/>
    <w:rsid w:val="00EB571B"/>
    <w:rsid w:val="00EB5EEF"/>
    <w:rsid w:val="00EB6383"/>
    <w:rsid w:val="00EB6CE4"/>
    <w:rsid w:val="00EC0359"/>
    <w:rsid w:val="00EC0534"/>
    <w:rsid w:val="00EC0604"/>
    <w:rsid w:val="00EC06AE"/>
    <w:rsid w:val="00EC0842"/>
    <w:rsid w:val="00EC0E9B"/>
    <w:rsid w:val="00EC141E"/>
    <w:rsid w:val="00EC1D58"/>
    <w:rsid w:val="00EC2226"/>
    <w:rsid w:val="00EC2950"/>
    <w:rsid w:val="00EC5F8D"/>
    <w:rsid w:val="00EC620B"/>
    <w:rsid w:val="00EC6582"/>
    <w:rsid w:val="00EC65FA"/>
    <w:rsid w:val="00EC6FE1"/>
    <w:rsid w:val="00EC71C5"/>
    <w:rsid w:val="00EC79D5"/>
    <w:rsid w:val="00ED00E1"/>
    <w:rsid w:val="00ED0356"/>
    <w:rsid w:val="00ED092C"/>
    <w:rsid w:val="00ED0CAC"/>
    <w:rsid w:val="00ED13A8"/>
    <w:rsid w:val="00ED18DA"/>
    <w:rsid w:val="00ED1AC8"/>
    <w:rsid w:val="00ED2056"/>
    <w:rsid w:val="00ED2B69"/>
    <w:rsid w:val="00ED3547"/>
    <w:rsid w:val="00ED64C2"/>
    <w:rsid w:val="00ED6DC1"/>
    <w:rsid w:val="00ED75C0"/>
    <w:rsid w:val="00ED7796"/>
    <w:rsid w:val="00ED7F47"/>
    <w:rsid w:val="00ED7FB8"/>
    <w:rsid w:val="00EE11A1"/>
    <w:rsid w:val="00EE1A92"/>
    <w:rsid w:val="00EE2DCE"/>
    <w:rsid w:val="00EE30E8"/>
    <w:rsid w:val="00EE40E8"/>
    <w:rsid w:val="00EE467E"/>
    <w:rsid w:val="00EE4CFB"/>
    <w:rsid w:val="00EE6956"/>
    <w:rsid w:val="00EE7005"/>
    <w:rsid w:val="00EE757A"/>
    <w:rsid w:val="00EF01CC"/>
    <w:rsid w:val="00EF074A"/>
    <w:rsid w:val="00EF0A21"/>
    <w:rsid w:val="00EF0D1F"/>
    <w:rsid w:val="00EF13F3"/>
    <w:rsid w:val="00EF2AAF"/>
    <w:rsid w:val="00EF34A5"/>
    <w:rsid w:val="00EF5F07"/>
    <w:rsid w:val="00EF6498"/>
    <w:rsid w:val="00EF7128"/>
    <w:rsid w:val="00EF7C80"/>
    <w:rsid w:val="00F00C7B"/>
    <w:rsid w:val="00F0109D"/>
    <w:rsid w:val="00F02848"/>
    <w:rsid w:val="00F02B5C"/>
    <w:rsid w:val="00F02B89"/>
    <w:rsid w:val="00F036D1"/>
    <w:rsid w:val="00F03E4B"/>
    <w:rsid w:val="00F05A03"/>
    <w:rsid w:val="00F05AA9"/>
    <w:rsid w:val="00F063D4"/>
    <w:rsid w:val="00F0737F"/>
    <w:rsid w:val="00F07FE4"/>
    <w:rsid w:val="00F12D70"/>
    <w:rsid w:val="00F13483"/>
    <w:rsid w:val="00F13BA4"/>
    <w:rsid w:val="00F14197"/>
    <w:rsid w:val="00F146CD"/>
    <w:rsid w:val="00F148F3"/>
    <w:rsid w:val="00F14C7D"/>
    <w:rsid w:val="00F16D40"/>
    <w:rsid w:val="00F20E62"/>
    <w:rsid w:val="00F22145"/>
    <w:rsid w:val="00F2234B"/>
    <w:rsid w:val="00F2286C"/>
    <w:rsid w:val="00F23527"/>
    <w:rsid w:val="00F23A3A"/>
    <w:rsid w:val="00F24343"/>
    <w:rsid w:val="00F25DC8"/>
    <w:rsid w:val="00F26522"/>
    <w:rsid w:val="00F27580"/>
    <w:rsid w:val="00F27598"/>
    <w:rsid w:val="00F27736"/>
    <w:rsid w:val="00F305F6"/>
    <w:rsid w:val="00F31467"/>
    <w:rsid w:val="00F31927"/>
    <w:rsid w:val="00F31A61"/>
    <w:rsid w:val="00F3323B"/>
    <w:rsid w:val="00F34424"/>
    <w:rsid w:val="00F35896"/>
    <w:rsid w:val="00F368CD"/>
    <w:rsid w:val="00F3704B"/>
    <w:rsid w:val="00F42DFC"/>
    <w:rsid w:val="00F4398A"/>
    <w:rsid w:val="00F44555"/>
    <w:rsid w:val="00F445D3"/>
    <w:rsid w:val="00F44C35"/>
    <w:rsid w:val="00F44F0A"/>
    <w:rsid w:val="00F45BE4"/>
    <w:rsid w:val="00F46153"/>
    <w:rsid w:val="00F47D8B"/>
    <w:rsid w:val="00F50305"/>
    <w:rsid w:val="00F5035C"/>
    <w:rsid w:val="00F5143E"/>
    <w:rsid w:val="00F5147D"/>
    <w:rsid w:val="00F5236F"/>
    <w:rsid w:val="00F53227"/>
    <w:rsid w:val="00F5567B"/>
    <w:rsid w:val="00F56DC2"/>
    <w:rsid w:val="00F576B2"/>
    <w:rsid w:val="00F576F0"/>
    <w:rsid w:val="00F60835"/>
    <w:rsid w:val="00F60EED"/>
    <w:rsid w:val="00F61310"/>
    <w:rsid w:val="00F621DC"/>
    <w:rsid w:val="00F6567E"/>
    <w:rsid w:val="00F656A9"/>
    <w:rsid w:val="00F6753F"/>
    <w:rsid w:val="00F6793B"/>
    <w:rsid w:val="00F67D8D"/>
    <w:rsid w:val="00F709C6"/>
    <w:rsid w:val="00F709F3"/>
    <w:rsid w:val="00F70C94"/>
    <w:rsid w:val="00F71C26"/>
    <w:rsid w:val="00F71DBF"/>
    <w:rsid w:val="00F720C7"/>
    <w:rsid w:val="00F72414"/>
    <w:rsid w:val="00F747AF"/>
    <w:rsid w:val="00F74AE2"/>
    <w:rsid w:val="00F7516A"/>
    <w:rsid w:val="00F76967"/>
    <w:rsid w:val="00F770F6"/>
    <w:rsid w:val="00F77299"/>
    <w:rsid w:val="00F80949"/>
    <w:rsid w:val="00F812F8"/>
    <w:rsid w:val="00F82857"/>
    <w:rsid w:val="00F82E25"/>
    <w:rsid w:val="00F82E8F"/>
    <w:rsid w:val="00F83910"/>
    <w:rsid w:val="00F839F4"/>
    <w:rsid w:val="00F84366"/>
    <w:rsid w:val="00F8538B"/>
    <w:rsid w:val="00F86570"/>
    <w:rsid w:val="00F9052F"/>
    <w:rsid w:val="00F90B82"/>
    <w:rsid w:val="00F91BB0"/>
    <w:rsid w:val="00F94376"/>
    <w:rsid w:val="00F949DA"/>
    <w:rsid w:val="00F95EE7"/>
    <w:rsid w:val="00F961A5"/>
    <w:rsid w:val="00F96DD6"/>
    <w:rsid w:val="00F97AC5"/>
    <w:rsid w:val="00FA0A79"/>
    <w:rsid w:val="00FA0F47"/>
    <w:rsid w:val="00FA1923"/>
    <w:rsid w:val="00FA1B6A"/>
    <w:rsid w:val="00FA305E"/>
    <w:rsid w:val="00FA35CC"/>
    <w:rsid w:val="00FA5F7F"/>
    <w:rsid w:val="00FA6871"/>
    <w:rsid w:val="00FA760D"/>
    <w:rsid w:val="00FA7A27"/>
    <w:rsid w:val="00FB00FC"/>
    <w:rsid w:val="00FB0116"/>
    <w:rsid w:val="00FB03F4"/>
    <w:rsid w:val="00FB0513"/>
    <w:rsid w:val="00FB0E19"/>
    <w:rsid w:val="00FB15E1"/>
    <w:rsid w:val="00FB281F"/>
    <w:rsid w:val="00FB2952"/>
    <w:rsid w:val="00FB4924"/>
    <w:rsid w:val="00FB4C5E"/>
    <w:rsid w:val="00FB55C8"/>
    <w:rsid w:val="00FB6198"/>
    <w:rsid w:val="00FB71A1"/>
    <w:rsid w:val="00FC10B5"/>
    <w:rsid w:val="00FC4F58"/>
    <w:rsid w:val="00FC5257"/>
    <w:rsid w:val="00FC7B38"/>
    <w:rsid w:val="00FD0034"/>
    <w:rsid w:val="00FD14AB"/>
    <w:rsid w:val="00FD2D4A"/>
    <w:rsid w:val="00FD345D"/>
    <w:rsid w:val="00FD4B39"/>
    <w:rsid w:val="00FD506F"/>
    <w:rsid w:val="00FD5979"/>
    <w:rsid w:val="00FD688B"/>
    <w:rsid w:val="00FD6C89"/>
    <w:rsid w:val="00FD7C4B"/>
    <w:rsid w:val="00FE199D"/>
    <w:rsid w:val="00FE2344"/>
    <w:rsid w:val="00FE2993"/>
    <w:rsid w:val="00FE3143"/>
    <w:rsid w:val="00FE393B"/>
    <w:rsid w:val="00FE398E"/>
    <w:rsid w:val="00FE5758"/>
    <w:rsid w:val="00FE5D04"/>
    <w:rsid w:val="00FE6599"/>
    <w:rsid w:val="00FF10AE"/>
    <w:rsid w:val="00FF125B"/>
    <w:rsid w:val="00FF15B0"/>
    <w:rsid w:val="00FF2272"/>
    <w:rsid w:val="00FF3678"/>
    <w:rsid w:val="00FF4426"/>
    <w:rsid w:val="00FF4689"/>
    <w:rsid w:val="00FF4923"/>
    <w:rsid w:val="00FF5A70"/>
    <w:rsid w:val="00FF5D56"/>
    <w:rsid w:val="00FF5EE0"/>
    <w:rsid w:val="00FF7170"/>
    <w:rsid w:val="00FF7482"/>
    <w:rsid w:val="00FF79B9"/>
    <w:rsid w:val="00FF7A0F"/>
    <w:rsid w:val="00FF7ACC"/>
    <w:rsid w:val="00FF7AE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01AD"/>
  <w15:chartTrackingRefBased/>
  <w15:docId w15:val="{2CE1F7F5-EB90-4315-9C01-F4D75BBC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DB2"/>
    <w:rPr>
      <w:rFonts w:ascii="Times New Roman" w:hAnsi="Times New Roman"/>
    </w:rPr>
  </w:style>
  <w:style w:type="paragraph" w:styleId="Ttulo1">
    <w:name w:val="heading 1"/>
    <w:basedOn w:val="Normal"/>
    <w:next w:val="Normal"/>
    <w:link w:val="Ttulo1Carter"/>
    <w:uiPriority w:val="9"/>
    <w:qFormat/>
    <w:rsid w:val="00BD5B3A"/>
    <w:pPr>
      <w:keepNext/>
      <w:keepLines/>
      <w:spacing w:before="360" w:after="80"/>
      <w:outlineLvl w:val="0"/>
    </w:pPr>
    <w:rPr>
      <w:rFonts w:eastAsiaTheme="majorEastAsia" w:cstheme="majorBidi"/>
      <w:b/>
      <w:sz w:val="40"/>
      <w:szCs w:val="40"/>
    </w:rPr>
  </w:style>
  <w:style w:type="paragraph" w:styleId="Ttulo2">
    <w:name w:val="heading 2"/>
    <w:basedOn w:val="Normal"/>
    <w:next w:val="Normal"/>
    <w:link w:val="Ttulo2Carter"/>
    <w:uiPriority w:val="9"/>
    <w:unhideWhenUsed/>
    <w:qFormat/>
    <w:rsid w:val="00BD5B3A"/>
    <w:pPr>
      <w:keepNext/>
      <w:keepLines/>
      <w:spacing w:before="160" w:after="80"/>
      <w:outlineLvl w:val="1"/>
    </w:pPr>
    <w:rPr>
      <w:rFonts w:eastAsiaTheme="majorEastAsia" w:cstheme="majorBidi"/>
      <w:b/>
      <w:sz w:val="32"/>
      <w:szCs w:val="32"/>
    </w:rPr>
  </w:style>
  <w:style w:type="paragraph" w:styleId="Ttulo3">
    <w:name w:val="heading 3"/>
    <w:basedOn w:val="Normal"/>
    <w:next w:val="Normal"/>
    <w:link w:val="Ttulo3Carter"/>
    <w:uiPriority w:val="9"/>
    <w:unhideWhenUsed/>
    <w:qFormat/>
    <w:rsid w:val="004C0766"/>
    <w:pPr>
      <w:keepNext/>
      <w:keepLines/>
      <w:spacing w:before="160" w:after="80"/>
      <w:outlineLvl w:val="2"/>
    </w:pPr>
    <w:rPr>
      <w:rFonts w:eastAsiaTheme="majorEastAsia" w:cstheme="majorBidi"/>
      <w:b/>
      <w:sz w:val="28"/>
      <w:szCs w:val="28"/>
    </w:rPr>
  </w:style>
  <w:style w:type="paragraph" w:styleId="Ttulo4">
    <w:name w:val="heading 4"/>
    <w:basedOn w:val="Normal"/>
    <w:next w:val="Normal"/>
    <w:link w:val="Ttulo4Carter"/>
    <w:uiPriority w:val="9"/>
    <w:semiHidden/>
    <w:unhideWhenUsed/>
    <w:qFormat/>
    <w:rsid w:val="00174F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74F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74F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74F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74F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74FD4"/>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D5B3A"/>
    <w:rPr>
      <w:rFonts w:ascii="Times New Roman" w:eastAsiaTheme="majorEastAsia" w:hAnsi="Times New Roman" w:cstheme="majorBidi"/>
      <w:b/>
      <w:sz w:val="40"/>
      <w:szCs w:val="40"/>
    </w:rPr>
  </w:style>
  <w:style w:type="character" w:customStyle="1" w:styleId="Ttulo2Carter">
    <w:name w:val="Título 2 Caráter"/>
    <w:basedOn w:val="Tipodeletrapredefinidodopargrafo"/>
    <w:link w:val="Ttulo2"/>
    <w:uiPriority w:val="9"/>
    <w:rsid w:val="00BD5B3A"/>
    <w:rPr>
      <w:rFonts w:ascii="Times New Roman" w:eastAsiaTheme="majorEastAsia" w:hAnsi="Times New Roman" w:cstheme="majorBidi"/>
      <w:b/>
      <w:sz w:val="32"/>
      <w:szCs w:val="32"/>
    </w:rPr>
  </w:style>
  <w:style w:type="character" w:customStyle="1" w:styleId="Ttulo3Carter">
    <w:name w:val="Título 3 Caráter"/>
    <w:basedOn w:val="Tipodeletrapredefinidodopargrafo"/>
    <w:link w:val="Ttulo3"/>
    <w:uiPriority w:val="9"/>
    <w:rsid w:val="004C0766"/>
    <w:rPr>
      <w:rFonts w:ascii="Times New Roman" w:eastAsiaTheme="majorEastAsia" w:hAnsi="Times New Roman" w:cstheme="majorBidi"/>
      <w:b/>
      <w:sz w:val="28"/>
      <w:szCs w:val="28"/>
    </w:rPr>
  </w:style>
  <w:style w:type="character" w:customStyle="1" w:styleId="Ttulo4Carter">
    <w:name w:val="Título 4 Caráter"/>
    <w:basedOn w:val="Tipodeletrapredefinidodopargrafo"/>
    <w:link w:val="Ttulo4"/>
    <w:uiPriority w:val="9"/>
    <w:semiHidden/>
    <w:rsid w:val="00174FD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74FD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74FD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74FD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74FD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74FD4"/>
    <w:rPr>
      <w:rFonts w:eastAsiaTheme="majorEastAsia" w:cstheme="majorBidi"/>
      <w:color w:val="272727" w:themeColor="text1" w:themeTint="D8"/>
    </w:rPr>
  </w:style>
  <w:style w:type="paragraph" w:styleId="Ttulo">
    <w:name w:val="Title"/>
    <w:basedOn w:val="Normal"/>
    <w:next w:val="Normal"/>
    <w:link w:val="TtuloCarter"/>
    <w:uiPriority w:val="10"/>
    <w:qFormat/>
    <w:rsid w:val="00174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74F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74FD4"/>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74FD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74FD4"/>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74FD4"/>
    <w:rPr>
      <w:i/>
      <w:iCs/>
      <w:color w:val="404040" w:themeColor="text1" w:themeTint="BF"/>
    </w:rPr>
  </w:style>
  <w:style w:type="paragraph" w:styleId="PargrafodaLista">
    <w:name w:val="List Paragraph"/>
    <w:basedOn w:val="Normal"/>
    <w:uiPriority w:val="34"/>
    <w:qFormat/>
    <w:rsid w:val="00174FD4"/>
    <w:pPr>
      <w:ind w:left="720"/>
      <w:contextualSpacing/>
    </w:pPr>
  </w:style>
  <w:style w:type="character" w:styleId="nfaseIntensa">
    <w:name w:val="Intense Emphasis"/>
    <w:basedOn w:val="Tipodeletrapredefinidodopargrafo"/>
    <w:uiPriority w:val="21"/>
    <w:qFormat/>
    <w:rsid w:val="00174FD4"/>
    <w:rPr>
      <w:i/>
      <w:iCs/>
      <w:color w:val="0F4761" w:themeColor="accent1" w:themeShade="BF"/>
    </w:rPr>
  </w:style>
  <w:style w:type="paragraph" w:styleId="CitaoIntensa">
    <w:name w:val="Intense Quote"/>
    <w:basedOn w:val="Normal"/>
    <w:next w:val="Normal"/>
    <w:link w:val="CitaoIntensaCarter"/>
    <w:uiPriority w:val="30"/>
    <w:qFormat/>
    <w:rsid w:val="00174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74FD4"/>
    <w:rPr>
      <w:i/>
      <w:iCs/>
      <w:color w:val="0F4761" w:themeColor="accent1" w:themeShade="BF"/>
    </w:rPr>
  </w:style>
  <w:style w:type="character" w:styleId="RefernciaIntensa">
    <w:name w:val="Intense Reference"/>
    <w:basedOn w:val="Tipodeletrapredefinidodopargrafo"/>
    <w:uiPriority w:val="32"/>
    <w:qFormat/>
    <w:rsid w:val="00174FD4"/>
    <w:rPr>
      <w:b/>
      <w:bCs/>
      <w:smallCaps/>
      <w:color w:val="0F4761" w:themeColor="accent1" w:themeShade="BF"/>
      <w:spacing w:val="5"/>
    </w:rPr>
  </w:style>
  <w:style w:type="paragraph" w:styleId="Textodenotaderodap">
    <w:name w:val="footnote text"/>
    <w:basedOn w:val="Normal"/>
    <w:link w:val="TextodenotaderodapCarter"/>
    <w:uiPriority w:val="99"/>
    <w:semiHidden/>
    <w:unhideWhenUsed/>
    <w:rsid w:val="00174FD4"/>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174FD4"/>
    <w:rPr>
      <w:sz w:val="20"/>
      <w:szCs w:val="20"/>
    </w:rPr>
  </w:style>
  <w:style w:type="character" w:styleId="Refdenotaderodap">
    <w:name w:val="footnote reference"/>
    <w:basedOn w:val="Tipodeletrapredefinidodopargrafo"/>
    <w:uiPriority w:val="99"/>
    <w:semiHidden/>
    <w:unhideWhenUsed/>
    <w:rsid w:val="00174FD4"/>
    <w:rPr>
      <w:vertAlign w:val="superscript"/>
    </w:rPr>
  </w:style>
  <w:style w:type="paragraph" w:styleId="Cabealho">
    <w:name w:val="header"/>
    <w:basedOn w:val="Normal"/>
    <w:link w:val="CabealhoCarter"/>
    <w:uiPriority w:val="99"/>
    <w:unhideWhenUsed/>
    <w:rsid w:val="00174FD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74FD4"/>
  </w:style>
  <w:style w:type="paragraph" w:styleId="Rodap">
    <w:name w:val="footer"/>
    <w:basedOn w:val="Normal"/>
    <w:link w:val="RodapCarter"/>
    <w:uiPriority w:val="99"/>
    <w:unhideWhenUsed/>
    <w:rsid w:val="00174FD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74FD4"/>
  </w:style>
  <w:style w:type="paragraph" w:customStyle="1" w:styleId="Standard">
    <w:name w:val="Standard"/>
    <w:link w:val="StandardCarter"/>
    <w:rsid w:val="00174FD4"/>
    <w:pPr>
      <w:suppressAutoHyphens/>
      <w:autoSpaceDN w:val="0"/>
      <w:spacing w:after="0" w:line="240" w:lineRule="auto"/>
      <w:textAlignment w:val="baseline"/>
    </w:pPr>
    <w:rPr>
      <w:rFonts w:ascii="Liberation Serif" w:eastAsia="Noto Sans CJK SC Regular" w:hAnsi="Liberation Serif" w:cs="FreeSans"/>
      <w:color w:val="00000A"/>
      <w:kern w:val="3"/>
      <w:lang w:eastAsia="zh-CN" w:bidi="hi-IN"/>
      <w14:ligatures w14:val="none"/>
    </w:rPr>
  </w:style>
  <w:style w:type="paragraph" w:styleId="Cabealhodondice">
    <w:name w:val="TOC Heading"/>
    <w:basedOn w:val="Ttulo1"/>
    <w:next w:val="Normal"/>
    <w:uiPriority w:val="39"/>
    <w:unhideWhenUsed/>
    <w:rsid w:val="00A7185C"/>
    <w:pPr>
      <w:spacing w:before="240" w:after="0" w:line="259" w:lineRule="auto"/>
      <w:outlineLvl w:val="9"/>
    </w:pPr>
    <w:rPr>
      <w:kern w:val="0"/>
      <w:sz w:val="32"/>
      <w:szCs w:val="32"/>
      <w:lang w:eastAsia="pt-PT"/>
      <w14:ligatures w14:val="none"/>
    </w:rPr>
  </w:style>
  <w:style w:type="paragraph" w:customStyle="1" w:styleId="Escritanormalcorpo">
    <w:name w:val="Escrita normal (corpo)"/>
    <w:basedOn w:val="Standard"/>
    <w:link w:val="EscritanormalcorpoCarter"/>
    <w:autoRedefine/>
    <w:qFormat/>
    <w:rsid w:val="00CF3785"/>
    <w:pPr>
      <w:spacing w:line="360" w:lineRule="auto"/>
      <w:jc w:val="center"/>
    </w:pPr>
    <w:rPr>
      <w:rFonts w:ascii="News Gothic MT" w:hAnsi="News Gothic MT"/>
    </w:rPr>
  </w:style>
  <w:style w:type="character" w:customStyle="1" w:styleId="StandardCarter">
    <w:name w:val="Standard Caráter"/>
    <w:basedOn w:val="Tipodeletrapredefinidodopargrafo"/>
    <w:link w:val="Standard"/>
    <w:rsid w:val="00A7185C"/>
    <w:rPr>
      <w:rFonts w:ascii="Liberation Serif" w:eastAsia="Noto Sans CJK SC Regular" w:hAnsi="Liberation Serif" w:cs="FreeSans"/>
      <w:color w:val="00000A"/>
      <w:kern w:val="3"/>
      <w:lang w:eastAsia="zh-CN" w:bidi="hi-IN"/>
      <w14:ligatures w14:val="none"/>
    </w:rPr>
  </w:style>
  <w:style w:type="character" w:customStyle="1" w:styleId="EscritanormalcorpoCarter">
    <w:name w:val="Escrita normal (corpo) Caráter"/>
    <w:basedOn w:val="StandardCarter"/>
    <w:link w:val="Escritanormalcorpo"/>
    <w:rsid w:val="00CF3785"/>
    <w:rPr>
      <w:rFonts w:ascii="News Gothic MT" w:eastAsia="Noto Sans CJK SC Regular" w:hAnsi="News Gothic MT" w:cs="FreeSans"/>
      <w:color w:val="00000A"/>
      <w:kern w:val="3"/>
      <w:lang w:eastAsia="zh-CN" w:bidi="hi-IN"/>
      <w14:ligatures w14:val="none"/>
    </w:rPr>
  </w:style>
  <w:style w:type="paragraph" w:styleId="ndice1">
    <w:name w:val="toc 1"/>
    <w:basedOn w:val="Normal"/>
    <w:next w:val="Normal"/>
    <w:autoRedefine/>
    <w:uiPriority w:val="39"/>
    <w:unhideWhenUsed/>
    <w:rsid w:val="000150CD"/>
    <w:pPr>
      <w:spacing w:after="100"/>
    </w:pPr>
  </w:style>
  <w:style w:type="character" w:styleId="Hiperligao">
    <w:name w:val="Hyperlink"/>
    <w:basedOn w:val="Tipodeletrapredefinidodopargrafo"/>
    <w:uiPriority w:val="99"/>
    <w:unhideWhenUsed/>
    <w:rsid w:val="000150CD"/>
    <w:rPr>
      <w:color w:val="467886" w:themeColor="hyperlink"/>
      <w:u w:val="single"/>
    </w:rPr>
  </w:style>
  <w:style w:type="paragraph" w:styleId="ndice2">
    <w:name w:val="toc 2"/>
    <w:basedOn w:val="Normal"/>
    <w:next w:val="Normal"/>
    <w:autoRedefine/>
    <w:uiPriority w:val="39"/>
    <w:unhideWhenUsed/>
    <w:rsid w:val="00F47D8B"/>
    <w:pPr>
      <w:spacing w:after="100"/>
      <w:ind w:left="240"/>
    </w:pPr>
  </w:style>
  <w:style w:type="paragraph" w:styleId="Legenda">
    <w:name w:val="caption"/>
    <w:basedOn w:val="Normal"/>
    <w:next w:val="Normal"/>
    <w:uiPriority w:val="35"/>
    <w:unhideWhenUsed/>
    <w:qFormat/>
    <w:rsid w:val="00AA5ADD"/>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FB6198"/>
    <w:pPr>
      <w:spacing w:after="0"/>
    </w:pPr>
  </w:style>
  <w:style w:type="character" w:styleId="MenoNoResolvida">
    <w:name w:val="Unresolved Mention"/>
    <w:basedOn w:val="Tipodeletrapredefinidodopargrafo"/>
    <w:uiPriority w:val="99"/>
    <w:semiHidden/>
    <w:unhideWhenUsed/>
    <w:rsid w:val="006904B4"/>
    <w:rPr>
      <w:color w:val="605E5C"/>
      <w:shd w:val="clear" w:color="auto" w:fill="E1DFDD"/>
    </w:rPr>
  </w:style>
  <w:style w:type="character" w:styleId="Hiperligaovisitada">
    <w:name w:val="FollowedHyperlink"/>
    <w:basedOn w:val="Tipodeletrapredefinidodopargrafo"/>
    <w:uiPriority w:val="99"/>
    <w:semiHidden/>
    <w:unhideWhenUsed/>
    <w:rsid w:val="009A1AEF"/>
    <w:rPr>
      <w:color w:val="96607D" w:themeColor="followedHyperlink"/>
      <w:u w:val="single"/>
    </w:rPr>
  </w:style>
  <w:style w:type="table" w:styleId="TabelacomGrelha">
    <w:name w:val="Table Grid"/>
    <w:basedOn w:val="Tabelanormal"/>
    <w:uiPriority w:val="39"/>
    <w:rsid w:val="00DF5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4383"/>
    <w:rPr>
      <w:rFonts w:cs="Times New Roman"/>
    </w:rPr>
  </w:style>
  <w:style w:type="paragraph" w:styleId="ndice3">
    <w:name w:val="toc 3"/>
    <w:basedOn w:val="Normal"/>
    <w:next w:val="Normal"/>
    <w:autoRedefine/>
    <w:uiPriority w:val="39"/>
    <w:unhideWhenUsed/>
    <w:rsid w:val="00CE55B6"/>
    <w:pPr>
      <w:spacing w:after="100"/>
      <w:ind w:left="480"/>
    </w:pPr>
  </w:style>
  <w:style w:type="character" w:styleId="TextodoMarcadordePosio">
    <w:name w:val="Placeholder Text"/>
    <w:basedOn w:val="Tipodeletrapredefinidodopargrafo"/>
    <w:uiPriority w:val="99"/>
    <w:semiHidden/>
    <w:rsid w:val="00011023"/>
    <w:rPr>
      <w:color w:val="666666"/>
    </w:rPr>
  </w:style>
  <w:style w:type="character" w:customStyle="1" w:styleId="InlineCode">
    <w:name w:val="InlineCode"/>
    <w:rsid w:val="00F35896"/>
    <w:rPr>
      <w:rFonts w:ascii="Consolas" w:eastAsia="Consolas" w:hAnsi="Consolas" w:cs="Consolas"/>
      <w:color w:val="C7254E"/>
      <w:sz w:val="20"/>
      <w:szCs w:val="20"/>
      <w:highlight w:val="white"/>
    </w:rPr>
  </w:style>
  <w:style w:type="paragraph" w:customStyle="1" w:styleId="FencedCode">
    <w:name w:val="FencedCode"/>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json">
    <w:name w:val="FencedCode.json"/>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nginx">
    <w:name w:val="FencedCode.nginx"/>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http">
    <w:name w:val="FencedCode.http"/>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python">
    <w:name w:val="FencedCode.python"/>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conf">
    <w:name w:val="FencedCode.conf"/>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bash">
    <w:name w:val="FencedCode.bash"/>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javascript">
    <w:name w:val="FencedCode.javascript"/>
    <w:rsid w:val="000D0701"/>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sql">
    <w:name w:val="FencedCode.sql"/>
    <w:rsid w:val="000F5B6D"/>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ini">
    <w:name w:val="FencedCode.ini"/>
    <w:rsid w:val="000F5B6D"/>
    <w:pPr>
      <w:shd w:val="solid" w:color="E2E2E2" w:fill="auto"/>
      <w:spacing w:line="240" w:lineRule="auto"/>
    </w:pPr>
    <w:rPr>
      <w:rFonts w:ascii="Consolas" w:eastAsia="Consolas" w:hAnsi="Consolas" w:cs="Consolas"/>
      <w:kern w:val="0"/>
      <w:sz w:val="20"/>
      <w:szCs w:val="20"/>
      <w:lang w:eastAsia="pt-PT"/>
      <w14:ligatures w14:val="none"/>
    </w:rPr>
  </w:style>
  <w:style w:type="paragraph" w:customStyle="1" w:styleId="FencedCodeyaml">
    <w:name w:val="FencedCode.yaml"/>
    <w:rsid w:val="000F5B6D"/>
    <w:pPr>
      <w:shd w:val="solid" w:color="E2E2E2" w:fill="auto"/>
      <w:spacing w:line="240" w:lineRule="auto"/>
    </w:pPr>
    <w:rPr>
      <w:rFonts w:ascii="Consolas" w:eastAsia="Consolas" w:hAnsi="Consolas" w:cs="Consolas"/>
      <w:kern w:val="0"/>
      <w:sz w:val="20"/>
      <w:szCs w:val="20"/>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6454">
      <w:marLeft w:val="480"/>
      <w:marRight w:val="0"/>
      <w:marTop w:val="0"/>
      <w:marBottom w:val="0"/>
      <w:divBdr>
        <w:top w:val="none" w:sz="0" w:space="0" w:color="auto"/>
        <w:left w:val="none" w:sz="0" w:space="0" w:color="auto"/>
        <w:bottom w:val="none" w:sz="0" w:space="0" w:color="auto"/>
        <w:right w:val="none" w:sz="0" w:space="0" w:color="auto"/>
      </w:divBdr>
    </w:div>
    <w:div w:id="39130180">
      <w:bodyDiv w:val="1"/>
      <w:marLeft w:val="0"/>
      <w:marRight w:val="0"/>
      <w:marTop w:val="0"/>
      <w:marBottom w:val="0"/>
      <w:divBdr>
        <w:top w:val="none" w:sz="0" w:space="0" w:color="auto"/>
        <w:left w:val="none" w:sz="0" w:space="0" w:color="auto"/>
        <w:bottom w:val="none" w:sz="0" w:space="0" w:color="auto"/>
        <w:right w:val="none" w:sz="0" w:space="0" w:color="auto"/>
      </w:divBdr>
    </w:div>
    <w:div w:id="63450388">
      <w:bodyDiv w:val="1"/>
      <w:marLeft w:val="0"/>
      <w:marRight w:val="0"/>
      <w:marTop w:val="0"/>
      <w:marBottom w:val="0"/>
      <w:divBdr>
        <w:top w:val="none" w:sz="0" w:space="0" w:color="auto"/>
        <w:left w:val="none" w:sz="0" w:space="0" w:color="auto"/>
        <w:bottom w:val="none" w:sz="0" w:space="0" w:color="auto"/>
        <w:right w:val="none" w:sz="0" w:space="0" w:color="auto"/>
      </w:divBdr>
    </w:div>
    <w:div w:id="77364238">
      <w:bodyDiv w:val="1"/>
      <w:marLeft w:val="0"/>
      <w:marRight w:val="0"/>
      <w:marTop w:val="0"/>
      <w:marBottom w:val="0"/>
      <w:divBdr>
        <w:top w:val="none" w:sz="0" w:space="0" w:color="auto"/>
        <w:left w:val="none" w:sz="0" w:space="0" w:color="auto"/>
        <w:bottom w:val="none" w:sz="0" w:space="0" w:color="auto"/>
        <w:right w:val="none" w:sz="0" w:space="0" w:color="auto"/>
      </w:divBdr>
    </w:div>
    <w:div w:id="88620386">
      <w:marLeft w:val="480"/>
      <w:marRight w:val="0"/>
      <w:marTop w:val="0"/>
      <w:marBottom w:val="0"/>
      <w:divBdr>
        <w:top w:val="none" w:sz="0" w:space="0" w:color="auto"/>
        <w:left w:val="none" w:sz="0" w:space="0" w:color="auto"/>
        <w:bottom w:val="none" w:sz="0" w:space="0" w:color="auto"/>
        <w:right w:val="none" w:sz="0" w:space="0" w:color="auto"/>
      </w:divBdr>
    </w:div>
    <w:div w:id="94249248">
      <w:bodyDiv w:val="1"/>
      <w:marLeft w:val="0"/>
      <w:marRight w:val="0"/>
      <w:marTop w:val="0"/>
      <w:marBottom w:val="0"/>
      <w:divBdr>
        <w:top w:val="none" w:sz="0" w:space="0" w:color="auto"/>
        <w:left w:val="none" w:sz="0" w:space="0" w:color="auto"/>
        <w:bottom w:val="none" w:sz="0" w:space="0" w:color="auto"/>
        <w:right w:val="none" w:sz="0" w:space="0" w:color="auto"/>
      </w:divBdr>
    </w:div>
    <w:div w:id="105976044">
      <w:bodyDiv w:val="1"/>
      <w:marLeft w:val="0"/>
      <w:marRight w:val="0"/>
      <w:marTop w:val="0"/>
      <w:marBottom w:val="0"/>
      <w:divBdr>
        <w:top w:val="none" w:sz="0" w:space="0" w:color="auto"/>
        <w:left w:val="none" w:sz="0" w:space="0" w:color="auto"/>
        <w:bottom w:val="none" w:sz="0" w:space="0" w:color="auto"/>
        <w:right w:val="none" w:sz="0" w:space="0" w:color="auto"/>
      </w:divBdr>
    </w:div>
    <w:div w:id="134492773">
      <w:bodyDiv w:val="1"/>
      <w:marLeft w:val="0"/>
      <w:marRight w:val="0"/>
      <w:marTop w:val="0"/>
      <w:marBottom w:val="0"/>
      <w:divBdr>
        <w:top w:val="none" w:sz="0" w:space="0" w:color="auto"/>
        <w:left w:val="none" w:sz="0" w:space="0" w:color="auto"/>
        <w:bottom w:val="none" w:sz="0" w:space="0" w:color="auto"/>
        <w:right w:val="none" w:sz="0" w:space="0" w:color="auto"/>
      </w:divBdr>
    </w:div>
    <w:div w:id="165437911">
      <w:marLeft w:val="480"/>
      <w:marRight w:val="0"/>
      <w:marTop w:val="0"/>
      <w:marBottom w:val="0"/>
      <w:divBdr>
        <w:top w:val="none" w:sz="0" w:space="0" w:color="auto"/>
        <w:left w:val="none" w:sz="0" w:space="0" w:color="auto"/>
        <w:bottom w:val="none" w:sz="0" w:space="0" w:color="auto"/>
        <w:right w:val="none" w:sz="0" w:space="0" w:color="auto"/>
      </w:divBdr>
    </w:div>
    <w:div w:id="179241056">
      <w:marLeft w:val="480"/>
      <w:marRight w:val="0"/>
      <w:marTop w:val="0"/>
      <w:marBottom w:val="0"/>
      <w:divBdr>
        <w:top w:val="none" w:sz="0" w:space="0" w:color="auto"/>
        <w:left w:val="none" w:sz="0" w:space="0" w:color="auto"/>
        <w:bottom w:val="none" w:sz="0" w:space="0" w:color="auto"/>
        <w:right w:val="none" w:sz="0" w:space="0" w:color="auto"/>
      </w:divBdr>
    </w:div>
    <w:div w:id="201092580">
      <w:marLeft w:val="480"/>
      <w:marRight w:val="0"/>
      <w:marTop w:val="0"/>
      <w:marBottom w:val="0"/>
      <w:divBdr>
        <w:top w:val="none" w:sz="0" w:space="0" w:color="auto"/>
        <w:left w:val="none" w:sz="0" w:space="0" w:color="auto"/>
        <w:bottom w:val="none" w:sz="0" w:space="0" w:color="auto"/>
        <w:right w:val="none" w:sz="0" w:space="0" w:color="auto"/>
      </w:divBdr>
    </w:div>
    <w:div w:id="207911773">
      <w:bodyDiv w:val="1"/>
      <w:marLeft w:val="0"/>
      <w:marRight w:val="0"/>
      <w:marTop w:val="0"/>
      <w:marBottom w:val="0"/>
      <w:divBdr>
        <w:top w:val="none" w:sz="0" w:space="0" w:color="auto"/>
        <w:left w:val="none" w:sz="0" w:space="0" w:color="auto"/>
        <w:bottom w:val="none" w:sz="0" w:space="0" w:color="auto"/>
        <w:right w:val="none" w:sz="0" w:space="0" w:color="auto"/>
      </w:divBdr>
    </w:div>
    <w:div w:id="218636806">
      <w:bodyDiv w:val="1"/>
      <w:marLeft w:val="0"/>
      <w:marRight w:val="0"/>
      <w:marTop w:val="0"/>
      <w:marBottom w:val="0"/>
      <w:divBdr>
        <w:top w:val="none" w:sz="0" w:space="0" w:color="auto"/>
        <w:left w:val="none" w:sz="0" w:space="0" w:color="auto"/>
        <w:bottom w:val="none" w:sz="0" w:space="0" w:color="auto"/>
        <w:right w:val="none" w:sz="0" w:space="0" w:color="auto"/>
      </w:divBdr>
    </w:div>
    <w:div w:id="238950379">
      <w:marLeft w:val="480"/>
      <w:marRight w:val="0"/>
      <w:marTop w:val="0"/>
      <w:marBottom w:val="0"/>
      <w:divBdr>
        <w:top w:val="none" w:sz="0" w:space="0" w:color="auto"/>
        <w:left w:val="none" w:sz="0" w:space="0" w:color="auto"/>
        <w:bottom w:val="none" w:sz="0" w:space="0" w:color="auto"/>
        <w:right w:val="none" w:sz="0" w:space="0" w:color="auto"/>
      </w:divBdr>
    </w:div>
    <w:div w:id="240142609">
      <w:bodyDiv w:val="1"/>
      <w:marLeft w:val="0"/>
      <w:marRight w:val="0"/>
      <w:marTop w:val="0"/>
      <w:marBottom w:val="0"/>
      <w:divBdr>
        <w:top w:val="none" w:sz="0" w:space="0" w:color="auto"/>
        <w:left w:val="none" w:sz="0" w:space="0" w:color="auto"/>
        <w:bottom w:val="none" w:sz="0" w:space="0" w:color="auto"/>
        <w:right w:val="none" w:sz="0" w:space="0" w:color="auto"/>
      </w:divBdr>
    </w:div>
    <w:div w:id="252083897">
      <w:bodyDiv w:val="1"/>
      <w:marLeft w:val="0"/>
      <w:marRight w:val="0"/>
      <w:marTop w:val="0"/>
      <w:marBottom w:val="0"/>
      <w:divBdr>
        <w:top w:val="none" w:sz="0" w:space="0" w:color="auto"/>
        <w:left w:val="none" w:sz="0" w:space="0" w:color="auto"/>
        <w:bottom w:val="none" w:sz="0" w:space="0" w:color="auto"/>
        <w:right w:val="none" w:sz="0" w:space="0" w:color="auto"/>
      </w:divBdr>
    </w:div>
    <w:div w:id="268465094">
      <w:marLeft w:val="480"/>
      <w:marRight w:val="0"/>
      <w:marTop w:val="0"/>
      <w:marBottom w:val="0"/>
      <w:divBdr>
        <w:top w:val="none" w:sz="0" w:space="0" w:color="auto"/>
        <w:left w:val="none" w:sz="0" w:space="0" w:color="auto"/>
        <w:bottom w:val="none" w:sz="0" w:space="0" w:color="auto"/>
        <w:right w:val="none" w:sz="0" w:space="0" w:color="auto"/>
      </w:divBdr>
    </w:div>
    <w:div w:id="279067472">
      <w:bodyDiv w:val="1"/>
      <w:marLeft w:val="0"/>
      <w:marRight w:val="0"/>
      <w:marTop w:val="0"/>
      <w:marBottom w:val="0"/>
      <w:divBdr>
        <w:top w:val="none" w:sz="0" w:space="0" w:color="auto"/>
        <w:left w:val="none" w:sz="0" w:space="0" w:color="auto"/>
        <w:bottom w:val="none" w:sz="0" w:space="0" w:color="auto"/>
        <w:right w:val="none" w:sz="0" w:space="0" w:color="auto"/>
      </w:divBdr>
    </w:div>
    <w:div w:id="311296623">
      <w:bodyDiv w:val="1"/>
      <w:marLeft w:val="0"/>
      <w:marRight w:val="0"/>
      <w:marTop w:val="0"/>
      <w:marBottom w:val="0"/>
      <w:divBdr>
        <w:top w:val="none" w:sz="0" w:space="0" w:color="auto"/>
        <w:left w:val="none" w:sz="0" w:space="0" w:color="auto"/>
        <w:bottom w:val="none" w:sz="0" w:space="0" w:color="auto"/>
        <w:right w:val="none" w:sz="0" w:space="0" w:color="auto"/>
      </w:divBdr>
    </w:div>
    <w:div w:id="315768336">
      <w:marLeft w:val="480"/>
      <w:marRight w:val="0"/>
      <w:marTop w:val="0"/>
      <w:marBottom w:val="0"/>
      <w:divBdr>
        <w:top w:val="none" w:sz="0" w:space="0" w:color="auto"/>
        <w:left w:val="none" w:sz="0" w:space="0" w:color="auto"/>
        <w:bottom w:val="none" w:sz="0" w:space="0" w:color="auto"/>
        <w:right w:val="none" w:sz="0" w:space="0" w:color="auto"/>
      </w:divBdr>
    </w:div>
    <w:div w:id="340819853">
      <w:bodyDiv w:val="1"/>
      <w:marLeft w:val="0"/>
      <w:marRight w:val="0"/>
      <w:marTop w:val="0"/>
      <w:marBottom w:val="0"/>
      <w:divBdr>
        <w:top w:val="none" w:sz="0" w:space="0" w:color="auto"/>
        <w:left w:val="none" w:sz="0" w:space="0" w:color="auto"/>
        <w:bottom w:val="none" w:sz="0" w:space="0" w:color="auto"/>
        <w:right w:val="none" w:sz="0" w:space="0" w:color="auto"/>
      </w:divBdr>
    </w:div>
    <w:div w:id="348065122">
      <w:marLeft w:val="480"/>
      <w:marRight w:val="0"/>
      <w:marTop w:val="0"/>
      <w:marBottom w:val="0"/>
      <w:divBdr>
        <w:top w:val="none" w:sz="0" w:space="0" w:color="auto"/>
        <w:left w:val="none" w:sz="0" w:space="0" w:color="auto"/>
        <w:bottom w:val="none" w:sz="0" w:space="0" w:color="auto"/>
        <w:right w:val="none" w:sz="0" w:space="0" w:color="auto"/>
      </w:divBdr>
    </w:div>
    <w:div w:id="389352008">
      <w:bodyDiv w:val="1"/>
      <w:marLeft w:val="0"/>
      <w:marRight w:val="0"/>
      <w:marTop w:val="0"/>
      <w:marBottom w:val="0"/>
      <w:divBdr>
        <w:top w:val="none" w:sz="0" w:space="0" w:color="auto"/>
        <w:left w:val="none" w:sz="0" w:space="0" w:color="auto"/>
        <w:bottom w:val="none" w:sz="0" w:space="0" w:color="auto"/>
        <w:right w:val="none" w:sz="0" w:space="0" w:color="auto"/>
      </w:divBdr>
    </w:div>
    <w:div w:id="422336332">
      <w:bodyDiv w:val="1"/>
      <w:marLeft w:val="0"/>
      <w:marRight w:val="0"/>
      <w:marTop w:val="0"/>
      <w:marBottom w:val="0"/>
      <w:divBdr>
        <w:top w:val="none" w:sz="0" w:space="0" w:color="auto"/>
        <w:left w:val="none" w:sz="0" w:space="0" w:color="auto"/>
        <w:bottom w:val="none" w:sz="0" w:space="0" w:color="auto"/>
        <w:right w:val="none" w:sz="0" w:space="0" w:color="auto"/>
      </w:divBdr>
    </w:div>
    <w:div w:id="426999131">
      <w:marLeft w:val="480"/>
      <w:marRight w:val="0"/>
      <w:marTop w:val="0"/>
      <w:marBottom w:val="0"/>
      <w:divBdr>
        <w:top w:val="none" w:sz="0" w:space="0" w:color="auto"/>
        <w:left w:val="none" w:sz="0" w:space="0" w:color="auto"/>
        <w:bottom w:val="none" w:sz="0" w:space="0" w:color="auto"/>
        <w:right w:val="none" w:sz="0" w:space="0" w:color="auto"/>
      </w:divBdr>
    </w:div>
    <w:div w:id="455484837">
      <w:marLeft w:val="480"/>
      <w:marRight w:val="0"/>
      <w:marTop w:val="0"/>
      <w:marBottom w:val="0"/>
      <w:divBdr>
        <w:top w:val="none" w:sz="0" w:space="0" w:color="auto"/>
        <w:left w:val="none" w:sz="0" w:space="0" w:color="auto"/>
        <w:bottom w:val="none" w:sz="0" w:space="0" w:color="auto"/>
        <w:right w:val="none" w:sz="0" w:space="0" w:color="auto"/>
      </w:divBdr>
    </w:div>
    <w:div w:id="531578404">
      <w:marLeft w:val="480"/>
      <w:marRight w:val="0"/>
      <w:marTop w:val="0"/>
      <w:marBottom w:val="0"/>
      <w:divBdr>
        <w:top w:val="none" w:sz="0" w:space="0" w:color="auto"/>
        <w:left w:val="none" w:sz="0" w:space="0" w:color="auto"/>
        <w:bottom w:val="none" w:sz="0" w:space="0" w:color="auto"/>
        <w:right w:val="none" w:sz="0" w:space="0" w:color="auto"/>
      </w:divBdr>
    </w:div>
    <w:div w:id="690299369">
      <w:bodyDiv w:val="1"/>
      <w:marLeft w:val="0"/>
      <w:marRight w:val="0"/>
      <w:marTop w:val="0"/>
      <w:marBottom w:val="0"/>
      <w:divBdr>
        <w:top w:val="none" w:sz="0" w:space="0" w:color="auto"/>
        <w:left w:val="none" w:sz="0" w:space="0" w:color="auto"/>
        <w:bottom w:val="none" w:sz="0" w:space="0" w:color="auto"/>
        <w:right w:val="none" w:sz="0" w:space="0" w:color="auto"/>
      </w:divBdr>
    </w:div>
    <w:div w:id="857738127">
      <w:bodyDiv w:val="1"/>
      <w:marLeft w:val="0"/>
      <w:marRight w:val="0"/>
      <w:marTop w:val="0"/>
      <w:marBottom w:val="0"/>
      <w:divBdr>
        <w:top w:val="none" w:sz="0" w:space="0" w:color="auto"/>
        <w:left w:val="none" w:sz="0" w:space="0" w:color="auto"/>
        <w:bottom w:val="none" w:sz="0" w:space="0" w:color="auto"/>
        <w:right w:val="none" w:sz="0" w:space="0" w:color="auto"/>
      </w:divBdr>
    </w:div>
    <w:div w:id="884298621">
      <w:marLeft w:val="480"/>
      <w:marRight w:val="0"/>
      <w:marTop w:val="0"/>
      <w:marBottom w:val="0"/>
      <w:divBdr>
        <w:top w:val="none" w:sz="0" w:space="0" w:color="auto"/>
        <w:left w:val="none" w:sz="0" w:space="0" w:color="auto"/>
        <w:bottom w:val="none" w:sz="0" w:space="0" w:color="auto"/>
        <w:right w:val="none" w:sz="0" w:space="0" w:color="auto"/>
      </w:divBdr>
    </w:div>
    <w:div w:id="922683928">
      <w:marLeft w:val="480"/>
      <w:marRight w:val="0"/>
      <w:marTop w:val="0"/>
      <w:marBottom w:val="0"/>
      <w:divBdr>
        <w:top w:val="none" w:sz="0" w:space="0" w:color="auto"/>
        <w:left w:val="none" w:sz="0" w:space="0" w:color="auto"/>
        <w:bottom w:val="none" w:sz="0" w:space="0" w:color="auto"/>
        <w:right w:val="none" w:sz="0" w:space="0" w:color="auto"/>
      </w:divBdr>
    </w:div>
    <w:div w:id="942029546">
      <w:marLeft w:val="480"/>
      <w:marRight w:val="0"/>
      <w:marTop w:val="0"/>
      <w:marBottom w:val="0"/>
      <w:divBdr>
        <w:top w:val="none" w:sz="0" w:space="0" w:color="auto"/>
        <w:left w:val="none" w:sz="0" w:space="0" w:color="auto"/>
        <w:bottom w:val="none" w:sz="0" w:space="0" w:color="auto"/>
        <w:right w:val="none" w:sz="0" w:space="0" w:color="auto"/>
      </w:divBdr>
    </w:div>
    <w:div w:id="950936878">
      <w:bodyDiv w:val="1"/>
      <w:marLeft w:val="0"/>
      <w:marRight w:val="0"/>
      <w:marTop w:val="0"/>
      <w:marBottom w:val="0"/>
      <w:divBdr>
        <w:top w:val="none" w:sz="0" w:space="0" w:color="auto"/>
        <w:left w:val="none" w:sz="0" w:space="0" w:color="auto"/>
        <w:bottom w:val="none" w:sz="0" w:space="0" w:color="auto"/>
        <w:right w:val="none" w:sz="0" w:space="0" w:color="auto"/>
      </w:divBdr>
    </w:div>
    <w:div w:id="959804677">
      <w:marLeft w:val="480"/>
      <w:marRight w:val="0"/>
      <w:marTop w:val="0"/>
      <w:marBottom w:val="0"/>
      <w:divBdr>
        <w:top w:val="none" w:sz="0" w:space="0" w:color="auto"/>
        <w:left w:val="none" w:sz="0" w:space="0" w:color="auto"/>
        <w:bottom w:val="none" w:sz="0" w:space="0" w:color="auto"/>
        <w:right w:val="none" w:sz="0" w:space="0" w:color="auto"/>
      </w:divBdr>
    </w:div>
    <w:div w:id="999188410">
      <w:marLeft w:val="480"/>
      <w:marRight w:val="0"/>
      <w:marTop w:val="0"/>
      <w:marBottom w:val="0"/>
      <w:divBdr>
        <w:top w:val="none" w:sz="0" w:space="0" w:color="auto"/>
        <w:left w:val="none" w:sz="0" w:space="0" w:color="auto"/>
        <w:bottom w:val="none" w:sz="0" w:space="0" w:color="auto"/>
        <w:right w:val="none" w:sz="0" w:space="0" w:color="auto"/>
      </w:divBdr>
    </w:div>
    <w:div w:id="1051343405">
      <w:marLeft w:val="480"/>
      <w:marRight w:val="0"/>
      <w:marTop w:val="0"/>
      <w:marBottom w:val="0"/>
      <w:divBdr>
        <w:top w:val="none" w:sz="0" w:space="0" w:color="auto"/>
        <w:left w:val="none" w:sz="0" w:space="0" w:color="auto"/>
        <w:bottom w:val="none" w:sz="0" w:space="0" w:color="auto"/>
        <w:right w:val="none" w:sz="0" w:space="0" w:color="auto"/>
      </w:divBdr>
    </w:div>
    <w:div w:id="1067847096">
      <w:marLeft w:val="480"/>
      <w:marRight w:val="0"/>
      <w:marTop w:val="0"/>
      <w:marBottom w:val="0"/>
      <w:divBdr>
        <w:top w:val="none" w:sz="0" w:space="0" w:color="auto"/>
        <w:left w:val="none" w:sz="0" w:space="0" w:color="auto"/>
        <w:bottom w:val="none" w:sz="0" w:space="0" w:color="auto"/>
        <w:right w:val="none" w:sz="0" w:space="0" w:color="auto"/>
      </w:divBdr>
    </w:div>
    <w:div w:id="1168251950">
      <w:marLeft w:val="480"/>
      <w:marRight w:val="0"/>
      <w:marTop w:val="0"/>
      <w:marBottom w:val="0"/>
      <w:divBdr>
        <w:top w:val="none" w:sz="0" w:space="0" w:color="auto"/>
        <w:left w:val="none" w:sz="0" w:space="0" w:color="auto"/>
        <w:bottom w:val="none" w:sz="0" w:space="0" w:color="auto"/>
        <w:right w:val="none" w:sz="0" w:space="0" w:color="auto"/>
      </w:divBdr>
    </w:div>
    <w:div w:id="1200243739">
      <w:marLeft w:val="480"/>
      <w:marRight w:val="0"/>
      <w:marTop w:val="0"/>
      <w:marBottom w:val="0"/>
      <w:divBdr>
        <w:top w:val="none" w:sz="0" w:space="0" w:color="auto"/>
        <w:left w:val="none" w:sz="0" w:space="0" w:color="auto"/>
        <w:bottom w:val="none" w:sz="0" w:space="0" w:color="auto"/>
        <w:right w:val="none" w:sz="0" w:space="0" w:color="auto"/>
      </w:divBdr>
    </w:div>
    <w:div w:id="1207790342">
      <w:marLeft w:val="480"/>
      <w:marRight w:val="0"/>
      <w:marTop w:val="0"/>
      <w:marBottom w:val="0"/>
      <w:divBdr>
        <w:top w:val="none" w:sz="0" w:space="0" w:color="auto"/>
        <w:left w:val="none" w:sz="0" w:space="0" w:color="auto"/>
        <w:bottom w:val="none" w:sz="0" w:space="0" w:color="auto"/>
        <w:right w:val="none" w:sz="0" w:space="0" w:color="auto"/>
      </w:divBdr>
    </w:div>
    <w:div w:id="1237352361">
      <w:bodyDiv w:val="1"/>
      <w:marLeft w:val="0"/>
      <w:marRight w:val="0"/>
      <w:marTop w:val="0"/>
      <w:marBottom w:val="0"/>
      <w:divBdr>
        <w:top w:val="none" w:sz="0" w:space="0" w:color="auto"/>
        <w:left w:val="none" w:sz="0" w:space="0" w:color="auto"/>
        <w:bottom w:val="none" w:sz="0" w:space="0" w:color="auto"/>
        <w:right w:val="none" w:sz="0" w:space="0" w:color="auto"/>
      </w:divBdr>
    </w:div>
    <w:div w:id="1286235078">
      <w:marLeft w:val="480"/>
      <w:marRight w:val="0"/>
      <w:marTop w:val="0"/>
      <w:marBottom w:val="0"/>
      <w:divBdr>
        <w:top w:val="none" w:sz="0" w:space="0" w:color="auto"/>
        <w:left w:val="none" w:sz="0" w:space="0" w:color="auto"/>
        <w:bottom w:val="none" w:sz="0" w:space="0" w:color="auto"/>
        <w:right w:val="none" w:sz="0" w:space="0" w:color="auto"/>
      </w:divBdr>
    </w:div>
    <w:div w:id="1340888803">
      <w:marLeft w:val="480"/>
      <w:marRight w:val="0"/>
      <w:marTop w:val="0"/>
      <w:marBottom w:val="0"/>
      <w:divBdr>
        <w:top w:val="none" w:sz="0" w:space="0" w:color="auto"/>
        <w:left w:val="none" w:sz="0" w:space="0" w:color="auto"/>
        <w:bottom w:val="none" w:sz="0" w:space="0" w:color="auto"/>
        <w:right w:val="none" w:sz="0" w:space="0" w:color="auto"/>
      </w:divBdr>
    </w:div>
    <w:div w:id="1369330960">
      <w:marLeft w:val="480"/>
      <w:marRight w:val="0"/>
      <w:marTop w:val="0"/>
      <w:marBottom w:val="0"/>
      <w:divBdr>
        <w:top w:val="none" w:sz="0" w:space="0" w:color="auto"/>
        <w:left w:val="none" w:sz="0" w:space="0" w:color="auto"/>
        <w:bottom w:val="none" w:sz="0" w:space="0" w:color="auto"/>
        <w:right w:val="none" w:sz="0" w:space="0" w:color="auto"/>
      </w:divBdr>
    </w:div>
    <w:div w:id="1403870830">
      <w:marLeft w:val="480"/>
      <w:marRight w:val="0"/>
      <w:marTop w:val="0"/>
      <w:marBottom w:val="0"/>
      <w:divBdr>
        <w:top w:val="none" w:sz="0" w:space="0" w:color="auto"/>
        <w:left w:val="none" w:sz="0" w:space="0" w:color="auto"/>
        <w:bottom w:val="none" w:sz="0" w:space="0" w:color="auto"/>
        <w:right w:val="none" w:sz="0" w:space="0" w:color="auto"/>
      </w:divBdr>
    </w:div>
    <w:div w:id="1411148534">
      <w:marLeft w:val="480"/>
      <w:marRight w:val="0"/>
      <w:marTop w:val="0"/>
      <w:marBottom w:val="0"/>
      <w:divBdr>
        <w:top w:val="none" w:sz="0" w:space="0" w:color="auto"/>
        <w:left w:val="none" w:sz="0" w:space="0" w:color="auto"/>
        <w:bottom w:val="none" w:sz="0" w:space="0" w:color="auto"/>
        <w:right w:val="none" w:sz="0" w:space="0" w:color="auto"/>
      </w:divBdr>
    </w:div>
    <w:div w:id="1424256039">
      <w:marLeft w:val="480"/>
      <w:marRight w:val="0"/>
      <w:marTop w:val="0"/>
      <w:marBottom w:val="0"/>
      <w:divBdr>
        <w:top w:val="none" w:sz="0" w:space="0" w:color="auto"/>
        <w:left w:val="none" w:sz="0" w:space="0" w:color="auto"/>
        <w:bottom w:val="none" w:sz="0" w:space="0" w:color="auto"/>
        <w:right w:val="none" w:sz="0" w:space="0" w:color="auto"/>
      </w:divBdr>
    </w:div>
    <w:div w:id="1432316325">
      <w:marLeft w:val="480"/>
      <w:marRight w:val="0"/>
      <w:marTop w:val="0"/>
      <w:marBottom w:val="0"/>
      <w:divBdr>
        <w:top w:val="none" w:sz="0" w:space="0" w:color="auto"/>
        <w:left w:val="none" w:sz="0" w:space="0" w:color="auto"/>
        <w:bottom w:val="none" w:sz="0" w:space="0" w:color="auto"/>
        <w:right w:val="none" w:sz="0" w:space="0" w:color="auto"/>
      </w:divBdr>
    </w:div>
    <w:div w:id="1469778662">
      <w:bodyDiv w:val="1"/>
      <w:marLeft w:val="0"/>
      <w:marRight w:val="0"/>
      <w:marTop w:val="0"/>
      <w:marBottom w:val="0"/>
      <w:divBdr>
        <w:top w:val="none" w:sz="0" w:space="0" w:color="auto"/>
        <w:left w:val="none" w:sz="0" w:space="0" w:color="auto"/>
        <w:bottom w:val="none" w:sz="0" w:space="0" w:color="auto"/>
        <w:right w:val="none" w:sz="0" w:space="0" w:color="auto"/>
      </w:divBdr>
    </w:div>
    <w:div w:id="1567035332">
      <w:bodyDiv w:val="1"/>
      <w:marLeft w:val="0"/>
      <w:marRight w:val="0"/>
      <w:marTop w:val="0"/>
      <w:marBottom w:val="0"/>
      <w:divBdr>
        <w:top w:val="none" w:sz="0" w:space="0" w:color="auto"/>
        <w:left w:val="none" w:sz="0" w:space="0" w:color="auto"/>
        <w:bottom w:val="none" w:sz="0" w:space="0" w:color="auto"/>
        <w:right w:val="none" w:sz="0" w:space="0" w:color="auto"/>
      </w:divBdr>
    </w:div>
    <w:div w:id="1580098480">
      <w:bodyDiv w:val="1"/>
      <w:marLeft w:val="0"/>
      <w:marRight w:val="0"/>
      <w:marTop w:val="0"/>
      <w:marBottom w:val="0"/>
      <w:divBdr>
        <w:top w:val="none" w:sz="0" w:space="0" w:color="auto"/>
        <w:left w:val="none" w:sz="0" w:space="0" w:color="auto"/>
        <w:bottom w:val="none" w:sz="0" w:space="0" w:color="auto"/>
        <w:right w:val="none" w:sz="0" w:space="0" w:color="auto"/>
      </w:divBdr>
    </w:div>
    <w:div w:id="1642032504">
      <w:marLeft w:val="480"/>
      <w:marRight w:val="0"/>
      <w:marTop w:val="0"/>
      <w:marBottom w:val="0"/>
      <w:divBdr>
        <w:top w:val="none" w:sz="0" w:space="0" w:color="auto"/>
        <w:left w:val="none" w:sz="0" w:space="0" w:color="auto"/>
        <w:bottom w:val="none" w:sz="0" w:space="0" w:color="auto"/>
        <w:right w:val="none" w:sz="0" w:space="0" w:color="auto"/>
      </w:divBdr>
    </w:div>
    <w:div w:id="1661032608">
      <w:marLeft w:val="480"/>
      <w:marRight w:val="0"/>
      <w:marTop w:val="0"/>
      <w:marBottom w:val="0"/>
      <w:divBdr>
        <w:top w:val="none" w:sz="0" w:space="0" w:color="auto"/>
        <w:left w:val="none" w:sz="0" w:space="0" w:color="auto"/>
        <w:bottom w:val="none" w:sz="0" w:space="0" w:color="auto"/>
        <w:right w:val="none" w:sz="0" w:space="0" w:color="auto"/>
      </w:divBdr>
    </w:div>
    <w:div w:id="1668047703">
      <w:marLeft w:val="480"/>
      <w:marRight w:val="0"/>
      <w:marTop w:val="0"/>
      <w:marBottom w:val="0"/>
      <w:divBdr>
        <w:top w:val="none" w:sz="0" w:space="0" w:color="auto"/>
        <w:left w:val="none" w:sz="0" w:space="0" w:color="auto"/>
        <w:bottom w:val="none" w:sz="0" w:space="0" w:color="auto"/>
        <w:right w:val="none" w:sz="0" w:space="0" w:color="auto"/>
      </w:divBdr>
    </w:div>
    <w:div w:id="1738086948">
      <w:bodyDiv w:val="1"/>
      <w:marLeft w:val="0"/>
      <w:marRight w:val="0"/>
      <w:marTop w:val="0"/>
      <w:marBottom w:val="0"/>
      <w:divBdr>
        <w:top w:val="none" w:sz="0" w:space="0" w:color="auto"/>
        <w:left w:val="none" w:sz="0" w:space="0" w:color="auto"/>
        <w:bottom w:val="none" w:sz="0" w:space="0" w:color="auto"/>
        <w:right w:val="none" w:sz="0" w:space="0" w:color="auto"/>
      </w:divBdr>
    </w:div>
    <w:div w:id="1784572091">
      <w:bodyDiv w:val="1"/>
      <w:marLeft w:val="0"/>
      <w:marRight w:val="0"/>
      <w:marTop w:val="0"/>
      <w:marBottom w:val="0"/>
      <w:divBdr>
        <w:top w:val="none" w:sz="0" w:space="0" w:color="auto"/>
        <w:left w:val="none" w:sz="0" w:space="0" w:color="auto"/>
        <w:bottom w:val="none" w:sz="0" w:space="0" w:color="auto"/>
        <w:right w:val="none" w:sz="0" w:space="0" w:color="auto"/>
      </w:divBdr>
      <w:divsChild>
        <w:div w:id="339167216">
          <w:marLeft w:val="0"/>
          <w:marRight w:val="0"/>
          <w:marTop w:val="0"/>
          <w:marBottom w:val="0"/>
          <w:divBdr>
            <w:top w:val="none" w:sz="0" w:space="0" w:color="auto"/>
            <w:left w:val="none" w:sz="0" w:space="0" w:color="auto"/>
            <w:bottom w:val="none" w:sz="0" w:space="0" w:color="auto"/>
            <w:right w:val="none" w:sz="0" w:space="0" w:color="auto"/>
          </w:divBdr>
        </w:div>
        <w:div w:id="539628376">
          <w:marLeft w:val="0"/>
          <w:marRight w:val="0"/>
          <w:marTop w:val="0"/>
          <w:marBottom w:val="0"/>
          <w:divBdr>
            <w:top w:val="none" w:sz="0" w:space="0" w:color="auto"/>
            <w:left w:val="none" w:sz="0" w:space="0" w:color="auto"/>
            <w:bottom w:val="none" w:sz="0" w:space="0" w:color="auto"/>
            <w:right w:val="none" w:sz="0" w:space="0" w:color="auto"/>
          </w:divBdr>
        </w:div>
        <w:div w:id="882522216">
          <w:marLeft w:val="0"/>
          <w:marRight w:val="0"/>
          <w:marTop w:val="0"/>
          <w:marBottom w:val="0"/>
          <w:divBdr>
            <w:top w:val="none" w:sz="0" w:space="0" w:color="auto"/>
            <w:left w:val="none" w:sz="0" w:space="0" w:color="auto"/>
            <w:bottom w:val="none" w:sz="0" w:space="0" w:color="auto"/>
            <w:right w:val="none" w:sz="0" w:space="0" w:color="auto"/>
          </w:divBdr>
        </w:div>
        <w:div w:id="1649246046">
          <w:marLeft w:val="0"/>
          <w:marRight w:val="0"/>
          <w:marTop w:val="0"/>
          <w:marBottom w:val="0"/>
          <w:divBdr>
            <w:top w:val="none" w:sz="0" w:space="0" w:color="auto"/>
            <w:left w:val="none" w:sz="0" w:space="0" w:color="auto"/>
            <w:bottom w:val="none" w:sz="0" w:space="0" w:color="auto"/>
            <w:right w:val="none" w:sz="0" w:space="0" w:color="auto"/>
          </w:divBdr>
        </w:div>
      </w:divsChild>
    </w:div>
    <w:div w:id="1791123482">
      <w:marLeft w:val="480"/>
      <w:marRight w:val="0"/>
      <w:marTop w:val="0"/>
      <w:marBottom w:val="0"/>
      <w:divBdr>
        <w:top w:val="none" w:sz="0" w:space="0" w:color="auto"/>
        <w:left w:val="none" w:sz="0" w:space="0" w:color="auto"/>
        <w:bottom w:val="none" w:sz="0" w:space="0" w:color="auto"/>
        <w:right w:val="none" w:sz="0" w:space="0" w:color="auto"/>
      </w:divBdr>
    </w:div>
    <w:div w:id="1828276834">
      <w:bodyDiv w:val="1"/>
      <w:marLeft w:val="0"/>
      <w:marRight w:val="0"/>
      <w:marTop w:val="0"/>
      <w:marBottom w:val="0"/>
      <w:divBdr>
        <w:top w:val="none" w:sz="0" w:space="0" w:color="auto"/>
        <w:left w:val="none" w:sz="0" w:space="0" w:color="auto"/>
        <w:bottom w:val="none" w:sz="0" w:space="0" w:color="auto"/>
        <w:right w:val="none" w:sz="0" w:space="0" w:color="auto"/>
      </w:divBdr>
    </w:div>
    <w:div w:id="1842693078">
      <w:bodyDiv w:val="1"/>
      <w:marLeft w:val="0"/>
      <w:marRight w:val="0"/>
      <w:marTop w:val="0"/>
      <w:marBottom w:val="0"/>
      <w:divBdr>
        <w:top w:val="none" w:sz="0" w:space="0" w:color="auto"/>
        <w:left w:val="none" w:sz="0" w:space="0" w:color="auto"/>
        <w:bottom w:val="none" w:sz="0" w:space="0" w:color="auto"/>
        <w:right w:val="none" w:sz="0" w:space="0" w:color="auto"/>
      </w:divBdr>
    </w:div>
    <w:div w:id="1872448620">
      <w:bodyDiv w:val="1"/>
      <w:marLeft w:val="0"/>
      <w:marRight w:val="0"/>
      <w:marTop w:val="0"/>
      <w:marBottom w:val="0"/>
      <w:divBdr>
        <w:top w:val="none" w:sz="0" w:space="0" w:color="auto"/>
        <w:left w:val="none" w:sz="0" w:space="0" w:color="auto"/>
        <w:bottom w:val="none" w:sz="0" w:space="0" w:color="auto"/>
        <w:right w:val="none" w:sz="0" w:space="0" w:color="auto"/>
      </w:divBdr>
    </w:div>
    <w:div w:id="1899781059">
      <w:marLeft w:val="480"/>
      <w:marRight w:val="0"/>
      <w:marTop w:val="0"/>
      <w:marBottom w:val="0"/>
      <w:divBdr>
        <w:top w:val="none" w:sz="0" w:space="0" w:color="auto"/>
        <w:left w:val="none" w:sz="0" w:space="0" w:color="auto"/>
        <w:bottom w:val="none" w:sz="0" w:space="0" w:color="auto"/>
        <w:right w:val="none" w:sz="0" w:space="0" w:color="auto"/>
      </w:divBdr>
    </w:div>
    <w:div w:id="1954554013">
      <w:marLeft w:val="480"/>
      <w:marRight w:val="0"/>
      <w:marTop w:val="0"/>
      <w:marBottom w:val="0"/>
      <w:divBdr>
        <w:top w:val="none" w:sz="0" w:space="0" w:color="auto"/>
        <w:left w:val="none" w:sz="0" w:space="0" w:color="auto"/>
        <w:bottom w:val="none" w:sz="0" w:space="0" w:color="auto"/>
        <w:right w:val="none" w:sz="0" w:space="0" w:color="auto"/>
      </w:divBdr>
    </w:div>
    <w:div w:id="2016299095">
      <w:bodyDiv w:val="1"/>
      <w:marLeft w:val="0"/>
      <w:marRight w:val="0"/>
      <w:marTop w:val="0"/>
      <w:marBottom w:val="0"/>
      <w:divBdr>
        <w:top w:val="none" w:sz="0" w:space="0" w:color="auto"/>
        <w:left w:val="none" w:sz="0" w:space="0" w:color="auto"/>
        <w:bottom w:val="none" w:sz="0" w:space="0" w:color="auto"/>
        <w:right w:val="none" w:sz="0" w:space="0" w:color="auto"/>
      </w:divBdr>
      <w:divsChild>
        <w:div w:id="44529334">
          <w:marLeft w:val="0"/>
          <w:marRight w:val="0"/>
          <w:marTop w:val="0"/>
          <w:marBottom w:val="0"/>
          <w:divBdr>
            <w:top w:val="none" w:sz="0" w:space="0" w:color="auto"/>
            <w:left w:val="none" w:sz="0" w:space="0" w:color="auto"/>
            <w:bottom w:val="none" w:sz="0" w:space="0" w:color="auto"/>
            <w:right w:val="none" w:sz="0" w:space="0" w:color="auto"/>
          </w:divBdr>
        </w:div>
        <w:div w:id="730888344">
          <w:marLeft w:val="0"/>
          <w:marRight w:val="0"/>
          <w:marTop w:val="0"/>
          <w:marBottom w:val="0"/>
          <w:divBdr>
            <w:top w:val="none" w:sz="0" w:space="0" w:color="auto"/>
            <w:left w:val="none" w:sz="0" w:space="0" w:color="auto"/>
            <w:bottom w:val="none" w:sz="0" w:space="0" w:color="auto"/>
            <w:right w:val="none" w:sz="0" w:space="0" w:color="auto"/>
          </w:divBdr>
        </w:div>
        <w:div w:id="997851484">
          <w:marLeft w:val="0"/>
          <w:marRight w:val="0"/>
          <w:marTop w:val="0"/>
          <w:marBottom w:val="0"/>
          <w:divBdr>
            <w:top w:val="none" w:sz="0" w:space="0" w:color="auto"/>
            <w:left w:val="none" w:sz="0" w:space="0" w:color="auto"/>
            <w:bottom w:val="none" w:sz="0" w:space="0" w:color="auto"/>
            <w:right w:val="none" w:sz="0" w:space="0" w:color="auto"/>
          </w:divBdr>
        </w:div>
        <w:div w:id="1141538623">
          <w:marLeft w:val="0"/>
          <w:marRight w:val="0"/>
          <w:marTop w:val="0"/>
          <w:marBottom w:val="0"/>
          <w:divBdr>
            <w:top w:val="none" w:sz="0" w:space="0" w:color="auto"/>
            <w:left w:val="none" w:sz="0" w:space="0" w:color="auto"/>
            <w:bottom w:val="none" w:sz="0" w:space="0" w:color="auto"/>
            <w:right w:val="none" w:sz="0" w:space="0" w:color="auto"/>
          </w:divBdr>
        </w:div>
      </w:divsChild>
    </w:div>
    <w:div w:id="2088576366">
      <w:marLeft w:val="480"/>
      <w:marRight w:val="0"/>
      <w:marTop w:val="0"/>
      <w:marBottom w:val="0"/>
      <w:divBdr>
        <w:top w:val="none" w:sz="0" w:space="0" w:color="auto"/>
        <w:left w:val="none" w:sz="0" w:space="0" w:color="auto"/>
        <w:bottom w:val="none" w:sz="0" w:space="0" w:color="auto"/>
        <w:right w:val="none" w:sz="0" w:space="0" w:color="auto"/>
      </w:divBdr>
    </w:div>
    <w:div w:id="2093816236">
      <w:bodyDiv w:val="1"/>
      <w:marLeft w:val="0"/>
      <w:marRight w:val="0"/>
      <w:marTop w:val="0"/>
      <w:marBottom w:val="0"/>
      <w:divBdr>
        <w:top w:val="none" w:sz="0" w:space="0" w:color="auto"/>
        <w:left w:val="none" w:sz="0" w:space="0" w:color="auto"/>
        <w:bottom w:val="none" w:sz="0" w:space="0" w:color="auto"/>
        <w:right w:val="none" w:sz="0" w:space="0" w:color="auto"/>
      </w:divBdr>
    </w:div>
    <w:div w:id="210117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nodejs.org/docs/" TargetMode="External"/><Relationship Id="rId26" Type="http://schemas.openxmlformats.org/officeDocument/2006/relationships/hyperlink" Target="https://docs.oasis-open.org/mqtt/mqtt/v5.0/" TargetMode="External"/><Relationship Id="rId3" Type="http://schemas.openxmlformats.org/officeDocument/2006/relationships/customXml" Target="../customXml/item3.xml"/><Relationship Id="rId21" Type="http://schemas.openxmlformats.org/officeDocument/2006/relationships/hyperlink" Target="https://nginx.org/en/doc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cs.docker.com/" TargetMode="External"/><Relationship Id="rId25" Type="http://schemas.openxmlformats.org/officeDocument/2006/relationships/hyperlink" Target="http://cupcarbon.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mosquitto.org/"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cs.gns3.com/"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cheatsheetseries.owasp.org/" TargetMode="External"/><Relationship Id="rId28" Type="http://schemas.openxmlformats.org/officeDocument/2006/relationships/hyperlink" Target="https://vuejs.org/guide/" TargetMode="External"/><Relationship Id="rId10" Type="http://schemas.openxmlformats.org/officeDocument/2006/relationships/endnotes" Target="endnotes.xml"/><Relationship Id="rId19" Type="http://schemas.openxmlformats.org/officeDocument/2006/relationships/hyperlink" Target="https://dev.mysql.com/doc/refman/8.0/"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jwt.io/introduction" TargetMode="External"/><Relationship Id="rId27" Type="http://schemas.openxmlformats.org/officeDocument/2006/relationships/hyperlink" Target="https://react.dev/"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992B77-D8A6-4E6D-833D-DB647CD39631}">
  <we:reference id="wa104382081" version="1.55.1.0" store="pt-PT" storeType="OMEX"/>
  <we:alternateReferences>
    <we:reference id="WA104382081" version="1.55.1.0" store="WA104382081" storeType="OMEX"/>
  </we:alternateReferences>
  <we:properties>
    <we:property name="MENDELEY_BIBLIOGRAPHY_IS_DIRTY" value="false"/>
    <we:property name="MENDELEY_BIBLIOGRAPHY_LAST_MODIFIED" value="1758735339902"/>
    <we:property name="MENDELEY_CITATIONS" value="[{&quot;citationID&quot;:&quot;MENDELEY_CITATION_1a253007-5a48-40a9-8f86-21eb23530fc2&quot;,&quot;properties&quot;:{&quot;noteIndex&quot;:0},&quot;isEdited&quot;:false,&quot;manualOverride&quot;:{&quot;isManuallyOverridden&quot;:true,&quot;citeprocText&quot;:&quot;(Al-Fuqaha et al., 2015)&quot;,&quot;manualOverrideText&quot;:&quot;[1]&quot;},&quot;citationTag&quot;:&quot;MENDELEY_CITATION_v3_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&quot;,&quot;citationItems&quot;:[{&quot;id&quot;:&quot;4601369f-bc7e-3f37-a990-7c5d43997e1f&quot;,&quot;itemData&quot;:{&quot;type&quot;:&quot;article-journal&quot;,&quot;id&quot;:&quot;4601369f-bc7e-3f37-a990-7c5d43997e1f&quot;,&quot;title&quot;:&quot;Internet of Things: A Survey on Enabling Technologies, Protocols, and Applications&quot;,&quot;author&quot;:[{&quot;family&quot;:&quot;Al-Fuqaha&quot;,&quot;given&quot;:&quot;Ala&quot;,&quot;parse-names&quot;:false,&quot;dropping-particle&quot;:&quot;&quot;,&quot;non-dropping-particle&quot;:&quot;&quot;},{&quot;family&quot;:&quot;Guizani&quot;,&quot;given&quot;:&quot;Mohsen&quot;,&quot;parse-names&quot;:false,&quot;dropping-particle&quot;:&quot;&quot;,&quot;non-dropping-particle&quot;:&quot;&quot;},{&quot;family&quot;:&quot;Mohammadi&quot;,&quot;given&quot;:&quot;Mehdi&quot;,&quot;parse-names&quot;:false,&quot;dropping-particle&quot;:&quot;&quot;,&quot;non-dropping-particle&quot;:&quot;&quot;},{&quot;family&quot;:&quot;Aledhari&quot;,&quot;given&quot;:&quot;Mohammed&quot;,&quot;parse-names&quot;:false,&quot;dropping-particle&quot;:&quot;&quot;,&quot;non-dropping-particle&quot;:&quot;&quot;},{&quot;family&quot;:&quot;Ayyash&quot;,&quot;given&quot;:&quot;Moussa&quot;,&quot;parse-names&quot;:false,&quot;dropping-particle&quot;:&quot;&quot;,&quot;non-dropping-particle&quot;:&quot;&quot;}],&quot;container-title&quot;:&quot;IEEE Communications Surveys and Tutorials&quot;,&quot;DOI&quot;:&quot;10.1109/COMST.2015.2444095&quot;,&quot;ISSN&quot;:&quot;1553877X&quot;,&quot;issued&quot;:{&quot;date-parts&quot;:[[2015,10,1]]},&quot;page&quot;:&quot;2347-2376&quot;,&quot;abstract&quot;:&quot;This paper provides an overview of the Internet of Things (IoT) with emphasis on enabling technologies, protocols, and application issues. The IoT is enabled by the latest developments in RFID, smart sensors, communication technologies, and Internet protocols. The basic premise is to have smart sensors collaborate directly without human involvement to deliver a new class of applications. The current revolution in Internet, mobile, and machine-to-machine (M2M) technologies can be seen as the first phase of the IoT. In the coming years, the IoT is expected to bridge diverse technologies to enable new applications by connecting physical objects together in support of intelligent decision making. This paper starts by providing a horizontal overview of the IoT. Then, we give an overview of some technical details that pertain to the IoT enabling technologies, protocols, and applications. Compared to other survey papers in the field, our objective is to provide a more thorough summary of the most relevant protocols and application issues to enable researchers and application developers to get up to speed quickly on how the different protocols fit together to deliver desired functionalities without having to go through RFCs and the standards specifications. We also provide an overview of some of the key IoT challenges presented in the recent literature and provide a summary of related research work. Moreover, we explore the relation between the IoT and other emerging technologies including big data analytics and cloud and fog computing. We also present the need for better horizontal integration among IoT services. Finally, we present detailed service use-cases to illustrate how the different protocols presented in the paper fit together to deliver desired IoT services.&quot;,&quot;publisher&quot;:&quot;Institute of Electrical and Electronics Engineers Inc.&quot;,&quot;issue&quot;:&quot;4&quot;,&quot;volume&quot;:&quot;17&quot;,&quot;container-title-short&quot;:&quot;&quot;},&quot;isTemporary&quot;:false}]},{&quot;citationID&quot;:&quot;MENDELEY_CITATION_074f0af2-acba-47ca-b91a-970b933ff52b&quot;,&quot;properties&quot;:{&quot;noteIndex&quot;:0},&quot;isEdited&quot;:false,&quot;manualOverride&quot;:{&quot;isManuallyOverridden&quot;:true,&quot;citeprocText&quot;:&quot;(&lt;i&gt;Rfc7252.Txt&lt;/i&gt;, n.d.)&quot;,&quot;manualOverrideText&quot;:&quot;[2]&quot;},&quot;citationItems&quot;:[{&quot;id&quot;:&quot;ca70fa3c-86c2-3360-916c-a37abf598f5f&quot;,&quot;itemData&quot;:{&quot;type&quot;:&quot;article-journal&quot;,&quot;id&quot;:&quot;ca70fa3c-86c2-3360-916c-a37abf598f5f&quot;,&quot;title&quot;:&quot;rfc7252.txt&quot;,&quot;container-title-short&quot;:&quot;&quot;},&quot;isTemporary&quot;:false,&quot;suppress-author&quot;:false,&quot;composite&quot;:false,&quot;author-only&quot;:false}],&quot;citationTag&quot;:&quot;MENDELEY_CITATION_v3_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&quot;},{&quot;citationID&quot;:&quot;MENDELEY_CITATION_4531a4cd-94d1-4225-86f7-7e14612e038d&quot;,&quot;properties&quot;:{&quot;noteIndex&quot;:0},&quot;isEdited&quot;:false,&quot;manualOverride&quot;:{&quot;isManuallyOverridden&quot;:true,&quot;citeprocText&quot;:&quot;(Pereira et al., 2021)&quot;,&quot;manualOverrideText&quot;:&quot;[4]&quot;},&quot;citationTag&quot;:&quot;MENDELEY_CITATION_v3_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&quot;,&quot;citationItems&quot;:[{&quot;id&quot;:&quot;ebd6b90f-d8cf-324d-8801-a9c08713b1d1&quot;,&quot;itemData&quot;:{&quot;type&quot;:&quot;article-journal&quot;,&quot;id&quot;:&quot;ebd6b90f-d8cf-324d-8801-a9c08713b1d1&quot;,&quot;title&quot;:&quot;All-Printed Smart Label with Integrated Humidity Sensors and Power Supply&quot;,&quot;author&quot;:[{&quot;family&quot;:&quot;Pereira&quot;,&quot;given&quot;:&quot;Nelson&quot;,&quot;parse-names&quot;:false,&quot;dropping-particle&quot;:&quot;&quot;,&quot;non-dropping-particle&quot;:&quot;&quot;},{&quot;family&quot;:&quot;Correia&quot;,&quot;given&quot;:&quot;Vitor&quot;,&quot;parse-names&quot;:false,&quot;dropping-particle&quot;:&quot;&quot;,&quot;non-dropping-particle&quot;:&quot;&quot;},{&quot;family&quot;:&quot;Peřinka&quot;,&quot;given&quot;:&quot;Nikola&quot;,&quot;parse-names&quot;:false,&quot;dropping-particle&quot;:&quot;&quot;,&quot;non-dropping-particle&quot;:&quot;&quot;},{&quot;family&quot;:&quot;Costa&quot;,&quot;given&quot;:&quot;Carlos M.&quot;,&quot;parse-names&quot;:false,&quot;dropping-particle&quot;:&quot;&quot;,&quot;non-dropping-particle&quot;:&quot;&quot;},{&quot;family&quot;:&quot;Lanceros-Méndez&quot;,&quot;given&quot;:&quot;Senentxu&quot;,&quot;parse-names&quot;:false,&quot;dropping-particle&quot;:&quot;&quot;,&quot;non-dropping-particle&quot;:&quot;&quot;}],&quot;container-title&quot;:&quot;Advanced Engineering Materials&quot;,&quot;container-title-short&quot;:&quot;Adv Eng Mater&quot;,&quot;DOI&quot;:&quot;10.1002/adem.202001229&quot;,&quot;ISSN&quot;:&quot;15272648&quot;,&quot;issued&quot;:{&quot;date-parts&quot;:[[2021,3,1]]},&quot;abstract&quot;:&quot;Sensing smart labels are an essential component of the Internet of Things (IoT) to provide identification and data. However, the widespread use of these labels into functional devices requires easy integration and power supply. Herein, a smart label is presented with integrated humidity sensor and printed battery. The smart label is composed by detection, communication, control, and energy subsystems. It is based on a screen printed RLC circuit and a printed humidity sensor with electrical linear response. The printed battery based on lithium iron phosphate as an active cathode material is fabricated with six single cells connected in series, leading to ≈100 mAh g−1. The printed humidity sensor has a linear response with a sensitivity of 0.004/% relative humidity (RH). Thus, it demonstrates the development of fully printed smart labels, improving integration into a variety of applications.&quot;,&quot;publisher&quot;:&quot;John Wiley and Sons Inc&quot;,&quot;issue&quot;:&quot;3&quot;,&quot;volume&quot;:&quot;23&quot;},&quot;isTemporary&quot;:false}]},{&quot;citationID&quot;:&quot;MENDELEY_CITATION_ba04ee18-3c68-4091-a542-19498d1a175c&quot;,&quot;properties&quot;:{&quot;noteIndex&quot;:0},&quot;isEdited&quot;:false,&quot;manualOverride&quot;:{&quot;isManuallyOverridden&quot;:true,&quot;citeprocText&quot;:&quot;(&lt;i&gt;289101184&lt;/i&gt;, n.d.)&quot;,&quot;manualOverrideText&quot;:&quot;[3]&quot;},&quot;citationTag&quot;:&quot;MENDELEY_CITATION_v3_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&quot;,&quot;citationItems&quot;:[{&quot;id&quot;:&quot;681c7e8c-5cf5-3a11-8fb3-476877196585&quot;,&quot;itemData&quot;:{&quot;type&quot;:&quot;article-journal&quot;,&quot;id&quot;:&quot;681c7e8c-5cf5-3a11-8fb3-476877196585&quot;,&quot;title&quot;:&quot;289101184&quot;},&quot;isTemporary&quot;:false}]},{&quot;citationID&quot;:&quot;MENDELEY_CITATION_d30538d1-dc58-410d-a97a-0abb588d9eaf&quot;,&quot;properties&quot;:{&quot;noteIndex&quot;:0},&quot;isEdited&quot;:false,&quot;manualOverride&quot;:{&quot;isManuallyOverridden&quot;:true,&quot;citeprocText&quot;:&quot;(Pereira et al., 2021)&quot;,&quot;manualOverrideText&quot;:&quot;[4]&quot;},&quot;citationTag&quot;:&quot;MENDELEY_CITATION_v3_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&quot;,&quot;citationItems&quot;:[{&quot;id&quot;:&quot;ebd6b90f-d8cf-324d-8801-a9c08713b1d1&quot;,&quot;itemData&quot;:{&quot;type&quot;:&quot;article-journal&quot;,&quot;id&quot;:&quot;ebd6b90f-d8cf-324d-8801-a9c08713b1d1&quot;,&quot;title&quot;:&quot;All-Printed Smart Label with Integrated Humidity Sensors and Power Supply&quot;,&quot;author&quot;:[{&quot;family&quot;:&quot;Pereira&quot;,&quot;given&quot;:&quot;Nelson&quot;,&quot;parse-names&quot;:false,&quot;dropping-particle&quot;:&quot;&quot;,&quot;non-dropping-particle&quot;:&quot;&quot;},{&quot;family&quot;:&quot;Correia&quot;,&quot;given&quot;:&quot;Vitor&quot;,&quot;parse-names&quot;:false,&quot;dropping-particle&quot;:&quot;&quot;,&quot;non-dropping-particle&quot;:&quot;&quot;},{&quot;family&quot;:&quot;Peřinka&quot;,&quot;given&quot;:&quot;Nikola&quot;,&quot;parse-names&quot;:false,&quot;dropping-particle&quot;:&quot;&quot;,&quot;non-dropping-particle&quot;:&quot;&quot;},{&quot;family&quot;:&quot;Costa&quot;,&quot;given&quot;:&quot;Carlos M.&quot;,&quot;parse-names&quot;:false,&quot;dropping-particle&quot;:&quot;&quot;,&quot;non-dropping-particle&quot;:&quot;&quot;},{&quot;family&quot;:&quot;Lanceros-Méndez&quot;,&quot;given&quot;:&quot;Senentxu&quot;,&quot;parse-names&quot;:false,&quot;dropping-particle&quot;:&quot;&quot;,&quot;non-dropping-particle&quot;:&quot;&quot;}],&quot;container-title&quot;:&quot;Advanced Engineering Materials&quot;,&quot;container-title-short&quot;:&quot;Adv Eng Mater&quot;,&quot;DOI&quot;:&quot;10.1002/adem.202001229&quot;,&quot;ISSN&quot;:&quot;15272648&quot;,&quot;issued&quot;:{&quot;date-parts&quot;:[[2021,3,1]]},&quot;abstract&quot;:&quot;Sensing smart labels are an essential component of the Internet of Things (IoT) to provide identification and data. However, the widespread use of these labels into functional devices requires easy integration and power supply. Herein, a smart label is presented with integrated humidity sensor and printed battery. The smart label is composed by detection, communication, control, and energy subsystems. It is based on a screen printed RLC circuit and a printed humidity sensor with electrical linear response. The printed battery based on lithium iron phosphate as an active cathode material is fabricated with six single cells connected in series, leading to ≈100 mAh g−1. The printed humidity sensor has a linear response with a sensitivity of 0.004/% relative humidity (RH). Thus, it demonstrates the development of fully printed smart labels, improving integration into a variety of applications.&quot;,&quot;publisher&quot;:&quot;John Wiley and Sons Inc&quot;,&quot;issue&quot;:&quot;3&quot;,&quot;volume&quot;:&quot;23&quot;},&quot;isTemporary&quot;:false}]},{&quot;citationID&quot;:&quot;MENDELEY_CITATION_cce774d5-cb06-42c4-8c53-d0be48fded37&quot;,&quot;properties&quot;:{&quot;noteIndex&quot;:0},&quot;isEdited&quot;:false,&quot;manualOverride&quot;:{&quot;isManuallyOverridden&quot;:true,&quot;citeprocText&quot;:&quot;(&lt;i&gt;PT_BE.Neutral_FolhaProjeto_UMinho&lt;/i&gt;, n.d.)&quot;,&quot;manualOverrideText&quot;:&quot;[5]&quot;},&quot;citationTag&quot;:&quot;MENDELEY_CITATION_v3_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&quot;,&quot;citationItems&quot;:[{&quot;id&quot;:&quot;08620778-2a88-3219-9030-16cb8502c0b4&quot;,&quot;itemData&quot;:{&quot;type&quot;:&quot;article-journal&quot;,&quot;id&quot;:&quot;08620778-2a88-3219-9030-16cb8502c0b4&quot;,&quot;title&quot;:&quot;PT_BE.Neutral_FolhaProjeto_UMinho&quot;},&quot;isTemporary&quot;:false}]},{&quot;citationID&quot;:&quot;MENDELEY_CITATION_56d72979-e5c7-4008-b295-bc8caf8ac412&quot;,&quot;properties&quot;:{&quot;noteIndex&quot;:0},&quot;isEdited&quot;:false,&quot;manualOverride&quot;:{&quot;isManuallyOverridden&quot;:true,&quot;citeprocText&quot;:&quot;(&lt;i&gt;289101184&lt;/i&gt;, n.d.)&quot;,&quot;manualOverrideText&quot;:&quot;[3]&quot;},&quot;citationItems&quot;:[{&quot;id&quot;:&quot;681c7e8c-5cf5-3a11-8fb3-476877196585&quot;,&quot;itemData&quot;:{&quot;type&quot;:&quot;article-journal&quot;,&quot;id&quot;:&quot;681c7e8c-5cf5-3a11-8fb3-476877196585&quot;,&quot;title&quot;:&quot;289101184&quot;,&quot;container-title-short&quot;:&quot;&quot;},&quot;isTemporary&quot;:false,&quot;suppress-author&quot;:false,&quot;composite&quot;:false,&quot;author-only&quot;:false}],&quot;citationTag&quot;:&quot;MENDELEY_CITATION_v3_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&quot;},{&quot;citationID&quot;:&quot;MENDELEY_CITATION_7181045a-373c-41d7-bf79-f437c88d06b4&quot;,&quot;properties&quot;:{&quot;noteIndex&quot;:0},&quot;isEdited&quot;:false,&quot;manualOverride&quot;:{&quot;isManuallyOverridden&quot;:true,&quot;citeprocText&quot;:&quot;(Rosa et al., 2021)&quot;,&quot;manualOverrideText&quot;:&quot;]&quot;},&quot;citationItems&quot;:[{&quot;id&quot;:&quot;7518f16b-84e5-31a4-9d57-fe5df65f5b5f&quot;,&quot;itemData&quot;:{&quot;type&quot;:&quot;article-journal&quot;,&quot;id&quot;:&quot;7518f16b-84e5-31a4-9d57-fe5df65f5b5f&quot;,&quot;title&quot;:&quot;Mobile networks and internet of things infrastructures to characterize smart human mobility&quot;,&quot;author&quot;:[{&quot;family&quot;:&quot;Rosa&quot;,&quot;given&quot;:&quot;Luís&quot;,&quot;parse-names&quot;:false,&quot;dropping-particle&quot;:&quot;&quot;,&quot;non-dropping-particle&quot;:&quot;&quot;},{&quot;family&quot;:&quot;Silva&quot;,&quot;given&quot;:&quot;Fábio&quot;,&quot;parse-names&quot;:false,&quot;dropping-particle&quot;:&quot;&quot;,&quot;non-dropping-particle&quot;:&quot;&quot;},{&quot;family&quot;:&quot;Analide&quot;,&quot;given&quot;:&quot;Cesar&quot;,&quot;parse-names&quot;:false,&quot;dropping-particle&quot;:&quot;&quot;,&quot;non-dropping-particle&quot;:&quot;&quot;}],&quot;container-title&quot;:&quot;Smart Cities&quot;,&quot;DOI&quot;:&quot;10.3390/smartcities4020046&quot;,&quot;ISSN&quot;:&quot;26246511&quot;,&quot;issued&quot;:{&quot;date-parts&quot;:[[2021,6,1]]},&quot;page&quot;:&quot;894-918&quot;,&quot;abstract&quot;:&quot;The evolution of Mobile Networks and Internet of Things (IoT) architectures allows one to rethink the way smart cities infrastructures are designed and managed, and solve a number of problems in terms of human mobility. The territories that adopt the sensoring era can take advantage of this disruptive technology to improve the quality of mobility of their citizens and the rationalization of their resources. However, with this rapid development of smart terminals and infrastructures, as well as the proliferation of diversified applications, even current networks may not be able to completely meet quickly rising human mobility demands. Thus, they are facing many challenges and to cope with these challenges, different standards and projects have been proposed so far. Accordingly, Artificial Intelligence (AI) has been utilized as a new paradigm for the design and optimization of mobile networks with a high level of intelligence. The objective of this work is to identify and discuss the challenges of mobile networks, alongside IoT and AI, to characterize smart human mobility and to discuss some workable solutions to these challenges. Finally, based on this discussion, we propose paths for future smart human mobility researches.&quot;,&quot;publisher&quot;:&quot;MDPI&quot;,&quot;issue&quot;:&quot;2&quot;,&quot;volume&quot;:&quot;4&quot;,&quot;container-title-short&quot;:&quot;&quot;},&quot;isTemporary&quot;:false}],&quot;citationTag&quot;:&quot;MENDELEY_CITATION_v3_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a2daec0-3afb-4eb2-a075-f26efdbcfaf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2F8BF7BF25E3F45B53EAB14B995662B" ma:contentTypeVersion="6" ma:contentTypeDescription="Criar um novo documento." ma:contentTypeScope="" ma:versionID="8c3d1fa9a5038cc07e31379b7bbd3b17">
  <xsd:schema xmlns:xsd="http://www.w3.org/2001/XMLSchema" xmlns:xs="http://www.w3.org/2001/XMLSchema" xmlns:p="http://schemas.microsoft.com/office/2006/metadata/properties" xmlns:ns3="8a2daec0-3afb-4eb2-a075-f26efdbcfafb" targetNamespace="http://schemas.microsoft.com/office/2006/metadata/properties" ma:root="true" ma:fieldsID="e8c28c4980e056df5c29d1194f91368f" ns3:_="">
    <xsd:import namespace="8a2daec0-3afb-4eb2-a075-f26efdbcfaf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2daec0-3afb-4eb2-a075-f26efdbcfa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E0AD0-38F1-43A1-ADE6-44F6B82B13F5}">
  <ds:schemaRefs>
    <ds:schemaRef ds:uri="http://schemas.microsoft.com/sharepoint/v3/contenttype/forms"/>
  </ds:schemaRefs>
</ds:datastoreItem>
</file>

<file path=customXml/itemProps2.xml><?xml version="1.0" encoding="utf-8"?>
<ds:datastoreItem xmlns:ds="http://schemas.openxmlformats.org/officeDocument/2006/customXml" ds:itemID="{C2CD948C-76F8-4ED6-971D-709B2D6AE21C}">
  <ds:schemaRefs>
    <ds:schemaRef ds:uri="http://schemas.openxmlformats.org/officeDocument/2006/bibliography"/>
  </ds:schemaRefs>
</ds:datastoreItem>
</file>

<file path=customXml/itemProps3.xml><?xml version="1.0" encoding="utf-8"?>
<ds:datastoreItem xmlns:ds="http://schemas.openxmlformats.org/officeDocument/2006/customXml" ds:itemID="{EF0CF80E-35F3-4953-81E0-3744C1DE5A13}">
  <ds:schemaRefs>
    <ds:schemaRef ds:uri="http://schemas.microsoft.com/office/2006/metadata/properties"/>
    <ds:schemaRef ds:uri="http://schemas.microsoft.com/office/infopath/2007/PartnerControls"/>
    <ds:schemaRef ds:uri="8a2daec0-3afb-4eb2-a075-f26efdbcfafb"/>
  </ds:schemaRefs>
</ds:datastoreItem>
</file>

<file path=customXml/itemProps4.xml><?xml version="1.0" encoding="utf-8"?>
<ds:datastoreItem xmlns:ds="http://schemas.openxmlformats.org/officeDocument/2006/customXml" ds:itemID="{770C61E6-4642-4F9B-9C48-65DE5DF59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daec0-3afb-4eb2-a075-f26efdbcfa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1</Pages>
  <Words>7183</Words>
  <Characters>38789</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45881</CharactersWithSpaces>
  <SharedDoc>false</SharedDoc>
  <HLinks>
    <vt:vector size="162" baseType="variant">
      <vt:variant>
        <vt:i4>720969</vt:i4>
      </vt:variant>
      <vt:variant>
        <vt:i4>141</vt:i4>
      </vt:variant>
      <vt:variant>
        <vt:i4>0</vt:i4>
      </vt:variant>
      <vt:variant>
        <vt:i4>5</vt:i4>
      </vt:variant>
      <vt:variant>
        <vt:lpwstr>https://thingspeak.mathworks.com/</vt:lpwstr>
      </vt:variant>
      <vt:variant>
        <vt:lpwstr/>
      </vt:variant>
      <vt:variant>
        <vt:i4>3735665</vt:i4>
      </vt:variant>
      <vt:variant>
        <vt:i4>138</vt:i4>
      </vt:variant>
      <vt:variant>
        <vt:i4>0</vt:i4>
      </vt:variant>
      <vt:variant>
        <vt:i4>5</vt:i4>
      </vt:variant>
      <vt:variant>
        <vt:lpwstr>https://www.arduino.cc/en/software</vt:lpwstr>
      </vt:variant>
      <vt:variant>
        <vt:lpwstr/>
      </vt:variant>
      <vt:variant>
        <vt:i4>2883620</vt:i4>
      </vt:variant>
      <vt:variant>
        <vt:i4>135</vt:i4>
      </vt:variant>
      <vt:variant>
        <vt:i4>0</vt:i4>
      </vt:variant>
      <vt:variant>
        <vt:i4>5</vt:i4>
      </vt:variant>
      <vt:variant>
        <vt:lpwstr>https://www.botnroll.com/pt/buzzers-sirenes/3033-m-dulo-buzzer-ativo-3-5-5-5vdc-p-funduino.html</vt:lpwstr>
      </vt:variant>
      <vt:variant>
        <vt:lpwstr/>
      </vt:variant>
      <vt:variant>
        <vt:i4>1835084</vt:i4>
      </vt:variant>
      <vt:variant>
        <vt:i4>132</vt:i4>
      </vt:variant>
      <vt:variant>
        <vt:i4>0</vt:i4>
      </vt:variant>
      <vt:variant>
        <vt:i4>5</vt:i4>
      </vt:variant>
      <vt:variant>
        <vt:lpwstr>https://www.botnroll.com/pt/5mm/417-led-rgb-5mm.html</vt:lpwstr>
      </vt:variant>
      <vt:variant>
        <vt:lpwstr/>
      </vt:variant>
      <vt:variant>
        <vt:i4>4063341</vt:i4>
      </vt:variant>
      <vt:variant>
        <vt:i4>129</vt:i4>
      </vt:variant>
      <vt:variant>
        <vt:i4>0</vt:i4>
      </vt:variant>
      <vt:variant>
        <vt:i4>5</vt:i4>
      </vt:variant>
      <vt:variant>
        <vt:lpwstr>https://www.botnroll.com/pt/biometricos/4310-m-dulo-sensor-de-frequ-ncia-card-aca-max30100-pulsa-o.html</vt:lpwstr>
      </vt:variant>
      <vt:variant>
        <vt:lpwstr/>
      </vt:variant>
      <vt:variant>
        <vt:i4>6160398</vt:i4>
      </vt:variant>
      <vt:variant>
        <vt:i4>126</vt:i4>
      </vt:variant>
      <vt:variant>
        <vt:i4>0</vt:i4>
      </vt:variant>
      <vt:variant>
        <vt:i4>5</vt:i4>
      </vt:variant>
      <vt:variant>
        <vt:lpwstr>https://www.botnroll.com/pt/biometricos/4128-kit-sensor-card-aco-ecg-ad8232.html</vt:lpwstr>
      </vt:variant>
      <vt:variant>
        <vt:lpwstr/>
      </vt:variant>
      <vt:variant>
        <vt:i4>393299</vt:i4>
      </vt:variant>
      <vt:variant>
        <vt:i4>123</vt:i4>
      </vt:variant>
      <vt:variant>
        <vt:i4>0</vt:i4>
      </vt:variant>
      <vt:variant>
        <vt:i4>5</vt:i4>
      </vt:variant>
      <vt:variant>
        <vt:lpwstr>https://www.botnroll.com/pt/acelerometros/843-acelarometro-e-giroscopio-3-eixos-.html</vt:lpwstr>
      </vt:variant>
      <vt:variant>
        <vt:lpwstr/>
      </vt:variant>
      <vt:variant>
        <vt:i4>3145842</vt:i4>
      </vt:variant>
      <vt:variant>
        <vt:i4>120</vt:i4>
      </vt:variant>
      <vt:variant>
        <vt:i4>0</vt:i4>
      </vt:variant>
      <vt:variant>
        <vt:i4>5</vt:i4>
      </vt:variant>
      <vt:variant>
        <vt:lpwstr>https://www.botnroll.com/pt/temperatura/3714-m-dulo-sensor-de-temperatura-ds18b20.html</vt:lpwstr>
      </vt:variant>
      <vt:variant>
        <vt:lpwstr/>
      </vt:variant>
      <vt:variant>
        <vt:i4>1900592</vt:i4>
      </vt:variant>
      <vt:variant>
        <vt:i4>113</vt:i4>
      </vt:variant>
      <vt:variant>
        <vt:i4>0</vt:i4>
      </vt:variant>
      <vt:variant>
        <vt:i4>5</vt:i4>
      </vt:variant>
      <vt:variant>
        <vt:lpwstr/>
      </vt:variant>
      <vt:variant>
        <vt:lpwstr>_Toc190167753</vt:lpwstr>
      </vt:variant>
      <vt:variant>
        <vt:i4>1900592</vt:i4>
      </vt:variant>
      <vt:variant>
        <vt:i4>107</vt:i4>
      </vt:variant>
      <vt:variant>
        <vt:i4>0</vt:i4>
      </vt:variant>
      <vt:variant>
        <vt:i4>5</vt:i4>
      </vt:variant>
      <vt:variant>
        <vt:lpwstr/>
      </vt:variant>
      <vt:variant>
        <vt:lpwstr>_Toc190167752</vt:lpwstr>
      </vt:variant>
      <vt:variant>
        <vt:i4>1900592</vt:i4>
      </vt:variant>
      <vt:variant>
        <vt:i4>101</vt:i4>
      </vt:variant>
      <vt:variant>
        <vt:i4>0</vt:i4>
      </vt:variant>
      <vt:variant>
        <vt:i4>5</vt:i4>
      </vt:variant>
      <vt:variant>
        <vt:lpwstr/>
      </vt:variant>
      <vt:variant>
        <vt:lpwstr>_Toc190167751</vt:lpwstr>
      </vt:variant>
      <vt:variant>
        <vt:i4>1900592</vt:i4>
      </vt:variant>
      <vt:variant>
        <vt:i4>95</vt:i4>
      </vt:variant>
      <vt:variant>
        <vt:i4>0</vt:i4>
      </vt:variant>
      <vt:variant>
        <vt:i4>5</vt:i4>
      </vt:variant>
      <vt:variant>
        <vt:lpwstr/>
      </vt:variant>
      <vt:variant>
        <vt:lpwstr>_Toc190167750</vt:lpwstr>
      </vt:variant>
      <vt:variant>
        <vt:i4>1835056</vt:i4>
      </vt:variant>
      <vt:variant>
        <vt:i4>89</vt:i4>
      </vt:variant>
      <vt:variant>
        <vt:i4>0</vt:i4>
      </vt:variant>
      <vt:variant>
        <vt:i4>5</vt:i4>
      </vt:variant>
      <vt:variant>
        <vt:lpwstr/>
      </vt:variant>
      <vt:variant>
        <vt:lpwstr>_Toc190167749</vt:lpwstr>
      </vt:variant>
      <vt:variant>
        <vt:i4>1441849</vt:i4>
      </vt:variant>
      <vt:variant>
        <vt:i4>80</vt:i4>
      </vt:variant>
      <vt:variant>
        <vt:i4>0</vt:i4>
      </vt:variant>
      <vt:variant>
        <vt:i4>5</vt:i4>
      </vt:variant>
      <vt:variant>
        <vt:lpwstr/>
      </vt:variant>
      <vt:variant>
        <vt:lpwstr>_Toc189833227</vt:lpwstr>
      </vt:variant>
      <vt:variant>
        <vt:i4>1441849</vt:i4>
      </vt:variant>
      <vt:variant>
        <vt:i4>74</vt:i4>
      </vt:variant>
      <vt:variant>
        <vt:i4>0</vt:i4>
      </vt:variant>
      <vt:variant>
        <vt:i4>5</vt:i4>
      </vt:variant>
      <vt:variant>
        <vt:lpwstr/>
      </vt:variant>
      <vt:variant>
        <vt:lpwstr>_Toc189833226</vt:lpwstr>
      </vt:variant>
      <vt:variant>
        <vt:i4>1441849</vt:i4>
      </vt:variant>
      <vt:variant>
        <vt:i4>68</vt:i4>
      </vt:variant>
      <vt:variant>
        <vt:i4>0</vt:i4>
      </vt:variant>
      <vt:variant>
        <vt:i4>5</vt:i4>
      </vt:variant>
      <vt:variant>
        <vt:lpwstr/>
      </vt:variant>
      <vt:variant>
        <vt:lpwstr>_Toc189833225</vt:lpwstr>
      </vt:variant>
      <vt:variant>
        <vt:i4>1441849</vt:i4>
      </vt:variant>
      <vt:variant>
        <vt:i4>62</vt:i4>
      </vt:variant>
      <vt:variant>
        <vt:i4>0</vt:i4>
      </vt:variant>
      <vt:variant>
        <vt:i4>5</vt:i4>
      </vt:variant>
      <vt:variant>
        <vt:lpwstr/>
      </vt:variant>
      <vt:variant>
        <vt:lpwstr>_Toc189833224</vt:lpwstr>
      </vt:variant>
      <vt:variant>
        <vt:i4>1441849</vt:i4>
      </vt:variant>
      <vt:variant>
        <vt:i4>56</vt:i4>
      </vt:variant>
      <vt:variant>
        <vt:i4>0</vt:i4>
      </vt:variant>
      <vt:variant>
        <vt:i4>5</vt:i4>
      </vt:variant>
      <vt:variant>
        <vt:lpwstr/>
      </vt:variant>
      <vt:variant>
        <vt:lpwstr>_Toc189833223</vt:lpwstr>
      </vt:variant>
      <vt:variant>
        <vt:i4>1441849</vt:i4>
      </vt:variant>
      <vt:variant>
        <vt:i4>50</vt:i4>
      </vt:variant>
      <vt:variant>
        <vt:i4>0</vt:i4>
      </vt:variant>
      <vt:variant>
        <vt:i4>5</vt:i4>
      </vt:variant>
      <vt:variant>
        <vt:lpwstr/>
      </vt:variant>
      <vt:variant>
        <vt:lpwstr>_Toc189833222</vt:lpwstr>
      </vt:variant>
      <vt:variant>
        <vt:i4>1441849</vt:i4>
      </vt:variant>
      <vt:variant>
        <vt:i4>44</vt:i4>
      </vt:variant>
      <vt:variant>
        <vt:i4>0</vt:i4>
      </vt:variant>
      <vt:variant>
        <vt:i4>5</vt:i4>
      </vt:variant>
      <vt:variant>
        <vt:lpwstr/>
      </vt:variant>
      <vt:variant>
        <vt:lpwstr>_Toc189833221</vt:lpwstr>
      </vt:variant>
      <vt:variant>
        <vt:i4>1441849</vt:i4>
      </vt:variant>
      <vt:variant>
        <vt:i4>38</vt:i4>
      </vt:variant>
      <vt:variant>
        <vt:i4>0</vt:i4>
      </vt:variant>
      <vt:variant>
        <vt:i4>5</vt:i4>
      </vt:variant>
      <vt:variant>
        <vt:lpwstr/>
      </vt:variant>
      <vt:variant>
        <vt:lpwstr>_Toc189833220</vt:lpwstr>
      </vt:variant>
      <vt:variant>
        <vt:i4>1376313</vt:i4>
      </vt:variant>
      <vt:variant>
        <vt:i4>32</vt:i4>
      </vt:variant>
      <vt:variant>
        <vt:i4>0</vt:i4>
      </vt:variant>
      <vt:variant>
        <vt:i4>5</vt:i4>
      </vt:variant>
      <vt:variant>
        <vt:lpwstr/>
      </vt:variant>
      <vt:variant>
        <vt:lpwstr>_Toc189833219</vt:lpwstr>
      </vt:variant>
      <vt:variant>
        <vt:i4>1376313</vt:i4>
      </vt:variant>
      <vt:variant>
        <vt:i4>26</vt:i4>
      </vt:variant>
      <vt:variant>
        <vt:i4>0</vt:i4>
      </vt:variant>
      <vt:variant>
        <vt:i4>5</vt:i4>
      </vt:variant>
      <vt:variant>
        <vt:lpwstr/>
      </vt:variant>
      <vt:variant>
        <vt:lpwstr>_Toc189833218</vt:lpwstr>
      </vt:variant>
      <vt:variant>
        <vt:i4>1376313</vt:i4>
      </vt:variant>
      <vt:variant>
        <vt:i4>20</vt:i4>
      </vt:variant>
      <vt:variant>
        <vt:i4>0</vt:i4>
      </vt:variant>
      <vt:variant>
        <vt:i4>5</vt:i4>
      </vt:variant>
      <vt:variant>
        <vt:lpwstr/>
      </vt:variant>
      <vt:variant>
        <vt:lpwstr>_Toc189833217</vt:lpwstr>
      </vt:variant>
      <vt:variant>
        <vt:i4>1376313</vt:i4>
      </vt:variant>
      <vt:variant>
        <vt:i4>14</vt:i4>
      </vt:variant>
      <vt:variant>
        <vt:i4>0</vt:i4>
      </vt:variant>
      <vt:variant>
        <vt:i4>5</vt:i4>
      </vt:variant>
      <vt:variant>
        <vt:lpwstr/>
      </vt:variant>
      <vt:variant>
        <vt:lpwstr>_Toc189833216</vt:lpwstr>
      </vt:variant>
      <vt:variant>
        <vt:i4>1376313</vt:i4>
      </vt:variant>
      <vt:variant>
        <vt:i4>8</vt:i4>
      </vt:variant>
      <vt:variant>
        <vt:i4>0</vt:i4>
      </vt:variant>
      <vt:variant>
        <vt:i4>5</vt:i4>
      </vt:variant>
      <vt:variant>
        <vt:lpwstr/>
      </vt:variant>
      <vt:variant>
        <vt:lpwstr>_Toc189833215</vt:lpwstr>
      </vt:variant>
      <vt:variant>
        <vt:i4>1376313</vt:i4>
      </vt:variant>
      <vt:variant>
        <vt:i4>2</vt:i4>
      </vt:variant>
      <vt:variant>
        <vt:i4>0</vt:i4>
      </vt:variant>
      <vt:variant>
        <vt:i4>5</vt:i4>
      </vt:variant>
      <vt:variant>
        <vt:lpwstr/>
      </vt:variant>
      <vt:variant>
        <vt:lpwstr>_Toc189833214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Baptista</cp:lastModifiedBy>
  <cp:revision>1075</cp:revision>
  <cp:lastPrinted>2025-12-03T22:47:00Z</cp:lastPrinted>
  <dcterms:created xsi:type="dcterms:W3CDTF">2025-02-11T20:18:00Z</dcterms:created>
  <dcterms:modified xsi:type="dcterms:W3CDTF">2025-12-03T22:48:00Z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0x010100D2F8BF7BF25E3F45B53EAB14B995662B</vt:lpwstr>
  </property>
</Properties>
</file>