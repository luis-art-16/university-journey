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8F7" w14:textId="67306A4F" w:rsidR="00174FD4" w:rsidRPr="0003767D" w:rsidRDefault="00174FD4" w:rsidP="00C53C21">
      <w:pPr>
        <w:spacing w:after="0" w:line="360" w:lineRule="auto"/>
        <w:rPr>
          <w:rFonts w:cs="Times New Roman"/>
        </w:rPr>
      </w:pPr>
      <w:r w:rsidRPr="0003767D">
        <w:rPr>
          <w:rFonts w:cs="Times New Roman"/>
          <w:noProof/>
        </w:rPr>
        <w:drawing>
          <wp:anchor distT="0" distB="0" distL="114300" distR="114300" simplePos="0" relativeHeight="251658240" behindDoc="0" locked="0" layoutInCell="1" allowOverlap="1" wp14:anchorId="4A58AEAC" wp14:editId="48957A28">
            <wp:simplePos x="0" y="0"/>
            <wp:positionH relativeFrom="margin">
              <wp:posOffset>1754505</wp:posOffset>
            </wp:positionH>
            <wp:positionV relativeFrom="paragraph">
              <wp:posOffset>0</wp:posOffset>
            </wp:positionV>
            <wp:extent cx="1767840" cy="792480"/>
            <wp:effectExtent l="0" t="0" r="3810" b="7620"/>
            <wp:wrapSquare wrapText="bothSides"/>
            <wp:docPr id="617442484"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a:blip r:embed="rId11">
                      <a:lum/>
                      <a:alphaModFix/>
                    </a:blip>
                    <a:srcRect/>
                    <a:stretch>
                      <a:fillRect/>
                    </a:stretch>
                  </pic:blipFill>
                  <pic:spPr>
                    <a:xfrm>
                      <a:off x="0" y="0"/>
                      <a:ext cx="1767840" cy="7924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8D8ADBC" w14:textId="4FE033CF" w:rsidR="009C7257" w:rsidRPr="0003767D" w:rsidRDefault="009C7257" w:rsidP="00C53C21">
      <w:pPr>
        <w:spacing w:after="0" w:line="360" w:lineRule="auto"/>
        <w:jc w:val="center"/>
        <w:rPr>
          <w:rFonts w:cs="Times New Roman"/>
        </w:rPr>
      </w:pPr>
    </w:p>
    <w:p w14:paraId="296FC6DE" w14:textId="77777777" w:rsidR="00174FD4" w:rsidRPr="0003767D" w:rsidRDefault="00174FD4" w:rsidP="00C53C21">
      <w:pPr>
        <w:spacing w:after="0" w:line="360" w:lineRule="auto"/>
        <w:rPr>
          <w:rFonts w:cs="Times New Roman"/>
        </w:rPr>
      </w:pPr>
    </w:p>
    <w:p w14:paraId="1B6110F6" w14:textId="77777777" w:rsidR="00051E38" w:rsidRPr="0003767D" w:rsidRDefault="00051E38" w:rsidP="00C53C21">
      <w:pPr>
        <w:spacing w:after="0" w:line="360" w:lineRule="auto"/>
        <w:rPr>
          <w:rFonts w:cs="Times New Roman"/>
        </w:rPr>
      </w:pPr>
    </w:p>
    <w:p w14:paraId="5E4C8ED8" w14:textId="15636779" w:rsidR="00174FD4" w:rsidRPr="0003767D" w:rsidRDefault="00A7185C" w:rsidP="00C53C21">
      <w:pPr>
        <w:spacing w:after="0" w:line="360" w:lineRule="auto"/>
        <w:jc w:val="center"/>
        <w:rPr>
          <w:rFonts w:cs="Times New Roman"/>
        </w:rPr>
      </w:pPr>
      <w:r w:rsidRPr="0003767D">
        <w:rPr>
          <w:rFonts w:cs="Times New Roman"/>
        </w:rPr>
        <w:t>Universidade do Minho</w:t>
      </w:r>
    </w:p>
    <w:p w14:paraId="0A226FF7" w14:textId="6B414EE7" w:rsidR="00A7185C" w:rsidRPr="0003767D" w:rsidRDefault="00A7185C" w:rsidP="00C53C21">
      <w:pPr>
        <w:spacing w:after="0" w:line="360" w:lineRule="auto"/>
        <w:jc w:val="center"/>
        <w:rPr>
          <w:rFonts w:cs="Times New Roman"/>
        </w:rPr>
      </w:pPr>
      <w:r w:rsidRPr="0003767D">
        <w:rPr>
          <w:rFonts w:cs="Times New Roman"/>
        </w:rPr>
        <w:t>Escola de Engenharia</w:t>
      </w:r>
    </w:p>
    <w:p w14:paraId="291636F9" w14:textId="77777777" w:rsidR="00174FD4" w:rsidRPr="0003767D" w:rsidRDefault="00174FD4" w:rsidP="00C53C21">
      <w:pPr>
        <w:pStyle w:val="Standard"/>
        <w:spacing w:line="360" w:lineRule="auto"/>
        <w:rPr>
          <w:rFonts w:ascii="Times New Roman" w:hAnsi="Times New Roman" w:cs="Times New Roman"/>
          <w:color w:val="auto"/>
        </w:rPr>
      </w:pPr>
    </w:p>
    <w:p w14:paraId="5447B497" w14:textId="4522D1CF" w:rsidR="00174FD4" w:rsidRPr="0003767D" w:rsidRDefault="002A6423" w:rsidP="00C53C21">
      <w:pPr>
        <w:pStyle w:val="Standard"/>
        <w:spacing w:line="360" w:lineRule="auto"/>
        <w:jc w:val="center"/>
        <w:rPr>
          <w:rFonts w:ascii="Times New Roman" w:hAnsi="Times New Roman" w:cs="Times New Roman"/>
          <w:color w:val="auto"/>
        </w:rPr>
      </w:pPr>
      <w:r w:rsidRPr="0003767D">
        <w:rPr>
          <w:rFonts w:ascii="Times New Roman" w:hAnsi="Times New Roman" w:cs="Times New Roman"/>
          <w:color w:val="auto"/>
        </w:rPr>
        <w:t xml:space="preserve">Mestrado </w:t>
      </w:r>
      <w:r w:rsidR="00174FD4" w:rsidRPr="0003767D">
        <w:rPr>
          <w:rFonts w:ascii="Times New Roman" w:hAnsi="Times New Roman" w:cs="Times New Roman"/>
          <w:color w:val="auto"/>
        </w:rPr>
        <w:t>em Engenharia de</w:t>
      </w:r>
    </w:p>
    <w:p w14:paraId="5DE7DF4B" w14:textId="77777777" w:rsidR="00174FD4" w:rsidRPr="0003767D" w:rsidRDefault="00174FD4" w:rsidP="00C53C21">
      <w:pPr>
        <w:pStyle w:val="Standard"/>
        <w:spacing w:line="360" w:lineRule="auto"/>
        <w:jc w:val="center"/>
        <w:rPr>
          <w:rFonts w:ascii="Times New Roman" w:hAnsi="Times New Roman" w:cs="Times New Roman"/>
          <w:color w:val="auto"/>
        </w:rPr>
      </w:pPr>
      <w:r w:rsidRPr="0003767D">
        <w:rPr>
          <w:rFonts w:ascii="Times New Roman" w:hAnsi="Times New Roman" w:cs="Times New Roman"/>
          <w:color w:val="auto"/>
        </w:rPr>
        <w:t>Telecomunicações e Informática</w:t>
      </w:r>
    </w:p>
    <w:p w14:paraId="10F9C261" w14:textId="706CD5E4" w:rsidR="00A7185C" w:rsidRPr="0003767D" w:rsidRDefault="00A7185C" w:rsidP="00C53C21">
      <w:pPr>
        <w:pStyle w:val="Standard"/>
        <w:spacing w:line="360" w:lineRule="auto"/>
        <w:jc w:val="center"/>
        <w:rPr>
          <w:rFonts w:ascii="Times New Roman" w:hAnsi="Times New Roman" w:cs="Times New Roman"/>
          <w:color w:val="auto"/>
        </w:rPr>
      </w:pPr>
      <w:r w:rsidRPr="0003767D">
        <w:rPr>
          <w:rFonts w:ascii="Times New Roman" w:hAnsi="Times New Roman" w:cs="Times New Roman"/>
          <w:color w:val="auto"/>
        </w:rPr>
        <w:t>Escola de Engenharia</w:t>
      </w:r>
    </w:p>
    <w:p w14:paraId="298176F9" w14:textId="77777777" w:rsidR="00174FD4" w:rsidRPr="0003767D" w:rsidRDefault="00174FD4" w:rsidP="00C53C21">
      <w:pPr>
        <w:pStyle w:val="Standard"/>
        <w:spacing w:line="360" w:lineRule="auto"/>
        <w:rPr>
          <w:rFonts w:ascii="Times New Roman" w:hAnsi="Times New Roman" w:cs="Times New Roman"/>
          <w:color w:val="auto"/>
        </w:rPr>
      </w:pPr>
    </w:p>
    <w:p w14:paraId="66BDEF0B" w14:textId="4C6E4560" w:rsidR="00174FD4" w:rsidRPr="0003767D" w:rsidRDefault="00174FD4" w:rsidP="00C53C21">
      <w:pPr>
        <w:pStyle w:val="Standard"/>
        <w:spacing w:line="360" w:lineRule="auto"/>
        <w:jc w:val="center"/>
        <w:rPr>
          <w:rFonts w:ascii="Times New Roman" w:hAnsi="Times New Roman" w:cs="Times New Roman"/>
          <w:color w:val="auto"/>
          <w:sz w:val="36"/>
          <w:szCs w:val="36"/>
        </w:rPr>
      </w:pPr>
      <w:r w:rsidRPr="0003767D">
        <w:rPr>
          <w:rFonts w:ascii="Times New Roman" w:hAnsi="Times New Roman" w:cs="Times New Roman"/>
          <w:color w:val="auto"/>
          <w:sz w:val="36"/>
          <w:szCs w:val="36"/>
        </w:rPr>
        <w:t>Relatório d</w:t>
      </w:r>
      <w:r w:rsidR="00572823" w:rsidRPr="0003767D">
        <w:rPr>
          <w:rFonts w:ascii="Times New Roman" w:hAnsi="Times New Roman" w:cs="Times New Roman"/>
          <w:color w:val="auto"/>
          <w:sz w:val="36"/>
          <w:szCs w:val="36"/>
        </w:rPr>
        <w:t>o TP</w:t>
      </w:r>
      <w:r w:rsidR="008378F4" w:rsidRPr="0003767D">
        <w:rPr>
          <w:rFonts w:ascii="Times New Roman" w:hAnsi="Times New Roman" w:cs="Times New Roman"/>
          <w:color w:val="auto"/>
          <w:sz w:val="36"/>
          <w:szCs w:val="36"/>
        </w:rPr>
        <w:t>2</w:t>
      </w:r>
    </w:p>
    <w:p w14:paraId="4CFEAEB0" w14:textId="718EEEE2" w:rsidR="00572823" w:rsidRPr="0003767D" w:rsidRDefault="008378F4" w:rsidP="00237738">
      <w:pPr>
        <w:pStyle w:val="Standard"/>
        <w:spacing w:line="360" w:lineRule="auto"/>
        <w:jc w:val="center"/>
        <w:rPr>
          <w:rFonts w:ascii="Times New Roman" w:hAnsi="Times New Roman" w:cs="Times New Roman"/>
          <w:color w:val="auto"/>
          <w:sz w:val="36"/>
          <w:szCs w:val="36"/>
        </w:rPr>
      </w:pPr>
      <w:r w:rsidRPr="0003767D">
        <w:rPr>
          <w:rFonts w:ascii="Times New Roman" w:hAnsi="Times New Roman" w:cs="Times New Roman"/>
          <w:color w:val="auto"/>
          <w:sz w:val="36"/>
          <w:szCs w:val="36"/>
        </w:rPr>
        <w:t>Cibersegurança</w:t>
      </w:r>
    </w:p>
    <w:p w14:paraId="66AF9A6D" w14:textId="5C597E24" w:rsidR="00174FD4" w:rsidRPr="0003767D" w:rsidRDefault="008378F4" w:rsidP="008378F4">
      <w:pPr>
        <w:pStyle w:val="Standard"/>
        <w:spacing w:line="360" w:lineRule="auto"/>
        <w:jc w:val="center"/>
        <w:rPr>
          <w:rFonts w:ascii="Times New Roman" w:hAnsi="Times New Roman" w:cs="Times New Roman"/>
          <w:color w:val="auto"/>
          <w:sz w:val="64"/>
          <w:szCs w:val="64"/>
        </w:rPr>
      </w:pPr>
      <w:r w:rsidRPr="0003767D">
        <w:rPr>
          <w:rFonts w:ascii="Times New Roman" w:hAnsi="Times New Roman" w:cs="Times New Roman"/>
          <w:b/>
          <w:bCs/>
          <w:sz w:val="64"/>
          <w:szCs w:val="64"/>
        </w:rPr>
        <w:t>Modelos Formais de Controlo de Acesso: Lattice e Bell-LaPadula</w:t>
      </w:r>
    </w:p>
    <w:p w14:paraId="77E12D69" w14:textId="488039D4" w:rsidR="00EE376A" w:rsidRPr="0003767D" w:rsidRDefault="00EE376A" w:rsidP="00C53C21">
      <w:pPr>
        <w:pStyle w:val="Standard"/>
        <w:spacing w:line="360" w:lineRule="auto"/>
        <w:rPr>
          <w:rFonts w:ascii="Times New Roman" w:hAnsi="Times New Roman" w:cs="Times New Roman"/>
          <w:color w:val="auto"/>
        </w:rPr>
      </w:pPr>
    </w:p>
    <w:p w14:paraId="00153433" w14:textId="77777777" w:rsidR="00EE376A" w:rsidRPr="0003767D" w:rsidRDefault="00EE376A" w:rsidP="00C53C21">
      <w:pPr>
        <w:pStyle w:val="Standard"/>
        <w:spacing w:line="360" w:lineRule="auto"/>
        <w:rPr>
          <w:rFonts w:ascii="Times New Roman" w:hAnsi="Times New Roman" w:cs="Times New Roman"/>
          <w:color w:val="auto"/>
        </w:rPr>
      </w:pPr>
    </w:p>
    <w:p w14:paraId="70C2DD7F" w14:textId="2BB1E6FA" w:rsidR="000150CD" w:rsidRPr="0003767D" w:rsidRDefault="0055178F" w:rsidP="00C53C21">
      <w:pPr>
        <w:pStyle w:val="Standard"/>
        <w:spacing w:line="360" w:lineRule="auto"/>
        <w:rPr>
          <w:rFonts w:ascii="Times New Roman" w:hAnsi="Times New Roman" w:cs="Times New Roman"/>
          <w:color w:val="auto"/>
        </w:rPr>
      </w:pPr>
      <w:r w:rsidRPr="0003767D">
        <w:rPr>
          <w:rFonts w:ascii="Times New Roman" w:hAnsi="Times New Roman" w:cs="Times New Roman"/>
          <w:color w:val="auto"/>
        </w:rPr>
        <w:tab/>
      </w:r>
      <w:r w:rsidRPr="0003767D">
        <w:rPr>
          <w:rFonts w:ascii="Times New Roman" w:hAnsi="Times New Roman" w:cs="Times New Roman"/>
          <w:color w:val="auto"/>
        </w:rPr>
        <w:tab/>
      </w:r>
      <w:r w:rsidRPr="0003767D">
        <w:rPr>
          <w:rFonts w:ascii="Times New Roman" w:hAnsi="Times New Roman" w:cs="Times New Roman"/>
          <w:color w:val="auto"/>
        </w:rPr>
        <w:tab/>
      </w:r>
      <w:r w:rsidRPr="0003767D">
        <w:rPr>
          <w:rFonts w:ascii="Times New Roman" w:hAnsi="Times New Roman" w:cs="Times New Roman"/>
          <w:color w:val="auto"/>
        </w:rPr>
        <w:tab/>
      </w:r>
      <w:r w:rsidRPr="0003767D">
        <w:rPr>
          <w:rFonts w:ascii="Times New Roman" w:hAnsi="Times New Roman" w:cs="Times New Roman"/>
          <w:color w:val="auto"/>
        </w:rPr>
        <w:tab/>
      </w:r>
      <w:r w:rsidRPr="0003767D">
        <w:rPr>
          <w:rFonts w:ascii="Times New Roman" w:hAnsi="Times New Roman" w:cs="Times New Roman"/>
          <w:color w:val="auto"/>
        </w:rPr>
        <w:tab/>
        <w:t xml:space="preserve">     Grupo </w:t>
      </w:r>
      <w:r w:rsidR="00773952" w:rsidRPr="0003767D">
        <w:rPr>
          <w:rFonts w:ascii="Times New Roman" w:hAnsi="Times New Roman" w:cs="Times New Roman"/>
          <w:color w:val="auto"/>
        </w:rPr>
        <w:t>3</w:t>
      </w:r>
      <w:r w:rsidRPr="0003767D">
        <w:rPr>
          <w:rFonts w:ascii="Times New Roman" w:hAnsi="Times New Roman" w:cs="Times New Roman"/>
          <w:color w:val="auto"/>
        </w:rPr>
        <w:t xml:space="preserve"> constituído por:</w:t>
      </w:r>
    </w:p>
    <w:p w14:paraId="79C43584" w14:textId="704DFC76" w:rsidR="00174FD4" w:rsidRPr="0003767D" w:rsidRDefault="001C5114" w:rsidP="00C53C21">
      <w:pPr>
        <w:pStyle w:val="Standard"/>
        <w:spacing w:line="360" w:lineRule="auto"/>
        <w:jc w:val="right"/>
        <w:rPr>
          <w:rFonts w:ascii="Times New Roman" w:hAnsi="Times New Roman" w:cs="Times New Roman"/>
          <w:color w:val="auto"/>
        </w:rPr>
      </w:pPr>
      <w:r w:rsidRPr="0003767D">
        <w:rPr>
          <w:rFonts w:ascii="Times New Roman" w:hAnsi="Times New Roman" w:cs="Times New Roman"/>
          <w:color w:val="auto"/>
        </w:rPr>
        <w:t xml:space="preserve"> </w:t>
      </w:r>
      <w:r w:rsidR="00174FD4" w:rsidRPr="0003767D">
        <w:rPr>
          <w:rFonts w:ascii="Times New Roman" w:hAnsi="Times New Roman" w:cs="Times New Roman"/>
          <w:color w:val="auto"/>
        </w:rPr>
        <w:t xml:space="preserve">Luís Pedro Cerqueira Baptista, </w:t>
      </w:r>
      <w:r w:rsidR="00A1294F" w:rsidRPr="0003767D">
        <w:rPr>
          <w:rFonts w:ascii="Times New Roman" w:hAnsi="Times New Roman" w:cs="Times New Roman"/>
          <w:color w:val="auto"/>
        </w:rPr>
        <w:t>PG61434</w:t>
      </w:r>
    </w:p>
    <w:p w14:paraId="7745F4B2" w14:textId="27ACC4C3" w:rsidR="00174FD4" w:rsidRPr="0003767D" w:rsidRDefault="001C5114" w:rsidP="00C53C21">
      <w:pPr>
        <w:pStyle w:val="Standard"/>
        <w:spacing w:line="360" w:lineRule="auto"/>
        <w:jc w:val="center"/>
        <w:rPr>
          <w:rFonts w:ascii="Times New Roman" w:hAnsi="Times New Roman" w:cs="Times New Roman"/>
          <w:color w:val="auto"/>
        </w:rPr>
      </w:pPr>
      <w:r w:rsidRPr="0003767D">
        <w:rPr>
          <w:rFonts w:ascii="Times New Roman" w:hAnsi="Times New Roman" w:cs="Times New Roman"/>
          <w:color w:val="auto"/>
        </w:rPr>
        <w:t xml:space="preserve">                                                                         </w:t>
      </w:r>
      <w:r w:rsidR="00174FD4" w:rsidRPr="0003767D">
        <w:rPr>
          <w:rFonts w:ascii="Times New Roman" w:hAnsi="Times New Roman" w:cs="Times New Roman"/>
          <w:color w:val="auto"/>
        </w:rPr>
        <w:t>Bernardo</w:t>
      </w:r>
      <w:r w:rsidR="002D143B" w:rsidRPr="0003767D">
        <w:rPr>
          <w:rFonts w:ascii="Times New Roman" w:hAnsi="Times New Roman" w:cs="Times New Roman"/>
          <w:color w:val="auto"/>
        </w:rPr>
        <w:t xml:space="preserve"> Gualdino Salgado, </w:t>
      </w:r>
      <w:r w:rsidR="00A1294F" w:rsidRPr="0003767D">
        <w:rPr>
          <w:rFonts w:ascii="Times New Roman" w:hAnsi="Times New Roman" w:cs="Times New Roman"/>
          <w:color w:val="auto"/>
        </w:rPr>
        <w:t>PG59972</w:t>
      </w:r>
    </w:p>
    <w:p w14:paraId="471A46A2" w14:textId="68C76856" w:rsidR="00EE376A" w:rsidRPr="0003767D" w:rsidRDefault="001C5114" w:rsidP="008378F4">
      <w:pPr>
        <w:pStyle w:val="Standard"/>
        <w:spacing w:line="360" w:lineRule="auto"/>
        <w:jc w:val="center"/>
        <w:rPr>
          <w:rFonts w:ascii="Times New Roman" w:hAnsi="Times New Roman" w:cs="Times New Roman"/>
          <w:color w:val="auto"/>
        </w:rPr>
      </w:pPr>
      <w:r w:rsidRPr="0003767D">
        <w:rPr>
          <w:rFonts w:ascii="Times New Roman" w:hAnsi="Times New Roman" w:cs="Times New Roman"/>
          <w:color w:val="auto"/>
        </w:rPr>
        <w:t xml:space="preserve">                                                         </w:t>
      </w:r>
    </w:p>
    <w:p w14:paraId="6CC458B4" w14:textId="77777777" w:rsidR="00EE376A" w:rsidRPr="0003767D" w:rsidRDefault="00EE376A" w:rsidP="00C53C21">
      <w:pPr>
        <w:pStyle w:val="Escritanormalcorpo"/>
        <w:jc w:val="left"/>
        <w:rPr>
          <w:rFonts w:ascii="Times New Roman" w:hAnsi="Times New Roman" w:cs="Times New Roman"/>
          <w:color w:val="auto"/>
        </w:rPr>
      </w:pPr>
    </w:p>
    <w:p w14:paraId="5DDD96E5" w14:textId="77777777" w:rsidR="00B167C8" w:rsidRPr="0003767D" w:rsidRDefault="00B167C8" w:rsidP="00C53C21">
      <w:pPr>
        <w:pStyle w:val="Escritanormalcorpo"/>
        <w:ind w:left="2832" w:firstLine="708"/>
        <w:jc w:val="left"/>
        <w:rPr>
          <w:rFonts w:ascii="Times New Roman" w:hAnsi="Times New Roman" w:cs="Times New Roman"/>
          <w:color w:val="auto"/>
        </w:rPr>
      </w:pPr>
    </w:p>
    <w:p w14:paraId="37D5C605" w14:textId="68BAB5CE" w:rsidR="00944D93" w:rsidRPr="0003767D" w:rsidRDefault="00174FD4" w:rsidP="00C53C21">
      <w:pPr>
        <w:pStyle w:val="Escritanormalcorpo"/>
        <w:ind w:left="2832" w:firstLine="708"/>
        <w:jc w:val="left"/>
        <w:rPr>
          <w:rFonts w:ascii="Times New Roman" w:hAnsi="Times New Roman" w:cs="Times New Roman"/>
          <w:color w:val="auto"/>
        </w:rPr>
      </w:pPr>
      <w:r w:rsidRPr="0003767D">
        <w:rPr>
          <w:rFonts w:ascii="Times New Roman" w:hAnsi="Times New Roman" w:cs="Times New Roman"/>
          <w:color w:val="auto"/>
        </w:rPr>
        <w:t>20</w:t>
      </w:r>
      <w:r w:rsidR="009D05CB" w:rsidRPr="0003767D">
        <w:rPr>
          <w:rFonts w:ascii="Times New Roman" w:hAnsi="Times New Roman" w:cs="Times New Roman"/>
          <w:color w:val="auto"/>
        </w:rPr>
        <w:t>2</w:t>
      </w:r>
      <w:r w:rsidR="007E549A" w:rsidRPr="0003767D">
        <w:rPr>
          <w:rFonts w:ascii="Times New Roman" w:hAnsi="Times New Roman" w:cs="Times New Roman"/>
          <w:color w:val="auto"/>
        </w:rPr>
        <w:t>5</w:t>
      </w:r>
      <w:r w:rsidRPr="0003767D">
        <w:rPr>
          <w:rFonts w:ascii="Times New Roman" w:hAnsi="Times New Roman" w:cs="Times New Roman"/>
          <w:color w:val="auto"/>
        </w:rPr>
        <w:t>/20</w:t>
      </w:r>
      <w:r w:rsidR="009D05CB" w:rsidRPr="0003767D">
        <w:rPr>
          <w:rFonts w:ascii="Times New Roman" w:hAnsi="Times New Roman" w:cs="Times New Roman"/>
          <w:color w:val="auto"/>
        </w:rPr>
        <w:t>2</w:t>
      </w:r>
      <w:r w:rsidR="007E549A" w:rsidRPr="0003767D">
        <w:rPr>
          <w:rFonts w:ascii="Times New Roman" w:hAnsi="Times New Roman" w:cs="Times New Roman"/>
          <w:color w:val="auto"/>
        </w:rPr>
        <w:t>6</w:t>
      </w:r>
    </w:p>
    <w:p w14:paraId="68C17AC4" w14:textId="77777777" w:rsidR="004A0A0D" w:rsidRPr="0003767D" w:rsidRDefault="004A0A0D" w:rsidP="00C53C21">
      <w:pPr>
        <w:pStyle w:val="Escritanormalcorpo"/>
        <w:ind w:left="2832" w:firstLine="708"/>
        <w:jc w:val="left"/>
        <w:rPr>
          <w:rFonts w:ascii="Times New Roman" w:hAnsi="Times New Roman" w:cs="Times New Roman"/>
          <w:color w:val="auto"/>
        </w:rPr>
      </w:pPr>
    </w:p>
    <w:sdt>
      <w:sdtPr>
        <w:rPr>
          <w:rFonts w:eastAsiaTheme="minorHAnsi" w:cs="Times New Roman"/>
          <w:b w:val="0"/>
          <w:kern w:val="2"/>
          <w:sz w:val="24"/>
          <w:szCs w:val="24"/>
          <w:lang w:eastAsia="en-US"/>
          <w14:ligatures w14:val="standardContextual"/>
        </w:rPr>
        <w:id w:val="1169137898"/>
        <w:docPartObj>
          <w:docPartGallery w:val="Table of Contents"/>
          <w:docPartUnique/>
        </w:docPartObj>
      </w:sdtPr>
      <w:sdtEndPr>
        <w:rPr>
          <w:bCs/>
        </w:rPr>
      </w:sdtEndPr>
      <w:sdtContent>
        <w:p w14:paraId="41C0B24F" w14:textId="769A7C15" w:rsidR="00A7185C" w:rsidRPr="0003767D" w:rsidRDefault="008303E6" w:rsidP="00C53C21">
          <w:pPr>
            <w:pStyle w:val="Cabealhodondice"/>
            <w:spacing w:line="360" w:lineRule="auto"/>
            <w:rPr>
              <w:rFonts w:cs="Times New Roman"/>
            </w:rPr>
          </w:pPr>
          <w:r w:rsidRPr="0003767D">
            <w:rPr>
              <w:rFonts w:cs="Times New Roman"/>
            </w:rPr>
            <w:t>Índice</w:t>
          </w:r>
        </w:p>
        <w:p w14:paraId="470920D9" w14:textId="015BD27C" w:rsidR="0003767D" w:rsidRPr="0003767D" w:rsidRDefault="00A7185C">
          <w:pPr>
            <w:pStyle w:val="ndice1"/>
            <w:tabs>
              <w:tab w:val="right" w:leader="dot" w:pos="8494"/>
            </w:tabs>
            <w:rPr>
              <w:rFonts w:eastAsiaTheme="minorEastAsia" w:cs="Times New Roman"/>
              <w:noProof/>
              <w:lang w:eastAsia="pt-PT"/>
            </w:rPr>
          </w:pPr>
          <w:r w:rsidRPr="0003767D">
            <w:rPr>
              <w:rFonts w:cs="Times New Roman"/>
            </w:rPr>
            <w:fldChar w:fldCharType="begin"/>
          </w:r>
          <w:r w:rsidRPr="0003767D">
            <w:rPr>
              <w:rFonts w:cs="Times New Roman"/>
            </w:rPr>
            <w:instrText xml:space="preserve"> TOC \o "1-3" \h \z \u </w:instrText>
          </w:r>
          <w:r w:rsidRPr="0003767D">
            <w:rPr>
              <w:rFonts w:cs="Times New Roman"/>
            </w:rPr>
            <w:fldChar w:fldCharType="separate"/>
          </w:r>
          <w:hyperlink w:anchor="_Toc223013522" w:history="1">
            <w:r w:rsidR="0003767D" w:rsidRPr="0003767D">
              <w:rPr>
                <w:rStyle w:val="Hiperligao"/>
                <w:rFonts w:cs="Times New Roman"/>
                <w:noProof/>
              </w:rPr>
              <w:t>1. Introdução</w:t>
            </w:r>
            <w:r w:rsidR="0003767D" w:rsidRPr="0003767D">
              <w:rPr>
                <w:rFonts w:cs="Times New Roman"/>
                <w:noProof/>
                <w:webHidden/>
              </w:rPr>
              <w:tab/>
            </w:r>
            <w:r w:rsidR="0003767D" w:rsidRPr="0003767D">
              <w:rPr>
                <w:rFonts w:cs="Times New Roman"/>
                <w:noProof/>
                <w:webHidden/>
              </w:rPr>
              <w:fldChar w:fldCharType="begin"/>
            </w:r>
            <w:r w:rsidR="0003767D" w:rsidRPr="0003767D">
              <w:rPr>
                <w:rFonts w:cs="Times New Roman"/>
                <w:noProof/>
                <w:webHidden/>
              </w:rPr>
              <w:instrText xml:space="preserve"> PAGEREF _Toc223013522 \h </w:instrText>
            </w:r>
            <w:r w:rsidR="0003767D" w:rsidRPr="0003767D">
              <w:rPr>
                <w:rFonts w:cs="Times New Roman"/>
                <w:noProof/>
                <w:webHidden/>
              </w:rPr>
            </w:r>
            <w:r w:rsidR="0003767D" w:rsidRPr="0003767D">
              <w:rPr>
                <w:rFonts w:cs="Times New Roman"/>
                <w:noProof/>
                <w:webHidden/>
              </w:rPr>
              <w:fldChar w:fldCharType="separate"/>
            </w:r>
            <w:r w:rsidR="0003767D" w:rsidRPr="0003767D">
              <w:rPr>
                <w:rFonts w:cs="Times New Roman"/>
                <w:noProof/>
                <w:webHidden/>
              </w:rPr>
              <w:t>5</w:t>
            </w:r>
            <w:r w:rsidR="0003767D" w:rsidRPr="0003767D">
              <w:rPr>
                <w:rFonts w:cs="Times New Roman"/>
                <w:noProof/>
                <w:webHidden/>
              </w:rPr>
              <w:fldChar w:fldCharType="end"/>
            </w:r>
          </w:hyperlink>
        </w:p>
        <w:p w14:paraId="443E0A83" w14:textId="24FC3D16" w:rsidR="0003767D" w:rsidRPr="0003767D" w:rsidRDefault="0003767D">
          <w:pPr>
            <w:pStyle w:val="ndice1"/>
            <w:tabs>
              <w:tab w:val="right" w:leader="dot" w:pos="8494"/>
            </w:tabs>
            <w:rPr>
              <w:rFonts w:eastAsiaTheme="minorEastAsia" w:cs="Times New Roman"/>
              <w:noProof/>
              <w:lang w:eastAsia="pt-PT"/>
            </w:rPr>
          </w:pPr>
          <w:hyperlink w:anchor="_Toc223013523" w:history="1">
            <w:r w:rsidRPr="0003767D">
              <w:rPr>
                <w:rStyle w:val="Hiperligao"/>
                <w:rFonts w:cs="Times New Roman"/>
                <w:noProof/>
              </w:rPr>
              <w:t>2. Desenvolvimento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_Toc223013523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5</w:t>
            </w:r>
            <w:r w:rsidRPr="0003767D">
              <w:rPr>
                <w:rFonts w:cs="Times New Roman"/>
                <w:noProof/>
                <w:webHidden/>
              </w:rPr>
              <w:fldChar w:fldCharType="end"/>
            </w:r>
          </w:hyperlink>
        </w:p>
        <w:p w14:paraId="1B2609BA" w14:textId="177B42A5" w:rsidR="0003767D" w:rsidRPr="0003767D" w:rsidRDefault="0003767D">
          <w:pPr>
            <w:pStyle w:val="ndice2"/>
            <w:tabs>
              <w:tab w:val="right" w:leader="dot" w:pos="8494"/>
            </w:tabs>
            <w:rPr>
              <w:rFonts w:eastAsiaTheme="minorEastAsia" w:cs="Times New Roman"/>
              <w:noProof/>
              <w:lang w:eastAsia="pt-PT"/>
            </w:rPr>
          </w:pPr>
          <w:hyperlink w:anchor="_Toc223013524" w:history="1">
            <w:r w:rsidRPr="0003767D">
              <w:rPr>
                <w:rStyle w:val="Hiperligao"/>
                <w:rFonts w:cs="Times New Roman"/>
                <w:noProof/>
              </w:rPr>
              <w:t>2.1 Construção da Lattice</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_Toc223013524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5</w:t>
            </w:r>
            <w:r w:rsidRPr="0003767D">
              <w:rPr>
                <w:rFonts w:cs="Times New Roman"/>
                <w:noProof/>
                <w:webHidden/>
              </w:rPr>
              <w:fldChar w:fldCharType="end"/>
            </w:r>
          </w:hyperlink>
        </w:p>
        <w:p w14:paraId="1D4FD8A6" w14:textId="3666A2E2" w:rsidR="0003767D" w:rsidRPr="0003767D" w:rsidRDefault="0003767D">
          <w:pPr>
            <w:pStyle w:val="ndice2"/>
            <w:tabs>
              <w:tab w:val="right" w:leader="dot" w:pos="8494"/>
            </w:tabs>
            <w:rPr>
              <w:rFonts w:eastAsiaTheme="minorEastAsia" w:cs="Times New Roman"/>
              <w:noProof/>
              <w:lang w:eastAsia="pt-PT"/>
            </w:rPr>
          </w:pPr>
          <w:hyperlink w:anchor="_Toc223013525" w:history="1">
            <w:r w:rsidRPr="0003767D">
              <w:rPr>
                <w:rStyle w:val="Hiperligao"/>
                <w:rFonts w:cs="Times New Roman"/>
                <w:bCs/>
                <w:noProof/>
              </w:rPr>
              <w:t>2.2 Relação de Dominação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_Toc223013525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6</w:t>
            </w:r>
            <w:r w:rsidRPr="0003767D">
              <w:rPr>
                <w:rFonts w:cs="Times New Roman"/>
                <w:noProof/>
                <w:webHidden/>
              </w:rPr>
              <w:fldChar w:fldCharType="end"/>
            </w:r>
          </w:hyperlink>
        </w:p>
        <w:p w14:paraId="1B371500" w14:textId="45AD8EC6" w:rsidR="0003767D" w:rsidRPr="0003767D" w:rsidRDefault="0003767D">
          <w:pPr>
            <w:pStyle w:val="ndice2"/>
            <w:tabs>
              <w:tab w:val="right" w:leader="dot" w:pos="8494"/>
            </w:tabs>
            <w:rPr>
              <w:rFonts w:eastAsiaTheme="minorEastAsia" w:cs="Times New Roman"/>
              <w:noProof/>
              <w:lang w:eastAsia="pt-PT"/>
            </w:rPr>
          </w:pPr>
          <w:hyperlink w:anchor="_Toc223013526" w:history="1">
            <w:r w:rsidRPr="0003767D">
              <w:rPr>
                <w:rStyle w:val="Hiperligao"/>
                <w:rFonts w:cs="Times New Roman"/>
                <w:bCs/>
                <w:noProof/>
              </w:rPr>
              <w:t>2.3 Representação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_Toc223013526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6</w:t>
            </w:r>
            <w:r w:rsidRPr="0003767D">
              <w:rPr>
                <w:rFonts w:cs="Times New Roman"/>
                <w:noProof/>
                <w:webHidden/>
              </w:rPr>
              <w:fldChar w:fldCharType="end"/>
            </w:r>
          </w:hyperlink>
        </w:p>
        <w:p w14:paraId="2B2D596C" w14:textId="1166F266" w:rsidR="0003767D" w:rsidRPr="0003767D" w:rsidRDefault="0003767D">
          <w:pPr>
            <w:pStyle w:val="ndice3"/>
            <w:tabs>
              <w:tab w:val="right" w:leader="dot" w:pos="8494"/>
            </w:tabs>
            <w:rPr>
              <w:rFonts w:eastAsiaTheme="minorEastAsia" w:cs="Times New Roman"/>
              <w:noProof/>
              <w:lang w:eastAsia="pt-PT"/>
            </w:rPr>
          </w:pPr>
          <w:hyperlink w:anchor="_Toc223013527" w:history="1">
            <w:r w:rsidRPr="0003767D">
              <w:rPr>
                <w:rStyle w:val="Hiperligao"/>
                <w:rFonts w:cs="Times New Roman"/>
                <w:bCs/>
                <w:noProof/>
              </w:rPr>
              <w:t>2.3.1 ACL (ACCESS CONTROL LIST)</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_Toc223013527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6</w:t>
            </w:r>
            <w:r w:rsidRPr="0003767D">
              <w:rPr>
                <w:rFonts w:cs="Times New Roman"/>
                <w:noProof/>
                <w:webHidden/>
              </w:rPr>
              <w:fldChar w:fldCharType="end"/>
            </w:r>
          </w:hyperlink>
        </w:p>
        <w:p w14:paraId="05CC5576" w14:textId="54B03B63" w:rsidR="0003767D" w:rsidRPr="0003767D" w:rsidRDefault="0003767D">
          <w:pPr>
            <w:pStyle w:val="ndice1"/>
            <w:tabs>
              <w:tab w:val="right" w:leader="dot" w:pos="8494"/>
            </w:tabs>
            <w:rPr>
              <w:rFonts w:eastAsiaTheme="minorEastAsia" w:cs="Times New Roman"/>
              <w:noProof/>
              <w:lang w:eastAsia="pt-PT"/>
            </w:rPr>
          </w:pPr>
          <w:hyperlink w:anchor="_Toc223013528" w:history="1">
            <w:r w:rsidRPr="0003767D">
              <w:rPr>
                <w:rStyle w:val="Hiperligao"/>
                <w:rFonts w:cs="Times New Roman"/>
                <w:bCs/>
                <w:noProof/>
              </w:rPr>
              <w:t>2. Análise de "Cheating" (BLP)</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_Toc223013528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8</w:t>
            </w:r>
            <w:r w:rsidRPr="0003767D">
              <w:rPr>
                <w:rFonts w:cs="Times New Roman"/>
                <w:noProof/>
                <w:webHidden/>
              </w:rPr>
              <w:fldChar w:fldCharType="end"/>
            </w:r>
          </w:hyperlink>
        </w:p>
        <w:p w14:paraId="0AF73F73" w14:textId="30A2C52E" w:rsidR="0003767D" w:rsidRPr="0003767D" w:rsidRDefault="0003767D">
          <w:pPr>
            <w:pStyle w:val="ndice2"/>
            <w:tabs>
              <w:tab w:val="right" w:leader="dot" w:pos="8494"/>
            </w:tabs>
            <w:rPr>
              <w:rFonts w:eastAsiaTheme="minorEastAsia" w:cs="Times New Roman"/>
              <w:noProof/>
              <w:lang w:eastAsia="pt-PT"/>
            </w:rPr>
          </w:pPr>
          <w:hyperlink w:anchor="_Toc223013529" w:history="1">
            <w:r w:rsidRPr="0003767D">
              <w:rPr>
                <w:rStyle w:val="Hiperligao"/>
                <w:rFonts w:cs="Times New Roman"/>
                <w:bCs/>
                <w:noProof/>
              </w:rPr>
              <w:t>2.1 Propriedades Fundamentais do Modelo Bell-LaPadula</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_Toc223013529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8</w:t>
            </w:r>
            <w:r w:rsidRPr="0003767D">
              <w:rPr>
                <w:rFonts w:cs="Times New Roman"/>
                <w:noProof/>
                <w:webHidden/>
              </w:rPr>
              <w:fldChar w:fldCharType="end"/>
            </w:r>
          </w:hyperlink>
        </w:p>
        <w:p w14:paraId="4A49DF5D" w14:textId="3369C0CC" w:rsidR="0003767D" w:rsidRPr="0003767D" w:rsidRDefault="0003767D">
          <w:pPr>
            <w:pStyle w:val="ndice2"/>
            <w:tabs>
              <w:tab w:val="right" w:leader="dot" w:pos="8494"/>
            </w:tabs>
            <w:rPr>
              <w:rFonts w:eastAsiaTheme="minorEastAsia" w:cs="Times New Roman"/>
              <w:noProof/>
              <w:lang w:eastAsia="pt-PT"/>
            </w:rPr>
          </w:pPr>
          <w:hyperlink w:anchor="_Toc223013530" w:history="1">
            <w:r w:rsidRPr="0003767D">
              <w:rPr>
                <w:rStyle w:val="Hiperligao"/>
                <w:rFonts w:cs="Times New Roman"/>
                <w:bCs/>
                <w:noProof/>
              </w:rPr>
              <w:t>2.2 Cenário: Pode um Estudante ler um documento criado por um Professor?</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_Toc223013530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8</w:t>
            </w:r>
            <w:r w:rsidRPr="0003767D">
              <w:rPr>
                <w:rFonts w:cs="Times New Roman"/>
                <w:noProof/>
                <w:webHidden/>
              </w:rPr>
              <w:fldChar w:fldCharType="end"/>
            </w:r>
          </w:hyperlink>
        </w:p>
        <w:p w14:paraId="0F0AE2A8" w14:textId="18CF86EC" w:rsidR="0003767D" w:rsidRPr="0003767D" w:rsidRDefault="0003767D">
          <w:pPr>
            <w:pStyle w:val="ndice2"/>
            <w:tabs>
              <w:tab w:val="right" w:leader="dot" w:pos="8494"/>
            </w:tabs>
            <w:rPr>
              <w:rFonts w:eastAsiaTheme="minorEastAsia" w:cs="Times New Roman"/>
              <w:noProof/>
              <w:lang w:eastAsia="pt-PT"/>
            </w:rPr>
          </w:pPr>
          <w:hyperlink w:anchor="_Toc223013531" w:history="1">
            <w:r w:rsidRPr="0003767D">
              <w:rPr>
                <w:rStyle w:val="Hiperligao"/>
                <w:rFonts w:cs="Times New Roman"/>
                <w:bCs/>
                <w:noProof/>
              </w:rPr>
              <w:t>2.3 Cenário: Pode um Professor escrever num ficheiro acessível apenas pelo Estudante?</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_Toc223013531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9</w:t>
            </w:r>
            <w:r w:rsidRPr="0003767D">
              <w:rPr>
                <w:rFonts w:cs="Times New Roman"/>
                <w:noProof/>
                <w:webHidden/>
              </w:rPr>
              <w:fldChar w:fldCharType="end"/>
            </w:r>
          </w:hyperlink>
        </w:p>
        <w:p w14:paraId="2FA601C7" w14:textId="4BE62A26" w:rsidR="0003767D" w:rsidRPr="0003767D" w:rsidRDefault="0003767D">
          <w:pPr>
            <w:pStyle w:val="ndice2"/>
            <w:tabs>
              <w:tab w:val="right" w:leader="dot" w:pos="8494"/>
            </w:tabs>
            <w:rPr>
              <w:rFonts w:eastAsiaTheme="minorEastAsia" w:cs="Times New Roman"/>
              <w:noProof/>
              <w:lang w:eastAsia="pt-PT"/>
            </w:rPr>
          </w:pPr>
          <w:hyperlink w:anchor="_Toc223013532" w:history="1">
            <w:r w:rsidRPr="0003767D">
              <w:rPr>
                <w:rStyle w:val="Hiperligao"/>
                <w:rFonts w:cs="Times New Roman"/>
                <w:bCs/>
                <w:noProof/>
              </w:rPr>
              <w:t>2.4 Conclusão Final: O sistema impede "batota"?</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_Toc223013532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9</w:t>
            </w:r>
            <w:r w:rsidRPr="0003767D">
              <w:rPr>
                <w:rFonts w:cs="Times New Roman"/>
                <w:noProof/>
                <w:webHidden/>
              </w:rPr>
              <w:fldChar w:fldCharType="end"/>
            </w:r>
          </w:hyperlink>
        </w:p>
        <w:p w14:paraId="0E9EF25B" w14:textId="0A209CEE" w:rsidR="0003767D" w:rsidRPr="0003767D" w:rsidRDefault="0003767D">
          <w:pPr>
            <w:pStyle w:val="ndice1"/>
            <w:tabs>
              <w:tab w:val="right" w:leader="dot" w:pos="8494"/>
            </w:tabs>
            <w:rPr>
              <w:rFonts w:eastAsiaTheme="minorEastAsia" w:cs="Times New Roman"/>
              <w:noProof/>
              <w:lang w:eastAsia="pt-PT"/>
            </w:rPr>
          </w:pPr>
          <w:hyperlink w:anchor="_Toc223013533" w:history="1">
            <w:r w:rsidRPr="0003767D">
              <w:rPr>
                <w:rStyle w:val="Hiperligao"/>
                <w:rFonts w:cs="Times New Roman"/>
                <w:noProof/>
              </w:rPr>
              <w:t>3. Proposta de Implementação em Infraestrutura Moderna</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_Toc223013533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10</w:t>
            </w:r>
            <w:r w:rsidRPr="0003767D">
              <w:rPr>
                <w:rFonts w:cs="Times New Roman"/>
                <w:noProof/>
                <w:webHidden/>
              </w:rPr>
              <w:fldChar w:fldCharType="end"/>
            </w:r>
          </w:hyperlink>
        </w:p>
        <w:p w14:paraId="02C45658" w14:textId="156541B5" w:rsidR="0003767D" w:rsidRPr="0003767D" w:rsidRDefault="0003767D">
          <w:pPr>
            <w:pStyle w:val="ndice2"/>
            <w:tabs>
              <w:tab w:val="right" w:leader="dot" w:pos="8494"/>
            </w:tabs>
            <w:rPr>
              <w:rFonts w:eastAsiaTheme="minorEastAsia" w:cs="Times New Roman"/>
              <w:noProof/>
              <w:lang w:eastAsia="pt-PT"/>
            </w:rPr>
          </w:pPr>
          <w:hyperlink w:anchor="_Toc223013534" w:history="1">
            <w:r w:rsidRPr="0003767D">
              <w:rPr>
                <w:rStyle w:val="Hiperligao"/>
                <w:rFonts w:cs="Times New Roman"/>
                <w:noProof/>
              </w:rPr>
              <w:t>3.1. Prova de Conceito (PoC): Simulação do BLP em Ambiente Windows NTFS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_Toc223013534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10</w:t>
            </w:r>
            <w:r w:rsidRPr="0003767D">
              <w:rPr>
                <w:rFonts w:cs="Times New Roman"/>
                <w:noProof/>
                <w:webHidden/>
              </w:rPr>
              <w:fldChar w:fldCharType="end"/>
            </w:r>
          </w:hyperlink>
        </w:p>
        <w:p w14:paraId="413113CF" w14:textId="6DBB6058" w:rsidR="0003767D" w:rsidRPr="0003767D" w:rsidRDefault="0003767D">
          <w:pPr>
            <w:pStyle w:val="ndice3"/>
            <w:tabs>
              <w:tab w:val="right" w:leader="dot" w:pos="8494"/>
            </w:tabs>
            <w:rPr>
              <w:rFonts w:eastAsiaTheme="minorEastAsia" w:cs="Times New Roman"/>
              <w:noProof/>
              <w:lang w:eastAsia="pt-PT"/>
            </w:rPr>
          </w:pPr>
          <w:hyperlink w:anchor="_Toc223013535" w:history="1">
            <w:r w:rsidRPr="0003767D">
              <w:rPr>
                <w:rStyle w:val="Hiperligao"/>
                <w:rFonts w:cs="Times New Roman"/>
                <w:noProof/>
              </w:rPr>
              <w:t>3.1.1. Criação de Sujeitos e Objetos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_Toc223013535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10</w:t>
            </w:r>
            <w:r w:rsidRPr="0003767D">
              <w:rPr>
                <w:rFonts w:cs="Times New Roman"/>
                <w:noProof/>
                <w:webHidden/>
              </w:rPr>
              <w:fldChar w:fldCharType="end"/>
            </w:r>
          </w:hyperlink>
        </w:p>
        <w:p w14:paraId="12D1BBA1" w14:textId="74BAF978" w:rsidR="0003767D" w:rsidRPr="0003767D" w:rsidRDefault="0003767D">
          <w:pPr>
            <w:pStyle w:val="ndice3"/>
            <w:tabs>
              <w:tab w:val="right" w:leader="dot" w:pos="8494"/>
            </w:tabs>
            <w:rPr>
              <w:rFonts w:eastAsiaTheme="minorEastAsia" w:cs="Times New Roman"/>
              <w:noProof/>
              <w:lang w:eastAsia="pt-PT"/>
            </w:rPr>
          </w:pPr>
          <w:hyperlink w:anchor="_Toc223013536" w:history="1">
            <w:r w:rsidRPr="0003767D">
              <w:rPr>
                <w:rStyle w:val="Hiperligao"/>
                <w:rFonts w:cs="Times New Roman"/>
                <w:noProof/>
              </w:rPr>
              <w:t>3.1.2 Configuração Estrita de Permissões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_Toc223013536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11</w:t>
            </w:r>
            <w:r w:rsidRPr="0003767D">
              <w:rPr>
                <w:rFonts w:cs="Times New Roman"/>
                <w:noProof/>
                <w:webHidden/>
              </w:rPr>
              <w:fldChar w:fldCharType="end"/>
            </w:r>
          </w:hyperlink>
        </w:p>
        <w:p w14:paraId="1317C849" w14:textId="060EF6C2" w:rsidR="0003767D" w:rsidRPr="0003767D" w:rsidRDefault="0003767D">
          <w:pPr>
            <w:pStyle w:val="ndice2"/>
            <w:tabs>
              <w:tab w:val="right" w:leader="dot" w:pos="8494"/>
            </w:tabs>
            <w:rPr>
              <w:rFonts w:eastAsiaTheme="minorEastAsia" w:cs="Times New Roman"/>
              <w:noProof/>
              <w:lang w:eastAsia="pt-PT"/>
            </w:rPr>
          </w:pPr>
          <w:hyperlink w:anchor="_Toc223013537" w:history="1">
            <w:r w:rsidRPr="0003767D">
              <w:rPr>
                <w:rStyle w:val="Hiperligao"/>
                <w:rFonts w:cs="Times New Roman"/>
                <w:noProof/>
              </w:rPr>
              <w:t>3.2. Resultados dos Testes de Validação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_Toc223013537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13</w:t>
            </w:r>
            <w:r w:rsidRPr="0003767D">
              <w:rPr>
                <w:rFonts w:cs="Times New Roman"/>
                <w:noProof/>
                <w:webHidden/>
              </w:rPr>
              <w:fldChar w:fldCharType="end"/>
            </w:r>
          </w:hyperlink>
        </w:p>
        <w:p w14:paraId="126B6639" w14:textId="069C9AED" w:rsidR="0003767D" w:rsidRPr="0003767D" w:rsidRDefault="0003767D">
          <w:pPr>
            <w:pStyle w:val="ndice3"/>
            <w:tabs>
              <w:tab w:val="right" w:leader="dot" w:pos="8494"/>
            </w:tabs>
            <w:rPr>
              <w:rFonts w:eastAsiaTheme="minorEastAsia" w:cs="Times New Roman"/>
              <w:noProof/>
              <w:lang w:eastAsia="pt-PT"/>
            </w:rPr>
          </w:pPr>
          <w:hyperlink w:anchor="_Toc223013538" w:history="1">
            <w:r w:rsidRPr="0003767D">
              <w:rPr>
                <w:rStyle w:val="Hiperligao"/>
                <w:rFonts w:cs="Times New Roman"/>
                <w:noProof/>
              </w:rPr>
              <w:t>3.2.1 Teste 1: Validação do Acesso Base (Mesmo Nível)</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_Toc223013538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13</w:t>
            </w:r>
            <w:r w:rsidRPr="0003767D">
              <w:rPr>
                <w:rFonts w:cs="Times New Roman"/>
                <w:noProof/>
                <w:webHidden/>
              </w:rPr>
              <w:fldChar w:fldCharType="end"/>
            </w:r>
          </w:hyperlink>
        </w:p>
        <w:p w14:paraId="3D3D5A0C" w14:textId="56FF2F04" w:rsidR="0003767D" w:rsidRPr="0003767D" w:rsidRDefault="0003767D">
          <w:pPr>
            <w:pStyle w:val="ndice3"/>
            <w:tabs>
              <w:tab w:val="right" w:leader="dot" w:pos="8494"/>
            </w:tabs>
            <w:rPr>
              <w:rFonts w:eastAsiaTheme="minorEastAsia" w:cs="Times New Roman"/>
              <w:noProof/>
              <w:lang w:eastAsia="pt-PT"/>
            </w:rPr>
          </w:pPr>
          <w:hyperlink w:anchor="_Toc223013539" w:history="1">
            <w:r w:rsidRPr="0003767D">
              <w:rPr>
                <w:rStyle w:val="Hiperligao"/>
                <w:rFonts w:cs="Times New Roman"/>
                <w:noProof/>
              </w:rPr>
              <w:t xml:space="preserve">3.2.2 Teste 2: A Propriedade </w:t>
            </w:r>
            <w:r w:rsidRPr="0003767D">
              <w:rPr>
                <w:rStyle w:val="Hiperligao"/>
                <w:rFonts w:cs="Times New Roman"/>
                <w:i/>
                <w:iCs/>
                <w:noProof/>
              </w:rPr>
              <w:t>*-Property</w:t>
            </w:r>
            <w:r w:rsidRPr="0003767D">
              <w:rPr>
                <w:rStyle w:val="Hiperligao"/>
                <w:rFonts w:cs="Times New Roman"/>
                <w:noProof/>
              </w:rPr>
              <w:t xml:space="preserve"> ("No Write Down")</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_Toc223013539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14</w:t>
            </w:r>
            <w:r w:rsidRPr="0003767D">
              <w:rPr>
                <w:rFonts w:cs="Times New Roman"/>
                <w:noProof/>
                <w:webHidden/>
              </w:rPr>
              <w:fldChar w:fldCharType="end"/>
            </w:r>
          </w:hyperlink>
        </w:p>
        <w:p w14:paraId="75B440D1" w14:textId="3374D8E9" w:rsidR="0003767D" w:rsidRPr="0003767D" w:rsidRDefault="0003767D">
          <w:pPr>
            <w:pStyle w:val="ndice3"/>
            <w:tabs>
              <w:tab w:val="right" w:leader="dot" w:pos="8494"/>
            </w:tabs>
            <w:rPr>
              <w:rFonts w:eastAsiaTheme="minorEastAsia" w:cs="Times New Roman"/>
              <w:noProof/>
              <w:lang w:eastAsia="pt-PT"/>
            </w:rPr>
          </w:pPr>
          <w:hyperlink w:anchor="_Toc223013540" w:history="1">
            <w:r w:rsidRPr="0003767D">
              <w:rPr>
                <w:rStyle w:val="Hiperligao"/>
                <w:rFonts w:cs="Times New Roman"/>
                <w:noProof/>
              </w:rPr>
              <w:t>3.2.3 Teste 3: Prevenção de "Cheating" ("No Read Up")</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_Toc223013540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14</w:t>
            </w:r>
            <w:r w:rsidRPr="0003767D">
              <w:rPr>
                <w:rFonts w:cs="Times New Roman"/>
                <w:noProof/>
                <w:webHidden/>
              </w:rPr>
              <w:fldChar w:fldCharType="end"/>
            </w:r>
          </w:hyperlink>
        </w:p>
        <w:p w14:paraId="1F27968D" w14:textId="62D02959" w:rsidR="0003767D" w:rsidRPr="0003767D" w:rsidRDefault="0003767D">
          <w:pPr>
            <w:pStyle w:val="ndice3"/>
            <w:tabs>
              <w:tab w:val="right" w:leader="dot" w:pos="8494"/>
            </w:tabs>
            <w:rPr>
              <w:rFonts w:eastAsiaTheme="minorEastAsia" w:cs="Times New Roman"/>
              <w:noProof/>
              <w:lang w:eastAsia="pt-PT"/>
            </w:rPr>
          </w:pPr>
          <w:hyperlink w:anchor="_Toc223013541" w:history="1">
            <w:r w:rsidRPr="0003767D">
              <w:rPr>
                <w:rStyle w:val="Hiperligao"/>
                <w:rFonts w:cs="Times New Roman"/>
                <w:noProof/>
              </w:rPr>
              <w:t>3.2.4 Teste 4: Isolamento Restrito (Ausência de Acesso)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_Toc223013541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15</w:t>
            </w:r>
            <w:r w:rsidRPr="0003767D">
              <w:rPr>
                <w:rFonts w:cs="Times New Roman"/>
                <w:noProof/>
                <w:webHidden/>
              </w:rPr>
              <w:fldChar w:fldCharType="end"/>
            </w:r>
          </w:hyperlink>
        </w:p>
        <w:p w14:paraId="4CC7662E" w14:textId="35F2768A" w:rsidR="0003767D" w:rsidRPr="0003767D" w:rsidRDefault="0003767D">
          <w:pPr>
            <w:pStyle w:val="ndice1"/>
            <w:tabs>
              <w:tab w:val="right" w:leader="dot" w:pos="8494"/>
            </w:tabs>
            <w:rPr>
              <w:rFonts w:eastAsiaTheme="minorEastAsia" w:cs="Times New Roman"/>
              <w:noProof/>
              <w:lang w:eastAsia="pt-PT"/>
            </w:rPr>
          </w:pPr>
          <w:hyperlink w:anchor="_Toc223013542" w:history="1">
            <w:r w:rsidRPr="0003767D">
              <w:rPr>
                <w:rStyle w:val="Hiperligao"/>
                <w:rFonts w:cs="Times New Roman"/>
                <w:noProof/>
              </w:rPr>
              <w:t>4. Conclusão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_Toc223013542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16</w:t>
            </w:r>
            <w:r w:rsidRPr="0003767D">
              <w:rPr>
                <w:rFonts w:cs="Times New Roman"/>
                <w:noProof/>
                <w:webHidden/>
              </w:rPr>
              <w:fldChar w:fldCharType="end"/>
            </w:r>
          </w:hyperlink>
        </w:p>
        <w:p w14:paraId="1885596B" w14:textId="18A7CD14" w:rsidR="00A7185C" w:rsidRPr="0003767D" w:rsidRDefault="00A7185C" w:rsidP="00C53C21">
          <w:pPr>
            <w:spacing w:after="0" w:line="360" w:lineRule="auto"/>
            <w:rPr>
              <w:rFonts w:cs="Times New Roman"/>
            </w:rPr>
          </w:pPr>
          <w:r w:rsidRPr="0003767D">
            <w:rPr>
              <w:rFonts w:cs="Times New Roman"/>
              <w:b/>
              <w:bCs/>
            </w:rPr>
            <w:fldChar w:fldCharType="end"/>
          </w:r>
        </w:p>
      </w:sdtContent>
    </w:sdt>
    <w:p w14:paraId="323A7933" w14:textId="77777777" w:rsidR="00174FD4" w:rsidRPr="0003767D" w:rsidRDefault="00174FD4" w:rsidP="00C53C21">
      <w:pPr>
        <w:spacing w:after="0" w:line="360" w:lineRule="auto"/>
        <w:ind w:firstLine="708"/>
        <w:rPr>
          <w:rFonts w:cs="Times New Roman"/>
        </w:rPr>
      </w:pPr>
    </w:p>
    <w:p w14:paraId="5CB88341" w14:textId="77777777" w:rsidR="00174FD4" w:rsidRPr="0003767D" w:rsidRDefault="00174FD4" w:rsidP="00C53C21">
      <w:pPr>
        <w:spacing w:after="0" w:line="360" w:lineRule="auto"/>
        <w:ind w:firstLine="708"/>
        <w:rPr>
          <w:rFonts w:cs="Times New Roman"/>
        </w:rPr>
      </w:pPr>
    </w:p>
    <w:p w14:paraId="0F196C67" w14:textId="77777777" w:rsidR="00174FD4" w:rsidRPr="0003767D" w:rsidRDefault="00174FD4" w:rsidP="00C53C21">
      <w:pPr>
        <w:spacing w:after="0" w:line="360" w:lineRule="auto"/>
        <w:ind w:firstLine="708"/>
        <w:rPr>
          <w:rFonts w:cs="Times New Roman"/>
        </w:rPr>
      </w:pPr>
    </w:p>
    <w:p w14:paraId="55EE7FCF" w14:textId="77777777" w:rsidR="00174FD4" w:rsidRPr="0003767D" w:rsidRDefault="00174FD4" w:rsidP="00C53C21">
      <w:pPr>
        <w:spacing w:after="0" w:line="360" w:lineRule="auto"/>
        <w:ind w:firstLine="708"/>
        <w:rPr>
          <w:rFonts w:cs="Times New Roman"/>
        </w:rPr>
      </w:pPr>
    </w:p>
    <w:p w14:paraId="4CCEEC44" w14:textId="77777777" w:rsidR="00174FD4" w:rsidRPr="0003767D" w:rsidRDefault="00174FD4" w:rsidP="00C53C21">
      <w:pPr>
        <w:spacing w:after="0" w:line="360" w:lineRule="auto"/>
        <w:ind w:firstLine="708"/>
        <w:rPr>
          <w:rFonts w:cs="Times New Roman"/>
        </w:rPr>
      </w:pPr>
    </w:p>
    <w:p w14:paraId="78E13A40" w14:textId="77777777" w:rsidR="001F3952" w:rsidRPr="0003767D" w:rsidRDefault="001F3952" w:rsidP="00C53C21">
      <w:pPr>
        <w:spacing w:after="0" w:line="360" w:lineRule="auto"/>
        <w:ind w:firstLine="708"/>
        <w:rPr>
          <w:rFonts w:cs="Times New Roman"/>
        </w:rPr>
      </w:pPr>
    </w:p>
    <w:p w14:paraId="386FF417" w14:textId="77777777" w:rsidR="006E1522" w:rsidRPr="0003767D" w:rsidRDefault="006E1522" w:rsidP="00C53C21">
      <w:pPr>
        <w:spacing w:after="0" w:line="360" w:lineRule="auto"/>
        <w:rPr>
          <w:rFonts w:cs="Times New Roman"/>
        </w:rPr>
      </w:pPr>
    </w:p>
    <w:p w14:paraId="119C59C8" w14:textId="77777777" w:rsidR="00A60288" w:rsidRPr="0003767D" w:rsidRDefault="00A60288" w:rsidP="00C53C21">
      <w:pPr>
        <w:spacing w:after="0" w:line="360" w:lineRule="auto"/>
        <w:ind w:firstLine="708"/>
        <w:rPr>
          <w:rFonts w:cs="Times New Roman"/>
        </w:rPr>
      </w:pPr>
    </w:p>
    <w:p w14:paraId="6F4631FF" w14:textId="72F8F60D" w:rsidR="00945892" w:rsidRPr="0003767D" w:rsidRDefault="0063081E" w:rsidP="00C53C21">
      <w:pPr>
        <w:spacing w:after="0" w:line="360" w:lineRule="auto"/>
        <w:rPr>
          <w:rFonts w:cs="Times New Roman"/>
          <w:sz w:val="32"/>
          <w:szCs w:val="32"/>
        </w:rPr>
      </w:pPr>
      <w:r w:rsidRPr="0003767D">
        <w:rPr>
          <w:rFonts w:cs="Times New Roman"/>
          <w:sz w:val="32"/>
          <w:szCs w:val="32"/>
        </w:rPr>
        <w:br w:type="page"/>
      </w:r>
    </w:p>
    <w:p w14:paraId="4762BD7E" w14:textId="230D0EA3" w:rsidR="00A5283C" w:rsidRPr="0003767D" w:rsidRDefault="00A5283C" w:rsidP="00C53C21">
      <w:pPr>
        <w:pStyle w:val="ndicedeilustraes"/>
        <w:tabs>
          <w:tab w:val="right" w:leader="dot" w:pos="8494"/>
        </w:tabs>
        <w:spacing w:line="360" w:lineRule="auto"/>
        <w:rPr>
          <w:rFonts w:cs="Times New Roman"/>
          <w:sz w:val="32"/>
          <w:szCs w:val="32"/>
        </w:rPr>
      </w:pPr>
      <w:r w:rsidRPr="0003767D">
        <w:rPr>
          <w:rFonts w:cs="Times New Roman"/>
          <w:sz w:val="32"/>
          <w:szCs w:val="32"/>
        </w:rPr>
        <w:lastRenderedPageBreak/>
        <w:t xml:space="preserve">Índice de </w:t>
      </w:r>
      <w:r w:rsidR="00A37F32" w:rsidRPr="0003767D">
        <w:rPr>
          <w:rFonts w:cs="Times New Roman"/>
          <w:sz w:val="32"/>
          <w:szCs w:val="32"/>
        </w:rPr>
        <w:t>Figuras</w:t>
      </w:r>
    </w:p>
    <w:p w14:paraId="0C756CD2" w14:textId="20B9EA70" w:rsidR="0003767D" w:rsidRPr="0003767D" w:rsidRDefault="00A7185C">
      <w:pPr>
        <w:pStyle w:val="ndicedeilustraes"/>
        <w:tabs>
          <w:tab w:val="right" w:leader="dot" w:pos="8494"/>
        </w:tabs>
        <w:rPr>
          <w:rFonts w:eastAsiaTheme="minorEastAsia" w:cs="Times New Roman"/>
          <w:noProof/>
          <w:lang w:eastAsia="pt-PT"/>
        </w:rPr>
      </w:pPr>
      <w:r w:rsidRPr="0003767D">
        <w:rPr>
          <w:rFonts w:cs="Times New Roman"/>
        </w:rPr>
        <w:fldChar w:fldCharType="begin"/>
      </w:r>
      <w:r w:rsidRPr="0003767D">
        <w:rPr>
          <w:rFonts w:cs="Times New Roman"/>
        </w:rPr>
        <w:instrText xml:space="preserve"> TOC \h \z \c "Figura" </w:instrText>
      </w:r>
      <w:r w:rsidRPr="0003767D">
        <w:rPr>
          <w:rFonts w:cs="Times New Roman"/>
        </w:rPr>
        <w:fldChar w:fldCharType="separate"/>
      </w:r>
      <w:hyperlink w:anchor="_Toc223013491" w:history="1">
        <w:r w:rsidR="0003767D" w:rsidRPr="0003767D">
          <w:rPr>
            <w:rStyle w:val="Hiperligao"/>
            <w:rFonts w:cs="Times New Roman"/>
            <w:b/>
            <w:bCs/>
            <w:noProof/>
          </w:rPr>
          <w:t>Figura 1 -</w:t>
        </w:r>
        <w:r w:rsidR="0003767D" w:rsidRPr="0003767D">
          <w:rPr>
            <w:rStyle w:val="Hiperligao"/>
            <w:rFonts w:cs="Times New Roman"/>
            <w:noProof/>
          </w:rPr>
          <w:t xml:space="preserve"> Diagrama Hierárquico</w:t>
        </w:r>
        <w:r w:rsidR="0003767D" w:rsidRPr="0003767D">
          <w:rPr>
            <w:rFonts w:cs="Times New Roman"/>
            <w:noProof/>
            <w:webHidden/>
          </w:rPr>
          <w:tab/>
        </w:r>
        <w:r w:rsidR="0003767D" w:rsidRPr="0003767D">
          <w:rPr>
            <w:rFonts w:cs="Times New Roman"/>
            <w:noProof/>
            <w:webHidden/>
          </w:rPr>
          <w:fldChar w:fldCharType="begin"/>
        </w:r>
        <w:r w:rsidR="0003767D" w:rsidRPr="0003767D">
          <w:rPr>
            <w:rFonts w:cs="Times New Roman"/>
            <w:noProof/>
            <w:webHidden/>
          </w:rPr>
          <w:instrText xml:space="preserve"> PAGEREF _Toc223013491 \h </w:instrText>
        </w:r>
        <w:r w:rsidR="0003767D" w:rsidRPr="0003767D">
          <w:rPr>
            <w:rFonts w:cs="Times New Roman"/>
            <w:noProof/>
            <w:webHidden/>
          </w:rPr>
        </w:r>
        <w:r w:rsidR="0003767D" w:rsidRPr="0003767D">
          <w:rPr>
            <w:rFonts w:cs="Times New Roman"/>
            <w:noProof/>
            <w:webHidden/>
          </w:rPr>
          <w:fldChar w:fldCharType="separate"/>
        </w:r>
        <w:r w:rsidR="0003767D" w:rsidRPr="0003767D">
          <w:rPr>
            <w:rFonts w:cs="Times New Roman"/>
            <w:noProof/>
            <w:webHidden/>
          </w:rPr>
          <w:t>6</w:t>
        </w:r>
        <w:r w:rsidR="0003767D" w:rsidRPr="0003767D">
          <w:rPr>
            <w:rFonts w:cs="Times New Roman"/>
            <w:noProof/>
            <w:webHidden/>
          </w:rPr>
          <w:fldChar w:fldCharType="end"/>
        </w:r>
      </w:hyperlink>
    </w:p>
    <w:p w14:paraId="0FDC6718" w14:textId="63DF89E5" w:rsidR="0003767D" w:rsidRPr="0003767D" w:rsidRDefault="0003767D">
      <w:pPr>
        <w:pStyle w:val="ndicedeilustraes"/>
        <w:tabs>
          <w:tab w:val="right" w:leader="dot" w:pos="8494"/>
        </w:tabs>
        <w:rPr>
          <w:rFonts w:eastAsiaTheme="minorEastAsia" w:cs="Times New Roman"/>
          <w:noProof/>
          <w:lang w:eastAsia="pt-PT"/>
        </w:rPr>
      </w:pPr>
      <w:hyperlink w:anchor="_Toc223013492" w:history="1">
        <w:r w:rsidRPr="0003767D">
          <w:rPr>
            <w:rStyle w:val="Hiperligao"/>
            <w:rFonts w:cs="Times New Roman"/>
            <w:b/>
            <w:bCs/>
            <w:noProof/>
          </w:rPr>
          <w:t>Figura 2 -</w:t>
        </w:r>
        <w:r w:rsidRPr="0003767D">
          <w:rPr>
            <w:rStyle w:val="Hiperligao"/>
            <w:rFonts w:cs="Times New Roman"/>
            <w:noProof/>
          </w:rPr>
          <w:t xml:space="preserve"> Estrutura de pastas classificadas (Objetos).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_Toc223013492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11</w:t>
        </w:r>
        <w:r w:rsidRPr="0003767D">
          <w:rPr>
            <w:rFonts w:cs="Times New Roman"/>
            <w:noProof/>
            <w:webHidden/>
          </w:rPr>
          <w:fldChar w:fldCharType="end"/>
        </w:r>
      </w:hyperlink>
    </w:p>
    <w:p w14:paraId="156BBD0B" w14:textId="28C3ABD8" w:rsidR="0003767D" w:rsidRPr="0003767D" w:rsidRDefault="0003767D">
      <w:pPr>
        <w:pStyle w:val="ndicedeilustraes"/>
        <w:tabs>
          <w:tab w:val="right" w:leader="dot" w:pos="8494"/>
        </w:tabs>
        <w:rPr>
          <w:rFonts w:eastAsiaTheme="minorEastAsia" w:cs="Times New Roman"/>
          <w:noProof/>
          <w:lang w:eastAsia="pt-PT"/>
        </w:rPr>
      </w:pPr>
      <w:hyperlink w:anchor="_Toc223013493" w:history="1">
        <w:r w:rsidRPr="0003767D">
          <w:rPr>
            <w:rStyle w:val="Hiperligao"/>
            <w:rFonts w:cs="Times New Roman"/>
            <w:b/>
            <w:bCs/>
            <w:noProof/>
          </w:rPr>
          <w:t>Figura 3 -</w:t>
        </w:r>
        <w:r w:rsidRPr="0003767D">
          <w:rPr>
            <w:rStyle w:val="Hiperligao"/>
            <w:rFonts w:cs="Times New Roman"/>
            <w:noProof/>
          </w:rPr>
          <w:t xml:space="preserve"> Contas de utilizador criadas (Sujeitos).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_Toc223013493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11</w:t>
        </w:r>
        <w:r w:rsidRPr="0003767D">
          <w:rPr>
            <w:rFonts w:cs="Times New Roman"/>
            <w:noProof/>
            <w:webHidden/>
          </w:rPr>
          <w:fldChar w:fldCharType="end"/>
        </w:r>
      </w:hyperlink>
    </w:p>
    <w:p w14:paraId="614000BF" w14:textId="37D3DBA1" w:rsidR="0003767D" w:rsidRPr="0003767D" w:rsidRDefault="0003767D">
      <w:pPr>
        <w:pStyle w:val="ndicedeilustraes"/>
        <w:tabs>
          <w:tab w:val="right" w:leader="dot" w:pos="8494"/>
        </w:tabs>
        <w:rPr>
          <w:rFonts w:eastAsiaTheme="minorEastAsia" w:cs="Times New Roman"/>
          <w:noProof/>
          <w:lang w:eastAsia="pt-PT"/>
        </w:rPr>
      </w:pPr>
      <w:hyperlink w:anchor="_Toc223013494" w:history="1">
        <w:r w:rsidRPr="0003767D">
          <w:rPr>
            <w:rStyle w:val="Hiperligao"/>
            <w:rFonts w:cs="Times New Roman"/>
            <w:b/>
            <w:bCs/>
            <w:noProof/>
          </w:rPr>
          <w:t>Figura 4 -</w:t>
        </w:r>
        <w:r w:rsidRPr="0003767D">
          <w:rPr>
            <w:rStyle w:val="Hiperligao"/>
            <w:rFonts w:cs="Times New Roman"/>
            <w:noProof/>
          </w:rPr>
          <w:t xml:space="preserve"> Permissões aplicadas à pasta 1_Publico.</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_Toc223013494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11</w:t>
        </w:r>
        <w:r w:rsidRPr="0003767D">
          <w:rPr>
            <w:rFonts w:cs="Times New Roman"/>
            <w:noProof/>
            <w:webHidden/>
          </w:rPr>
          <w:fldChar w:fldCharType="end"/>
        </w:r>
      </w:hyperlink>
    </w:p>
    <w:p w14:paraId="6F69909A" w14:textId="160C3FD0" w:rsidR="0003767D" w:rsidRPr="0003767D" w:rsidRDefault="0003767D">
      <w:pPr>
        <w:pStyle w:val="ndicedeilustraes"/>
        <w:tabs>
          <w:tab w:val="right" w:leader="dot" w:pos="8494"/>
        </w:tabs>
        <w:rPr>
          <w:rFonts w:eastAsiaTheme="minorEastAsia" w:cs="Times New Roman"/>
          <w:noProof/>
          <w:lang w:eastAsia="pt-PT"/>
        </w:rPr>
      </w:pPr>
      <w:hyperlink w:anchor="_Toc223013495" w:history="1">
        <w:r w:rsidRPr="0003767D">
          <w:rPr>
            <w:rStyle w:val="Hiperligao"/>
            <w:rFonts w:cs="Times New Roman"/>
            <w:b/>
            <w:bCs/>
            <w:noProof/>
          </w:rPr>
          <w:t xml:space="preserve">Figura 5 - </w:t>
        </w:r>
        <w:r w:rsidRPr="0003767D">
          <w:rPr>
            <w:rStyle w:val="Hiperligao"/>
            <w:rFonts w:cs="Times New Roman"/>
            <w:noProof/>
          </w:rPr>
          <w:t>Aplicação da -Property (Blind Write) para o Estudante na pasta 3_Condifencial_Ambas.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_Toc223013495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12</w:t>
        </w:r>
        <w:r w:rsidRPr="0003767D">
          <w:rPr>
            <w:rFonts w:cs="Times New Roman"/>
            <w:noProof/>
            <w:webHidden/>
          </w:rPr>
          <w:fldChar w:fldCharType="end"/>
        </w:r>
      </w:hyperlink>
    </w:p>
    <w:p w14:paraId="3FDD4F65" w14:textId="5AD96D0B" w:rsidR="0003767D" w:rsidRPr="0003767D" w:rsidRDefault="0003767D">
      <w:pPr>
        <w:pStyle w:val="ndicedeilustraes"/>
        <w:tabs>
          <w:tab w:val="right" w:leader="dot" w:pos="8494"/>
        </w:tabs>
        <w:rPr>
          <w:rFonts w:eastAsiaTheme="minorEastAsia" w:cs="Times New Roman"/>
          <w:noProof/>
          <w:lang w:eastAsia="pt-PT"/>
        </w:rPr>
      </w:pPr>
      <w:hyperlink w:anchor="_Toc223013496" w:history="1">
        <w:r w:rsidRPr="0003767D">
          <w:rPr>
            <w:rStyle w:val="Hiperligao"/>
            <w:rFonts w:cs="Times New Roman"/>
            <w:b/>
            <w:bCs/>
            <w:noProof/>
          </w:rPr>
          <w:t>Figura 6 -</w:t>
        </w:r>
        <w:r w:rsidRPr="0003767D">
          <w:rPr>
            <w:rStyle w:val="Hiperligao"/>
            <w:rFonts w:cs="Times New Roman"/>
            <w:noProof/>
          </w:rPr>
          <w:t xml:space="preserve"> Permissões aplicadas à pasta 2_Confidencial_AS.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_Toc223013496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12</w:t>
        </w:r>
        <w:r w:rsidRPr="0003767D">
          <w:rPr>
            <w:rFonts w:cs="Times New Roman"/>
            <w:noProof/>
            <w:webHidden/>
          </w:rPr>
          <w:fldChar w:fldCharType="end"/>
        </w:r>
      </w:hyperlink>
    </w:p>
    <w:p w14:paraId="283B9B74" w14:textId="42A0253E" w:rsidR="0003767D" w:rsidRPr="0003767D" w:rsidRDefault="0003767D">
      <w:pPr>
        <w:pStyle w:val="ndicedeilustraes"/>
        <w:tabs>
          <w:tab w:val="right" w:leader="dot" w:pos="8494"/>
        </w:tabs>
        <w:rPr>
          <w:rFonts w:eastAsiaTheme="minorEastAsia" w:cs="Times New Roman"/>
          <w:noProof/>
          <w:lang w:eastAsia="pt-PT"/>
        </w:rPr>
      </w:pPr>
      <w:hyperlink w:anchor="_Toc223013497" w:history="1">
        <w:r w:rsidRPr="0003767D">
          <w:rPr>
            <w:rStyle w:val="Hiperligao"/>
            <w:rFonts w:cs="Times New Roman"/>
            <w:b/>
            <w:bCs/>
            <w:noProof/>
          </w:rPr>
          <w:t>Figura 7 -</w:t>
        </w:r>
        <w:r w:rsidRPr="0003767D">
          <w:rPr>
            <w:rStyle w:val="Hiperligao"/>
            <w:rFonts w:cs="Times New Roman"/>
            <w:noProof/>
          </w:rPr>
          <w:t xml:space="preserve"> Figura A: Sucesso na edição de documentos no mesmo nível de segurança.</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_Toc223013497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13</w:t>
        </w:r>
        <w:r w:rsidRPr="0003767D">
          <w:rPr>
            <w:rFonts w:cs="Times New Roman"/>
            <w:noProof/>
            <w:webHidden/>
          </w:rPr>
          <w:fldChar w:fldCharType="end"/>
        </w:r>
      </w:hyperlink>
    </w:p>
    <w:p w14:paraId="11C768BE" w14:textId="626C185E" w:rsidR="0003767D" w:rsidRPr="0003767D" w:rsidRDefault="0003767D">
      <w:pPr>
        <w:pStyle w:val="ndicedeilustraes"/>
        <w:tabs>
          <w:tab w:val="right" w:leader="dot" w:pos="8494"/>
        </w:tabs>
        <w:rPr>
          <w:rFonts w:eastAsiaTheme="minorEastAsia" w:cs="Times New Roman"/>
          <w:noProof/>
          <w:lang w:eastAsia="pt-PT"/>
        </w:rPr>
      </w:pPr>
      <w:hyperlink w:anchor="_Toc223013498" w:history="1">
        <w:r w:rsidRPr="0003767D">
          <w:rPr>
            <w:rStyle w:val="Hiperligao"/>
            <w:rFonts w:cs="Times New Roman"/>
            <w:b/>
            <w:bCs/>
            <w:noProof/>
          </w:rPr>
          <w:t>Figura 8 -</w:t>
        </w:r>
        <w:r w:rsidRPr="0003767D">
          <w:rPr>
            <w:rStyle w:val="Hiperligao"/>
            <w:rFonts w:cs="Times New Roman"/>
            <w:noProof/>
          </w:rPr>
          <w:t xml:space="preserve"> Bloqueio do sistema operativo validando o No Write Down</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_Toc223013498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14</w:t>
        </w:r>
        <w:r w:rsidRPr="0003767D">
          <w:rPr>
            <w:rFonts w:cs="Times New Roman"/>
            <w:noProof/>
            <w:webHidden/>
          </w:rPr>
          <w:fldChar w:fldCharType="end"/>
        </w:r>
      </w:hyperlink>
    </w:p>
    <w:p w14:paraId="2A09EBF6" w14:textId="738D3E3B" w:rsidR="0003767D" w:rsidRPr="0003767D" w:rsidRDefault="0003767D">
      <w:pPr>
        <w:pStyle w:val="ndicedeilustraes"/>
        <w:tabs>
          <w:tab w:val="right" w:leader="dot" w:pos="8494"/>
        </w:tabs>
        <w:rPr>
          <w:rFonts w:eastAsiaTheme="minorEastAsia" w:cs="Times New Roman"/>
          <w:noProof/>
          <w:lang w:eastAsia="pt-PT"/>
        </w:rPr>
      </w:pPr>
      <w:hyperlink w:anchor="_Toc223013499" w:history="1">
        <w:r w:rsidRPr="0003767D">
          <w:rPr>
            <w:rStyle w:val="Hiperligao"/>
            <w:rFonts w:cs="Times New Roman"/>
            <w:b/>
            <w:bCs/>
            <w:noProof/>
          </w:rPr>
          <w:t>Figura 9 -</w:t>
        </w:r>
        <w:r w:rsidRPr="0003767D">
          <w:rPr>
            <w:rStyle w:val="Hiperligao"/>
            <w:rFonts w:cs="Times New Roman"/>
            <w:noProof/>
          </w:rPr>
          <w:t xml:space="preserve"> Acesso negado ao Estudante, validando o No Read Up.</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_Toc223013499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15</w:t>
        </w:r>
        <w:r w:rsidRPr="0003767D">
          <w:rPr>
            <w:rFonts w:cs="Times New Roman"/>
            <w:noProof/>
            <w:webHidden/>
          </w:rPr>
          <w:fldChar w:fldCharType="end"/>
        </w:r>
      </w:hyperlink>
    </w:p>
    <w:p w14:paraId="59ADF2EA" w14:textId="6FA1EAE1" w:rsidR="0003767D" w:rsidRPr="0003767D" w:rsidRDefault="0003767D">
      <w:pPr>
        <w:pStyle w:val="ndicedeilustraes"/>
        <w:tabs>
          <w:tab w:val="right" w:leader="dot" w:pos="8494"/>
        </w:tabs>
        <w:rPr>
          <w:rFonts w:eastAsiaTheme="minorEastAsia" w:cs="Times New Roman"/>
          <w:noProof/>
          <w:lang w:eastAsia="pt-PT"/>
        </w:rPr>
      </w:pPr>
      <w:hyperlink w:anchor="_Toc223013500" w:history="1">
        <w:r w:rsidRPr="0003767D">
          <w:rPr>
            <w:rStyle w:val="Hiperligao"/>
            <w:rFonts w:cs="Times New Roman"/>
            <w:b/>
            <w:bCs/>
            <w:noProof/>
          </w:rPr>
          <w:t>Figura 10 -</w:t>
        </w:r>
        <w:r w:rsidRPr="0003767D">
          <w:rPr>
            <w:rStyle w:val="Hiperligao"/>
            <w:rFonts w:cs="Times New Roman"/>
            <w:noProof/>
          </w:rPr>
          <w:t xml:space="preserve"> Isolamento completo do sujeito Público face aos níveis confidenciais</w:t>
        </w:r>
        <w:r w:rsidRPr="0003767D">
          <w:rPr>
            <w:rFonts w:cs="Times New Roman"/>
            <w:noProof/>
            <w:webHidden/>
          </w:rPr>
          <w:tab/>
        </w:r>
        <w:r w:rsidRPr="0003767D">
          <w:rPr>
            <w:rFonts w:cs="Times New Roman"/>
            <w:noProof/>
            <w:webHidden/>
          </w:rPr>
          <w:fldChar w:fldCharType="begin"/>
        </w:r>
        <w:r w:rsidRPr="0003767D">
          <w:rPr>
            <w:rFonts w:cs="Times New Roman"/>
            <w:noProof/>
            <w:webHidden/>
          </w:rPr>
          <w:instrText xml:space="preserve"> PAGEREF _Toc223013500 \h </w:instrText>
        </w:r>
        <w:r w:rsidRPr="0003767D">
          <w:rPr>
            <w:rFonts w:cs="Times New Roman"/>
            <w:noProof/>
            <w:webHidden/>
          </w:rPr>
        </w:r>
        <w:r w:rsidRPr="0003767D">
          <w:rPr>
            <w:rFonts w:cs="Times New Roman"/>
            <w:noProof/>
            <w:webHidden/>
          </w:rPr>
          <w:fldChar w:fldCharType="separate"/>
        </w:r>
        <w:r w:rsidRPr="0003767D">
          <w:rPr>
            <w:rFonts w:cs="Times New Roman"/>
            <w:noProof/>
            <w:webHidden/>
          </w:rPr>
          <w:t>16</w:t>
        </w:r>
        <w:r w:rsidRPr="0003767D">
          <w:rPr>
            <w:rFonts w:cs="Times New Roman"/>
            <w:noProof/>
            <w:webHidden/>
          </w:rPr>
          <w:fldChar w:fldCharType="end"/>
        </w:r>
      </w:hyperlink>
    </w:p>
    <w:p w14:paraId="1590878F" w14:textId="014CDDD8" w:rsidR="00174FD4" w:rsidRPr="0003767D" w:rsidRDefault="00A7185C" w:rsidP="00C53C21">
      <w:pPr>
        <w:spacing w:after="0" w:line="360" w:lineRule="auto"/>
        <w:rPr>
          <w:rFonts w:cs="Times New Roman"/>
        </w:rPr>
      </w:pPr>
      <w:r w:rsidRPr="0003767D">
        <w:rPr>
          <w:rFonts w:cs="Times New Roman"/>
        </w:rPr>
        <w:fldChar w:fldCharType="end"/>
      </w:r>
    </w:p>
    <w:p w14:paraId="0A465603" w14:textId="0FC5AD67" w:rsidR="003475ED" w:rsidRPr="0003767D" w:rsidRDefault="003475ED" w:rsidP="00C53C21">
      <w:pPr>
        <w:spacing w:after="0" w:line="360" w:lineRule="auto"/>
        <w:rPr>
          <w:rFonts w:cs="Times New Roman"/>
        </w:rPr>
      </w:pPr>
      <w:r w:rsidRPr="0003767D">
        <w:rPr>
          <w:rFonts w:cs="Times New Roman"/>
          <w:sz w:val="32"/>
          <w:szCs w:val="32"/>
        </w:rPr>
        <w:t>Índice de Tabelas</w:t>
      </w:r>
    </w:p>
    <w:p w14:paraId="4802C177" w14:textId="142AF3E3" w:rsidR="00170F78" w:rsidRDefault="001E1D04">
      <w:pPr>
        <w:pStyle w:val="ndicedeilustraes"/>
        <w:tabs>
          <w:tab w:val="right" w:leader="dot" w:pos="8494"/>
        </w:tabs>
        <w:rPr>
          <w:rFonts w:asciiTheme="minorHAnsi" w:eastAsiaTheme="minorEastAsia" w:hAnsiTheme="minorHAnsi"/>
          <w:noProof/>
          <w:lang w:eastAsia="pt-PT"/>
        </w:rPr>
      </w:pPr>
      <w:r w:rsidRPr="0003767D">
        <w:rPr>
          <w:rFonts w:cs="Times New Roman"/>
        </w:rPr>
        <w:fldChar w:fldCharType="begin"/>
      </w:r>
      <w:r w:rsidRPr="0003767D">
        <w:rPr>
          <w:rFonts w:cs="Times New Roman"/>
        </w:rPr>
        <w:instrText xml:space="preserve"> TOC \h \z \c "Tabela" </w:instrText>
      </w:r>
      <w:r w:rsidRPr="0003767D">
        <w:rPr>
          <w:rFonts w:cs="Times New Roman"/>
        </w:rPr>
        <w:fldChar w:fldCharType="separate"/>
      </w:r>
      <w:hyperlink w:anchor="_Toc223013543" w:history="1">
        <w:r w:rsidR="00170F78" w:rsidRPr="00BA40B1">
          <w:rPr>
            <w:rStyle w:val="Hiperligao"/>
            <w:rFonts w:cs="Times New Roman"/>
            <w:b/>
            <w:bCs/>
            <w:noProof/>
          </w:rPr>
          <w:t>Tabela 1 -</w:t>
        </w:r>
        <w:r w:rsidR="00170F78" w:rsidRPr="00BA40B1">
          <w:rPr>
            <w:rStyle w:val="Hiperligao"/>
            <w:rFonts w:cs="Times New Roman"/>
            <w:noProof/>
          </w:rPr>
          <w:t>Lista de Controlo de Acesso Personalizada</w:t>
        </w:r>
        <w:r w:rsidR="00170F78">
          <w:rPr>
            <w:noProof/>
            <w:webHidden/>
          </w:rPr>
          <w:tab/>
        </w:r>
        <w:r w:rsidR="00170F78">
          <w:rPr>
            <w:noProof/>
            <w:webHidden/>
          </w:rPr>
          <w:fldChar w:fldCharType="begin"/>
        </w:r>
        <w:r w:rsidR="00170F78">
          <w:rPr>
            <w:noProof/>
            <w:webHidden/>
          </w:rPr>
          <w:instrText xml:space="preserve"> PAGEREF _Toc223013543 \h </w:instrText>
        </w:r>
        <w:r w:rsidR="00170F78">
          <w:rPr>
            <w:noProof/>
            <w:webHidden/>
          </w:rPr>
        </w:r>
        <w:r w:rsidR="00170F78">
          <w:rPr>
            <w:noProof/>
            <w:webHidden/>
          </w:rPr>
          <w:fldChar w:fldCharType="separate"/>
        </w:r>
        <w:r w:rsidR="00170F78">
          <w:rPr>
            <w:noProof/>
            <w:webHidden/>
          </w:rPr>
          <w:t>7</w:t>
        </w:r>
        <w:r w:rsidR="00170F78">
          <w:rPr>
            <w:noProof/>
            <w:webHidden/>
          </w:rPr>
          <w:fldChar w:fldCharType="end"/>
        </w:r>
      </w:hyperlink>
    </w:p>
    <w:p w14:paraId="2CC4C69A" w14:textId="463629E6" w:rsidR="00170F78" w:rsidRDefault="00170F78">
      <w:pPr>
        <w:pStyle w:val="ndicedeilustraes"/>
        <w:tabs>
          <w:tab w:val="right" w:leader="dot" w:pos="8494"/>
        </w:tabs>
        <w:rPr>
          <w:rFonts w:asciiTheme="minorHAnsi" w:eastAsiaTheme="minorEastAsia" w:hAnsiTheme="minorHAnsi"/>
          <w:noProof/>
          <w:lang w:eastAsia="pt-PT"/>
        </w:rPr>
      </w:pPr>
      <w:hyperlink w:anchor="_Toc223013544" w:history="1">
        <w:r w:rsidRPr="00BA40B1">
          <w:rPr>
            <w:rStyle w:val="Hiperligao"/>
            <w:rFonts w:cs="Times New Roman"/>
            <w:b/>
            <w:bCs/>
            <w:noProof/>
          </w:rPr>
          <w:t>Tabela 2 -</w:t>
        </w:r>
        <w:r w:rsidRPr="00BA40B1">
          <w:rPr>
            <w:rStyle w:val="Hiperligao"/>
            <w:rFonts w:cs="Times New Roman"/>
            <w:noProof/>
          </w:rPr>
          <w:t xml:space="preserve"> Lista de Controlo de Acesso</w:t>
        </w:r>
        <w:r>
          <w:rPr>
            <w:noProof/>
            <w:webHidden/>
          </w:rPr>
          <w:tab/>
        </w:r>
        <w:r>
          <w:rPr>
            <w:noProof/>
            <w:webHidden/>
          </w:rPr>
          <w:fldChar w:fldCharType="begin"/>
        </w:r>
        <w:r>
          <w:rPr>
            <w:noProof/>
            <w:webHidden/>
          </w:rPr>
          <w:instrText xml:space="preserve"> PAGEREF _Toc223013544 \h </w:instrText>
        </w:r>
        <w:r>
          <w:rPr>
            <w:noProof/>
            <w:webHidden/>
          </w:rPr>
        </w:r>
        <w:r>
          <w:rPr>
            <w:noProof/>
            <w:webHidden/>
          </w:rPr>
          <w:fldChar w:fldCharType="separate"/>
        </w:r>
        <w:r>
          <w:rPr>
            <w:noProof/>
            <w:webHidden/>
          </w:rPr>
          <w:t>7</w:t>
        </w:r>
        <w:r>
          <w:rPr>
            <w:noProof/>
            <w:webHidden/>
          </w:rPr>
          <w:fldChar w:fldCharType="end"/>
        </w:r>
      </w:hyperlink>
    </w:p>
    <w:p w14:paraId="657981A5" w14:textId="1403C9A8" w:rsidR="00174FD4" w:rsidRPr="0003767D" w:rsidRDefault="001E1D04" w:rsidP="00C53C21">
      <w:pPr>
        <w:spacing w:after="0" w:line="360" w:lineRule="auto"/>
        <w:rPr>
          <w:rFonts w:cs="Times New Roman"/>
        </w:rPr>
      </w:pPr>
      <w:r w:rsidRPr="0003767D">
        <w:rPr>
          <w:rFonts w:cs="Times New Roman"/>
        </w:rPr>
        <w:fldChar w:fldCharType="end"/>
      </w:r>
    </w:p>
    <w:p w14:paraId="2B9CB673" w14:textId="77777777" w:rsidR="00174FD4" w:rsidRPr="0003767D" w:rsidRDefault="00174FD4" w:rsidP="00C53C21">
      <w:pPr>
        <w:spacing w:after="0" w:line="360" w:lineRule="auto"/>
        <w:ind w:firstLine="708"/>
        <w:rPr>
          <w:rFonts w:cs="Times New Roman"/>
        </w:rPr>
      </w:pPr>
    </w:p>
    <w:p w14:paraId="4B83648B" w14:textId="77777777" w:rsidR="00174FD4" w:rsidRPr="0003767D" w:rsidRDefault="00174FD4" w:rsidP="00C53C21">
      <w:pPr>
        <w:spacing w:after="0" w:line="360" w:lineRule="auto"/>
        <w:rPr>
          <w:rFonts w:cs="Times New Roman"/>
        </w:rPr>
      </w:pPr>
    </w:p>
    <w:p w14:paraId="5F9732D9" w14:textId="77777777" w:rsidR="00174FD4" w:rsidRPr="0003767D" w:rsidRDefault="00174FD4" w:rsidP="00C53C21">
      <w:pPr>
        <w:spacing w:after="0" w:line="360" w:lineRule="auto"/>
        <w:ind w:firstLine="708"/>
        <w:rPr>
          <w:rFonts w:cs="Times New Roman"/>
        </w:rPr>
      </w:pPr>
    </w:p>
    <w:p w14:paraId="361B7348" w14:textId="77777777" w:rsidR="00174FD4" w:rsidRPr="0003767D" w:rsidRDefault="00174FD4" w:rsidP="00C53C21">
      <w:pPr>
        <w:spacing w:after="0" w:line="360" w:lineRule="auto"/>
        <w:ind w:firstLine="708"/>
        <w:rPr>
          <w:rFonts w:cs="Times New Roman"/>
        </w:rPr>
      </w:pPr>
    </w:p>
    <w:p w14:paraId="7FC8FD51" w14:textId="77777777" w:rsidR="00174FD4" w:rsidRPr="0003767D" w:rsidRDefault="00174FD4" w:rsidP="00C53C21">
      <w:pPr>
        <w:spacing w:after="0" w:line="360" w:lineRule="auto"/>
        <w:ind w:firstLine="708"/>
        <w:rPr>
          <w:rFonts w:cs="Times New Roman"/>
        </w:rPr>
      </w:pPr>
    </w:p>
    <w:p w14:paraId="27CB7CED" w14:textId="77777777" w:rsidR="00174FD4" w:rsidRPr="0003767D" w:rsidRDefault="00174FD4" w:rsidP="00C53C21">
      <w:pPr>
        <w:spacing w:after="0" w:line="360" w:lineRule="auto"/>
        <w:ind w:firstLine="708"/>
        <w:rPr>
          <w:rFonts w:cs="Times New Roman"/>
        </w:rPr>
      </w:pPr>
    </w:p>
    <w:p w14:paraId="23F2AF9E" w14:textId="77777777" w:rsidR="00174FD4" w:rsidRPr="0003767D" w:rsidRDefault="00174FD4" w:rsidP="00C53C21">
      <w:pPr>
        <w:spacing w:after="0" w:line="360" w:lineRule="auto"/>
        <w:ind w:firstLine="708"/>
        <w:rPr>
          <w:rFonts w:cs="Times New Roman"/>
        </w:rPr>
      </w:pPr>
    </w:p>
    <w:p w14:paraId="5389085D" w14:textId="77777777" w:rsidR="00174FD4" w:rsidRPr="0003767D" w:rsidRDefault="00174FD4" w:rsidP="00C53C21">
      <w:pPr>
        <w:spacing w:after="0" w:line="360" w:lineRule="auto"/>
        <w:ind w:firstLine="708"/>
        <w:rPr>
          <w:rFonts w:cs="Times New Roman"/>
        </w:rPr>
      </w:pPr>
    </w:p>
    <w:p w14:paraId="2A9C119D" w14:textId="77777777" w:rsidR="00174FD4" w:rsidRPr="0003767D" w:rsidRDefault="00174FD4" w:rsidP="00C53C21">
      <w:pPr>
        <w:spacing w:after="0" w:line="360" w:lineRule="auto"/>
        <w:ind w:firstLine="708"/>
        <w:rPr>
          <w:rFonts w:cs="Times New Roman"/>
        </w:rPr>
      </w:pPr>
    </w:p>
    <w:p w14:paraId="3682A12A" w14:textId="77777777" w:rsidR="00174FD4" w:rsidRPr="0003767D" w:rsidRDefault="00174FD4" w:rsidP="00C53C21">
      <w:pPr>
        <w:spacing w:after="0" w:line="360" w:lineRule="auto"/>
        <w:ind w:firstLine="708"/>
        <w:rPr>
          <w:rFonts w:cs="Times New Roman"/>
        </w:rPr>
      </w:pPr>
    </w:p>
    <w:p w14:paraId="23E516C9" w14:textId="77777777" w:rsidR="00174FD4" w:rsidRPr="0003767D" w:rsidRDefault="00174FD4" w:rsidP="00C53C21">
      <w:pPr>
        <w:spacing w:after="0" w:line="360" w:lineRule="auto"/>
        <w:ind w:firstLine="708"/>
        <w:rPr>
          <w:rFonts w:cs="Times New Roman"/>
        </w:rPr>
      </w:pPr>
    </w:p>
    <w:p w14:paraId="0ED6CB3C" w14:textId="77777777" w:rsidR="00174FD4" w:rsidRPr="0003767D" w:rsidRDefault="00174FD4" w:rsidP="00C53C21">
      <w:pPr>
        <w:spacing w:after="0" w:line="360" w:lineRule="auto"/>
        <w:ind w:firstLine="708"/>
        <w:rPr>
          <w:rFonts w:cs="Times New Roman"/>
        </w:rPr>
      </w:pPr>
    </w:p>
    <w:p w14:paraId="5ABD13D9" w14:textId="77777777" w:rsidR="00174FD4" w:rsidRPr="0003767D" w:rsidRDefault="00174FD4" w:rsidP="00C53C21">
      <w:pPr>
        <w:spacing w:after="0" w:line="360" w:lineRule="auto"/>
        <w:ind w:firstLine="708"/>
        <w:rPr>
          <w:rFonts w:cs="Times New Roman"/>
        </w:rPr>
      </w:pPr>
    </w:p>
    <w:p w14:paraId="3CC25E9C" w14:textId="77777777" w:rsidR="00174FD4" w:rsidRPr="0003767D" w:rsidRDefault="00174FD4" w:rsidP="00C53C21">
      <w:pPr>
        <w:spacing w:after="0" w:line="360" w:lineRule="auto"/>
        <w:ind w:firstLine="708"/>
        <w:rPr>
          <w:rFonts w:cs="Times New Roman"/>
        </w:rPr>
      </w:pPr>
    </w:p>
    <w:p w14:paraId="2BDF0AAC" w14:textId="77777777" w:rsidR="00174FD4" w:rsidRPr="0003767D" w:rsidRDefault="00174FD4" w:rsidP="00C53C21">
      <w:pPr>
        <w:spacing w:after="0" w:line="360" w:lineRule="auto"/>
        <w:ind w:firstLine="708"/>
        <w:rPr>
          <w:rFonts w:cs="Times New Roman"/>
        </w:rPr>
      </w:pPr>
    </w:p>
    <w:p w14:paraId="431DC175" w14:textId="77777777" w:rsidR="00174FD4" w:rsidRPr="0003767D" w:rsidRDefault="00174FD4" w:rsidP="00C53C21">
      <w:pPr>
        <w:spacing w:after="0" w:line="360" w:lineRule="auto"/>
        <w:ind w:firstLine="708"/>
        <w:rPr>
          <w:rFonts w:cs="Times New Roman"/>
        </w:rPr>
      </w:pPr>
    </w:p>
    <w:p w14:paraId="62FB8A76" w14:textId="77777777" w:rsidR="00174FD4" w:rsidRPr="0003767D" w:rsidRDefault="00174FD4" w:rsidP="00C53C21">
      <w:pPr>
        <w:spacing w:after="0" w:line="360" w:lineRule="auto"/>
        <w:rPr>
          <w:rFonts w:cs="Times New Roman"/>
        </w:rPr>
      </w:pPr>
    </w:p>
    <w:p w14:paraId="4EF03CDF" w14:textId="715C0755" w:rsidR="00F46153" w:rsidRPr="0003767D" w:rsidRDefault="0063081E" w:rsidP="00C53C21">
      <w:pPr>
        <w:spacing w:after="0" w:line="360" w:lineRule="auto"/>
        <w:rPr>
          <w:rFonts w:cs="Times New Roman"/>
        </w:rPr>
      </w:pPr>
      <w:r w:rsidRPr="0003767D">
        <w:rPr>
          <w:rFonts w:cs="Times New Roman"/>
        </w:rPr>
        <w:br w:type="page"/>
      </w:r>
    </w:p>
    <w:p w14:paraId="2CDF4116" w14:textId="720926B4" w:rsidR="007B668A" w:rsidRPr="0003767D" w:rsidRDefault="006654C6" w:rsidP="00C53C21">
      <w:pPr>
        <w:spacing w:after="0" w:line="360" w:lineRule="auto"/>
        <w:rPr>
          <w:rFonts w:cs="Times New Roman"/>
          <w:b/>
          <w:bCs/>
        </w:rPr>
      </w:pPr>
      <w:r w:rsidRPr="0003767D">
        <w:rPr>
          <w:rFonts w:cs="Times New Roman"/>
          <w:b/>
          <w:bCs/>
        </w:rPr>
        <w:lastRenderedPageBreak/>
        <w:t>S</w:t>
      </w:r>
      <w:r w:rsidR="007B668A" w:rsidRPr="0003767D">
        <w:rPr>
          <w:rFonts w:cs="Times New Roman"/>
          <w:b/>
          <w:bCs/>
        </w:rPr>
        <w:t>IGLAS</w:t>
      </w:r>
    </w:p>
    <w:p w14:paraId="78FC5CC7" w14:textId="7CD399F2" w:rsidR="00F72886" w:rsidRPr="00F72886" w:rsidRDefault="00F72886" w:rsidP="00F72886">
      <w:pPr>
        <w:spacing w:after="0" w:line="360" w:lineRule="auto"/>
        <w:rPr>
          <w:rFonts w:cs="Times New Roman"/>
        </w:rPr>
      </w:pPr>
      <w:r w:rsidRPr="00F72886">
        <w:rPr>
          <w:rFonts w:cs="Times New Roman"/>
        </w:rPr>
        <w:t>ACL – Access Control List (Lista de Controlo de Acesso)</w:t>
      </w:r>
    </w:p>
    <w:p w14:paraId="04802BD8" w14:textId="1C6E2EE4" w:rsidR="00F72886" w:rsidRPr="00F72886" w:rsidRDefault="00F72886" w:rsidP="00F72886">
      <w:pPr>
        <w:spacing w:after="0" w:line="360" w:lineRule="auto"/>
        <w:rPr>
          <w:rFonts w:cs="Times New Roman"/>
          <w:lang w:val="en-US"/>
        </w:rPr>
      </w:pPr>
      <w:r w:rsidRPr="00F72886">
        <w:rPr>
          <w:rFonts w:cs="Times New Roman"/>
          <w:lang w:val="en-US"/>
        </w:rPr>
        <w:t>AD RMS – Active Directory Rights Management Services</w:t>
      </w:r>
    </w:p>
    <w:p w14:paraId="441EA029" w14:textId="597CC055" w:rsidR="00F72886" w:rsidRPr="00F72886" w:rsidRDefault="00F72886" w:rsidP="00F72886">
      <w:pPr>
        <w:spacing w:after="0" w:line="360" w:lineRule="auto"/>
        <w:rPr>
          <w:rFonts w:cs="Times New Roman"/>
        </w:rPr>
      </w:pPr>
      <w:r w:rsidRPr="00F72886">
        <w:rPr>
          <w:rFonts w:cs="Times New Roman"/>
        </w:rPr>
        <w:t>AS – Academic Services (Serviços Académicos)</w:t>
      </w:r>
    </w:p>
    <w:p w14:paraId="65F3228E" w14:textId="69A16D4B" w:rsidR="00F72886" w:rsidRPr="00F72886" w:rsidRDefault="00F72886" w:rsidP="00F72886">
      <w:pPr>
        <w:spacing w:after="0" w:line="360" w:lineRule="auto"/>
        <w:rPr>
          <w:rFonts w:cs="Times New Roman"/>
          <w:lang w:val="en-US"/>
        </w:rPr>
      </w:pPr>
      <w:r w:rsidRPr="00F72886">
        <w:rPr>
          <w:rFonts w:cs="Times New Roman"/>
          <w:lang w:val="en-US"/>
        </w:rPr>
        <w:t>BLP – Bell-LaPadula</w:t>
      </w:r>
    </w:p>
    <w:p w14:paraId="3B817D60" w14:textId="2BFD50DE" w:rsidR="00F72886" w:rsidRPr="00F72886" w:rsidRDefault="00F72886" w:rsidP="00F72886">
      <w:pPr>
        <w:spacing w:after="0" w:line="360" w:lineRule="auto"/>
        <w:rPr>
          <w:rFonts w:cs="Times New Roman"/>
          <w:lang w:val="en-US"/>
        </w:rPr>
      </w:pPr>
      <w:r w:rsidRPr="00F72886">
        <w:rPr>
          <w:rFonts w:cs="Times New Roman"/>
          <w:lang w:val="en-US"/>
        </w:rPr>
        <w:t>C – Confidential (</w:t>
      </w:r>
      <w:proofErr w:type="spellStart"/>
      <w:r w:rsidRPr="00F72886">
        <w:rPr>
          <w:rFonts w:cs="Times New Roman"/>
          <w:lang w:val="en-US"/>
        </w:rPr>
        <w:t>Confidencial</w:t>
      </w:r>
      <w:proofErr w:type="spellEnd"/>
      <w:r w:rsidRPr="00F72886">
        <w:rPr>
          <w:rFonts w:cs="Times New Roman"/>
          <w:lang w:val="en-US"/>
        </w:rPr>
        <w:t>)</w:t>
      </w:r>
    </w:p>
    <w:p w14:paraId="71B392E8" w14:textId="520AA9E1" w:rsidR="00F72886" w:rsidRPr="00F72886" w:rsidRDefault="00F72886" w:rsidP="00F72886">
      <w:pPr>
        <w:spacing w:after="0" w:line="360" w:lineRule="auto"/>
        <w:rPr>
          <w:rFonts w:cs="Times New Roman"/>
        </w:rPr>
      </w:pPr>
      <w:r w:rsidRPr="00F72886">
        <w:rPr>
          <w:rFonts w:cs="Times New Roman"/>
        </w:rPr>
        <w:t>MAC – Mandatory Access Control (Controlo de Acesso Obrigatório)</w:t>
      </w:r>
    </w:p>
    <w:p w14:paraId="1117AF9E" w14:textId="451F117D" w:rsidR="00F72886" w:rsidRPr="00F72886" w:rsidRDefault="00F72886" w:rsidP="00F72886">
      <w:pPr>
        <w:spacing w:after="0" w:line="360" w:lineRule="auto"/>
        <w:rPr>
          <w:rFonts w:cs="Times New Roman"/>
          <w:lang w:val="en-US"/>
        </w:rPr>
      </w:pPr>
      <w:r w:rsidRPr="00F72886">
        <w:rPr>
          <w:rFonts w:cs="Times New Roman"/>
          <w:lang w:val="en-US"/>
        </w:rPr>
        <w:t>MLS – Multi-Level Security</w:t>
      </w:r>
    </w:p>
    <w:p w14:paraId="54B8F213" w14:textId="6ADAF342" w:rsidR="00F72886" w:rsidRPr="00F72886" w:rsidRDefault="00F72886" w:rsidP="00F72886">
      <w:pPr>
        <w:spacing w:after="0" w:line="360" w:lineRule="auto"/>
        <w:rPr>
          <w:rFonts w:cs="Times New Roman"/>
          <w:lang w:val="en-US"/>
        </w:rPr>
      </w:pPr>
      <w:r w:rsidRPr="00F72886">
        <w:rPr>
          <w:rFonts w:cs="Times New Roman"/>
          <w:lang w:val="en-US"/>
        </w:rPr>
        <w:t>P – Public (Público)</w:t>
      </w:r>
    </w:p>
    <w:p w14:paraId="562BAD26" w14:textId="4FF93114" w:rsidR="00F72886" w:rsidRPr="00F72886" w:rsidRDefault="00F72886" w:rsidP="00F72886">
      <w:pPr>
        <w:spacing w:after="0" w:line="360" w:lineRule="auto"/>
        <w:rPr>
          <w:rFonts w:cs="Times New Roman"/>
        </w:rPr>
      </w:pPr>
      <w:r w:rsidRPr="00F72886">
        <w:rPr>
          <w:rFonts w:cs="Times New Roman"/>
        </w:rPr>
        <w:t xml:space="preserve">PoC – </w:t>
      </w:r>
      <w:proofErr w:type="spellStart"/>
      <w:r w:rsidRPr="00F72886">
        <w:rPr>
          <w:rFonts w:cs="Times New Roman"/>
        </w:rPr>
        <w:t>Proof</w:t>
      </w:r>
      <w:proofErr w:type="spellEnd"/>
      <w:r w:rsidRPr="00F72886">
        <w:rPr>
          <w:rFonts w:cs="Times New Roman"/>
        </w:rPr>
        <w:t xml:space="preserve"> of </w:t>
      </w:r>
      <w:proofErr w:type="spellStart"/>
      <w:r w:rsidRPr="00F72886">
        <w:rPr>
          <w:rFonts w:cs="Times New Roman"/>
        </w:rPr>
        <w:t>Concept</w:t>
      </w:r>
      <w:proofErr w:type="spellEnd"/>
      <w:r w:rsidRPr="00F72886">
        <w:rPr>
          <w:rFonts w:cs="Times New Roman"/>
        </w:rPr>
        <w:t xml:space="preserve"> (Prova de Conceito)</w:t>
      </w:r>
    </w:p>
    <w:p w14:paraId="649E7A5F" w14:textId="75F7ECED" w:rsidR="00F72886" w:rsidRPr="00F72886" w:rsidRDefault="00F72886" w:rsidP="00F72886">
      <w:pPr>
        <w:spacing w:after="0" w:line="360" w:lineRule="auto"/>
        <w:rPr>
          <w:rFonts w:cs="Times New Roman"/>
        </w:rPr>
      </w:pPr>
      <w:r w:rsidRPr="00F72886">
        <w:rPr>
          <w:rFonts w:cs="Times New Roman"/>
        </w:rPr>
        <w:t>SC – Strictly Confidential (Estritamente Confidencial)</w:t>
      </w:r>
    </w:p>
    <w:p w14:paraId="2EC97A1C" w14:textId="340E8A70" w:rsidR="00F72886" w:rsidRPr="00F72886" w:rsidRDefault="00F72886" w:rsidP="00F72886">
      <w:pPr>
        <w:spacing w:after="0" w:line="360" w:lineRule="auto"/>
        <w:rPr>
          <w:rFonts w:cs="Times New Roman"/>
        </w:rPr>
      </w:pPr>
      <w:r w:rsidRPr="00F72886">
        <w:rPr>
          <w:rFonts w:cs="Times New Roman"/>
        </w:rPr>
        <w:t>ScS – Scientific Services (Serviços Científicos)</w:t>
      </w:r>
    </w:p>
    <w:p w14:paraId="025E57B9" w14:textId="285BB217" w:rsidR="00F72886" w:rsidRPr="00F72886" w:rsidRDefault="00F72886" w:rsidP="00F72886">
      <w:pPr>
        <w:spacing w:after="0" w:line="360" w:lineRule="auto"/>
        <w:rPr>
          <w:rFonts w:cs="Times New Roman"/>
        </w:rPr>
      </w:pPr>
      <w:r w:rsidRPr="00F72886">
        <w:rPr>
          <w:rFonts w:cs="Times New Roman"/>
        </w:rPr>
        <w:t>TIC – Tecnologias de Informação e Comunicação</w:t>
      </w:r>
    </w:p>
    <w:p w14:paraId="3D174CEB" w14:textId="77777777" w:rsidR="009F1624" w:rsidRPr="0003767D" w:rsidRDefault="009F1624" w:rsidP="00C53C21">
      <w:pPr>
        <w:spacing w:after="0" w:line="360" w:lineRule="auto"/>
        <w:rPr>
          <w:rFonts w:cs="Times New Roman"/>
        </w:rPr>
      </w:pPr>
    </w:p>
    <w:p w14:paraId="424F744B" w14:textId="77777777" w:rsidR="009F1624" w:rsidRPr="0003767D" w:rsidRDefault="009F1624" w:rsidP="00C53C21">
      <w:pPr>
        <w:spacing w:after="0" w:line="360" w:lineRule="auto"/>
        <w:rPr>
          <w:rFonts w:cs="Times New Roman"/>
        </w:rPr>
      </w:pPr>
    </w:p>
    <w:p w14:paraId="44A88C64" w14:textId="77777777" w:rsidR="009F1624" w:rsidRPr="0003767D" w:rsidRDefault="009F1624" w:rsidP="00C53C21">
      <w:pPr>
        <w:spacing w:after="0" w:line="360" w:lineRule="auto"/>
        <w:rPr>
          <w:rFonts w:cs="Times New Roman"/>
        </w:rPr>
      </w:pPr>
    </w:p>
    <w:p w14:paraId="6FBF4C5E" w14:textId="77777777" w:rsidR="009F1624" w:rsidRPr="0003767D" w:rsidRDefault="009F1624" w:rsidP="00C53C21">
      <w:pPr>
        <w:spacing w:after="0" w:line="360" w:lineRule="auto"/>
        <w:rPr>
          <w:rFonts w:cs="Times New Roman"/>
        </w:rPr>
      </w:pPr>
    </w:p>
    <w:p w14:paraId="4FDAE82B" w14:textId="77777777" w:rsidR="009F1624" w:rsidRPr="0003767D" w:rsidRDefault="009F1624" w:rsidP="00C53C21">
      <w:pPr>
        <w:spacing w:after="0" w:line="360" w:lineRule="auto"/>
        <w:rPr>
          <w:rFonts w:cs="Times New Roman"/>
        </w:rPr>
      </w:pPr>
    </w:p>
    <w:p w14:paraId="5A308016" w14:textId="77777777" w:rsidR="009F1624" w:rsidRPr="0003767D" w:rsidRDefault="009F1624" w:rsidP="00C53C21">
      <w:pPr>
        <w:spacing w:after="0" w:line="360" w:lineRule="auto"/>
        <w:rPr>
          <w:rFonts w:cs="Times New Roman"/>
        </w:rPr>
      </w:pPr>
    </w:p>
    <w:p w14:paraId="46B17DF3" w14:textId="77777777" w:rsidR="009F1624" w:rsidRPr="0003767D" w:rsidRDefault="009F1624" w:rsidP="00C53C21">
      <w:pPr>
        <w:spacing w:after="0" w:line="360" w:lineRule="auto"/>
        <w:rPr>
          <w:rFonts w:cs="Times New Roman"/>
        </w:rPr>
      </w:pPr>
    </w:p>
    <w:p w14:paraId="0EDE6C1B" w14:textId="77777777" w:rsidR="009F1624" w:rsidRPr="0003767D" w:rsidRDefault="009F1624" w:rsidP="00C53C21">
      <w:pPr>
        <w:spacing w:after="0" w:line="360" w:lineRule="auto"/>
        <w:rPr>
          <w:rFonts w:cs="Times New Roman"/>
        </w:rPr>
      </w:pPr>
    </w:p>
    <w:p w14:paraId="0B66333E" w14:textId="77777777" w:rsidR="009F1624" w:rsidRPr="0003767D" w:rsidRDefault="009F1624" w:rsidP="00C53C21">
      <w:pPr>
        <w:spacing w:after="0" w:line="360" w:lineRule="auto"/>
        <w:rPr>
          <w:rFonts w:cs="Times New Roman"/>
        </w:rPr>
      </w:pPr>
    </w:p>
    <w:p w14:paraId="67D44014" w14:textId="77777777" w:rsidR="009F1624" w:rsidRPr="0003767D" w:rsidRDefault="009F1624" w:rsidP="00C53C21">
      <w:pPr>
        <w:spacing w:after="0" w:line="360" w:lineRule="auto"/>
        <w:rPr>
          <w:rFonts w:cs="Times New Roman"/>
        </w:rPr>
      </w:pPr>
    </w:p>
    <w:p w14:paraId="39E04CB5" w14:textId="77777777" w:rsidR="009F1624" w:rsidRPr="0003767D" w:rsidRDefault="009F1624" w:rsidP="00C53C21">
      <w:pPr>
        <w:spacing w:after="0" w:line="360" w:lineRule="auto"/>
        <w:rPr>
          <w:rFonts w:cs="Times New Roman"/>
        </w:rPr>
      </w:pPr>
    </w:p>
    <w:p w14:paraId="6719EF72" w14:textId="77777777" w:rsidR="009F1624" w:rsidRPr="0003767D" w:rsidRDefault="009F1624" w:rsidP="00C53C21">
      <w:pPr>
        <w:spacing w:after="0" w:line="360" w:lineRule="auto"/>
        <w:rPr>
          <w:rFonts w:cs="Times New Roman"/>
        </w:rPr>
      </w:pPr>
    </w:p>
    <w:p w14:paraId="0B6EB2B5" w14:textId="77777777" w:rsidR="00BF6E0A" w:rsidRPr="0003767D" w:rsidRDefault="00BF6E0A" w:rsidP="006D40D3">
      <w:pPr>
        <w:rPr>
          <w:rFonts w:cs="Times New Roman"/>
        </w:rPr>
      </w:pPr>
    </w:p>
    <w:p w14:paraId="2533C3A8" w14:textId="414EE9DE" w:rsidR="006D40D3" w:rsidRPr="0003767D" w:rsidRDefault="006D40D3" w:rsidP="006D40D3">
      <w:pPr>
        <w:rPr>
          <w:rFonts w:cs="Times New Roman"/>
        </w:rPr>
      </w:pPr>
      <w:r w:rsidRPr="0003767D">
        <w:rPr>
          <w:rFonts w:cs="Times New Roman"/>
        </w:rPr>
        <w:br w:type="page"/>
      </w:r>
    </w:p>
    <w:p w14:paraId="51438B8B" w14:textId="274D27B8" w:rsidR="005F13B6" w:rsidRPr="0003767D" w:rsidRDefault="00D00EA8" w:rsidP="00E74C1B">
      <w:pPr>
        <w:pStyle w:val="Ttulo1"/>
        <w:spacing w:after="0" w:line="360" w:lineRule="auto"/>
        <w:jc w:val="both"/>
        <w:rPr>
          <w:rFonts w:cs="Times New Roman"/>
        </w:rPr>
      </w:pPr>
      <w:bookmarkStart w:id="0" w:name="_Toc223013522"/>
      <w:r w:rsidRPr="0003767D">
        <w:rPr>
          <w:rFonts w:cs="Times New Roman"/>
        </w:rPr>
        <w:lastRenderedPageBreak/>
        <w:t>1. Introdução</w:t>
      </w:r>
      <w:bookmarkEnd w:id="0"/>
    </w:p>
    <w:p w14:paraId="6F0E4132" w14:textId="77777777" w:rsidR="00E74C1B" w:rsidRPr="00E74C1B" w:rsidRDefault="00E74C1B" w:rsidP="00E74C1B">
      <w:pPr>
        <w:spacing w:line="360" w:lineRule="auto"/>
        <w:ind w:firstLine="708"/>
        <w:jc w:val="both"/>
        <w:rPr>
          <w:rFonts w:cs="Times New Roman"/>
        </w:rPr>
      </w:pPr>
      <w:r w:rsidRPr="00E74C1B">
        <w:rPr>
          <w:rFonts w:cs="Times New Roman"/>
        </w:rPr>
        <w:t>O presente relatório surge no âmbito da disciplina de Cibersegurança e foca-se na exploração e aplicação de Modelos Formais de Controlo de Acesso, em particular os modelos baseados em reticulados (</w:t>
      </w:r>
      <w:r w:rsidRPr="00E74C1B">
        <w:rPr>
          <w:rFonts w:cs="Times New Roman"/>
          <w:i/>
          <w:iCs/>
        </w:rPr>
        <w:t>Lattice-based access control models</w:t>
      </w:r>
      <w:r w:rsidRPr="00E74C1B">
        <w:rPr>
          <w:rFonts w:cs="Times New Roman"/>
        </w:rPr>
        <w:t>) e o formalismo de segurança do modelo de Bell-LaPadula (BLP). O modelo BLP é fundamental na implementação de sistemas de elevada segurança, orientando-se para a preservação rigorosa da confidencialidade da informação.</w:t>
      </w:r>
    </w:p>
    <w:p w14:paraId="70689017" w14:textId="77777777" w:rsidR="00E74C1B" w:rsidRDefault="00E74C1B" w:rsidP="00E74C1B">
      <w:pPr>
        <w:rPr>
          <w:rFonts w:cs="Times New Roman"/>
        </w:rPr>
      </w:pPr>
      <w:r w:rsidRPr="00E74C1B">
        <w:rPr>
          <w:rStyle w:val="Ttulo2Carter"/>
        </w:rPr>
        <w:t>1.2 Tarefas e Desafios Apresentados</w:t>
      </w:r>
      <w:r w:rsidRPr="00E74C1B">
        <w:rPr>
          <w:rFonts w:cs="Times New Roman"/>
        </w:rPr>
        <w:t xml:space="preserve"> </w:t>
      </w:r>
    </w:p>
    <w:p w14:paraId="2B4176DF" w14:textId="57C4FBEA" w:rsidR="005F13B6" w:rsidRPr="0003767D" w:rsidRDefault="00E74C1B" w:rsidP="00E74C1B">
      <w:pPr>
        <w:spacing w:after="0" w:line="360" w:lineRule="auto"/>
        <w:ind w:firstLine="708"/>
        <w:jc w:val="both"/>
        <w:rPr>
          <w:rFonts w:cs="Times New Roman"/>
        </w:rPr>
      </w:pPr>
      <w:r w:rsidRPr="00E74C1B">
        <w:rPr>
          <w:rFonts w:cs="Times New Roman"/>
        </w:rPr>
        <w:t>O objetivo principal deste trabalho consiste em modelar o controlo de acessos num ambiente universitário. Para tal, foram definidos três níveis de segurança hierárquicos: Público (P), Confidencial (C) e Estritamente Confidencial (SC); bem como dois compartimentos não hierárquicos: Serviços Académicos (AS) e Serviços Científicos (ScS). Através deste cenário, procura-se desenhar a topologia geométrica do reticulado, avaliar a possibilidade de "cheating" (batota) entre alunos e professores sob as regras estritas do modelo BLP, e, por fim, propor e testar um processo pragmático de implementação desta arquitetura numa infraestrutura TIC comum.</w:t>
      </w:r>
    </w:p>
    <w:p w14:paraId="7E7915A8" w14:textId="49AA7FF3" w:rsidR="005407F2" w:rsidRPr="0003767D" w:rsidRDefault="0078299F" w:rsidP="006C517A">
      <w:pPr>
        <w:pStyle w:val="Ttulo1"/>
        <w:spacing w:after="0" w:line="360" w:lineRule="auto"/>
        <w:rPr>
          <w:rFonts w:cs="Times New Roman"/>
        </w:rPr>
      </w:pPr>
      <w:bookmarkStart w:id="1" w:name="_Toc223013523"/>
      <w:r w:rsidRPr="0003767D">
        <w:rPr>
          <w:rFonts w:cs="Times New Roman"/>
        </w:rPr>
        <w:t>2. Desenvolvimento</w:t>
      </w:r>
      <w:bookmarkEnd w:id="1"/>
    </w:p>
    <w:p w14:paraId="5521962B" w14:textId="3C75A9ED" w:rsidR="005F13B6" w:rsidRPr="0003767D" w:rsidRDefault="00E74C1B" w:rsidP="00E74C1B">
      <w:pPr>
        <w:spacing w:after="0" w:line="360" w:lineRule="auto"/>
        <w:ind w:firstLine="708"/>
        <w:jc w:val="both"/>
        <w:rPr>
          <w:rFonts w:cs="Times New Roman"/>
        </w:rPr>
      </w:pPr>
      <w:r w:rsidRPr="00E74C1B">
        <w:rPr>
          <w:rFonts w:cs="Times New Roman"/>
        </w:rPr>
        <w:t>No desenvolvimento deste trabalho prático, foi desenhado um reticulado (</w:t>
      </w:r>
      <w:r w:rsidRPr="00E74C1B">
        <w:rPr>
          <w:rFonts w:cs="Times New Roman"/>
          <w:i/>
          <w:iCs/>
        </w:rPr>
        <w:t>Lattice</w:t>
      </w:r>
      <w:r w:rsidRPr="00E74C1B">
        <w:rPr>
          <w:rFonts w:cs="Times New Roman"/>
        </w:rPr>
        <w:t>) de segurança com o propósito de mapear e restringir rigidamente o fluxo de informação entre os diversos atores do contexto académico. Um modelo em reticulado define um limite superior e um limite inferior para as combinações de níveis de sensibilidade e categorias, garantindo que o fluxo de dados se processa de forma unidirecional para níveis de classificação mais elevados. Esta secção detalha a formulação matemática dos níveis e categorias, a relação de dominação que rege o acesso aos recursos, e a formalização destas restrições através de Listas de Controlo de Acesso (ACL).</w:t>
      </w:r>
    </w:p>
    <w:p w14:paraId="138B519A" w14:textId="68C0B8B8" w:rsidR="0078299F" w:rsidRPr="0003767D" w:rsidRDefault="005F13B6" w:rsidP="00C53C21">
      <w:pPr>
        <w:pStyle w:val="Ttulo2"/>
        <w:spacing w:after="0" w:line="360" w:lineRule="auto"/>
        <w:rPr>
          <w:rFonts w:cs="Times New Roman"/>
        </w:rPr>
      </w:pPr>
      <w:bookmarkStart w:id="2" w:name="_Toc223013524"/>
      <w:r w:rsidRPr="0003767D">
        <w:rPr>
          <w:rFonts w:cs="Times New Roman"/>
        </w:rPr>
        <w:t xml:space="preserve">2.1 Construção da </w:t>
      </w:r>
      <w:r w:rsidR="004A0A0D" w:rsidRPr="0003767D">
        <w:rPr>
          <w:rFonts w:cs="Times New Roman"/>
        </w:rPr>
        <w:t>Lattice</w:t>
      </w:r>
      <w:bookmarkEnd w:id="2"/>
    </w:p>
    <w:p w14:paraId="39230DF3" w14:textId="77777777" w:rsidR="004A0A0D" w:rsidRPr="0003767D" w:rsidRDefault="004A0A0D" w:rsidP="004A0A0D">
      <w:pPr>
        <w:spacing w:after="0" w:line="360" w:lineRule="auto"/>
        <w:rPr>
          <w:rFonts w:cs="Times New Roman"/>
        </w:rPr>
      </w:pPr>
      <w:r w:rsidRPr="0003767D">
        <w:rPr>
          <w:rFonts w:cs="Times New Roman"/>
        </w:rPr>
        <w:t>No modelo BLP, uma etiqueta de segurança é um par </w:t>
      </w:r>
      <m:oMath>
        <m:d>
          <m:dPr>
            <m:sepChr m:val=","/>
            <m:ctrlPr>
              <w:rPr>
                <w:rFonts w:ascii="Cambria Math" w:hAnsi="Cambria Math" w:cs="Times New Roman"/>
              </w:rPr>
            </m:ctrlPr>
          </m:dPr>
          <m:e>
            <m:r>
              <w:rPr>
                <w:rFonts w:ascii="Cambria Math" w:hAnsi="Cambria Math" w:cs="Times New Roman"/>
              </w:rPr>
              <m:t>L</m:t>
            </m:r>
          </m:e>
          <m:e>
            <m:r>
              <w:rPr>
                <w:rFonts w:ascii="Cambria Math" w:hAnsi="Cambria Math" w:cs="Times New Roman"/>
              </w:rPr>
              <m:t>C</m:t>
            </m:r>
          </m:e>
        </m:d>
      </m:oMath>
      <w:r w:rsidRPr="0003767D">
        <w:rPr>
          <w:rFonts w:cs="Times New Roman"/>
        </w:rPr>
        <w:t> onde:</w:t>
      </w:r>
    </w:p>
    <w:p w14:paraId="10DAF879" w14:textId="77777777" w:rsidR="004A0A0D" w:rsidRPr="0003767D" w:rsidRDefault="004A0A0D" w:rsidP="004A0A0D">
      <w:pPr>
        <w:pStyle w:val="PargrafodaLista"/>
        <w:numPr>
          <w:ilvl w:val="0"/>
          <w:numId w:val="104"/>
        </w:numPr>
        <w:spacing w:after="0" w:line="360" w:lineRule="auto"/>
        <w:rPr>
          <w:rFonts w:cs="Times New Roman"/>
        </w:rPr>
      </w:pPr>
      <m:oMath>
        <m:r>
          <w:rPr>
            <w:rFonts w:ascii="Cambria Math" w:hAnsi="Cambria Math" w:cs="Times New Roman"/>
          </w:rPr>
          <m:t>L</m:t>
        </m:r>
      </m:oMath>
      <w:r w:rsidRPr="0003767D">
        <w:rPr>
          <w:rFonts w:cs="Times New Roman"/>
        </w:rPr>
        <w:t> é o nível de segurança (security level): </w:t>
      </w:r>
      <m:oMath>
        <m:r>
          <w:rPr>
            <w:rFonts w:ascii="Cambria Math" w:hAnsi="Cambria Math" w:cs="Times New Roman"/>
          </w:rPr>
          <m:t>P&lt;C&lt;SC</m:t>
        </m:r>
      </m:oMath>
    </w:p>
    <w:p w14:paraId="3B7B0197" w14:textId="77777777" w:rsidR="004A0A0D" w:rsidRPr="0003767D" w:rsidRDefault="004A0A0D" w:rsidP="004A0A0D">
      <w:pPr>
        <w:pStyle w:val="PargrafodaLista"/>
        <w:numPr>
          <w:ilvl w:val="0"/>
          <w:numId w:val="104"/>
        </w:numPr>
        <w:spacing w:after="0" w:line="360" w:lineRule="auto"/>
        <w:rPr>
          <w:rFonts w:cs="Times New Roman"/>
        </w:rPr>
      </w:pPr>
      <m:oMath>
        <m:r>
          <w:rPr>
            <w:rFonts w:ascii="Cambria Math" w:hAnsi="Cambria Math" w:cs="Times New Roman"/>
          </w:rPr>
          <m:t>C</m:t>
        </m:r>
      </m:oMath>
      <w:r w:rsidRPr="0003767D">
        <w:rPr>
          <w:rFonts w:cs="Times New Roman"/>
        </w:rPr>
        <w:t> é um conjunto de categorias (compartments): </w:t>
      </w:r>
      <m:oMath>
        <m:d>
          <m:dPr>
            <m:begChr m:val="{"/>
            <m:sepChr m:val=","/>
            <m:endChr m:val="}"/>
            <m:ctrlPr>
              <w:rPr>
                <w:rFonts w:ascii="Cambria Math" w:hAnsi="Cambria Math" w:cs="Times New Roman"/>
              </w:rPr>
            </m:ctrlPr>
          </m:dPr>
          <m:e>
            <m:r>
              <w:rPr>
                <w:rFonts w:ascii="Cambria Math" w:hAnsi="Cambria Math" w:cs="Times New Roman"/>
              </w:rPr>
              <m:t>AS</m:t>
            </m:r>
          </m:e>
          <m:e>
            <m:r>
              <w:rPr>
                <w:rFonts w:ascii="Cambria Math" w:hAnsi="Cambria Math" w:cs="Times New Roman"/>
              </w:rPr>
              <m:t>ScS</m:t>
            </m:r>
          </m:e>
        </m:d>
      </m:oMath>
    </w:p>
    <w:p w14:paraId="78F8CA34" w14:textId="77777777" w:rsidR="004A0A0D" w:rsidRPr="0003767D" w:rsidRDefault="004A0A0D" w:rsidP="004A0A0D">
      <w:pPr>
        <w:spacing w:after="0" w:line="360" w:lineRule="auto"/>
        <w:rPr>
          <w:rFonts w:cs="Times New Roman"/>
        </w:rPr>
      </w:pPr>
      <w:r w:rsidRPr="0003767D">
        <w:rPr>
          <w:rFonts w:cs="Times New Roman"/>
        </w:rPr>
        <w:t>Todas as etiquetas possíveis resultantes da combinação são:</w:t>
      </w:r>
    </w:p>
    <w:p w14:paraId="7B72309C" w14:textId="77777777" w:rsidR="004A0A0D" w:rsidRPr="0003767D" w:rsidRDefault="004A0A0D" w:rsidP="004A0A0D">
      <w:pPr>
        <w:numPr>
          <w:ilvl w:val="0"/>
          <w:numId w:val="96"/>
        </w:numPr>
        <w:spacing w:after="0" w:line="360" w:lineRule="auto"/>
        <w:rPr>
          <w:rFonts w:cs="Times New Roman"/>
        </w:rPr>
      </w:pPr>
      <w:r w:rsidRPr="0003767D">
        <w:rPr>
          <w:rFonts w:cs="Times New Roman"/>
        </w:rPr>
        <w:lastRenderedPageBreak/>
        <w:t>(P{}) — Public, sem categorias</w:t>
      </w:r>
    </w:p>
    <w:p w14:paraId="66BFDD76" w14:textId="77777777" w:rsidR="004A0A0D" w:rsidRPr="0003767D" w:rsidRDefault="00000000" w:rsidP="004A0A0D">
      <w:pPr>
        <w:numPr>
          <w:ilvl w:val="0"/>
          <w:numId w:val="96"/>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P,{AS}</m:t>
            </m:r>
          </m:e>
        </m:d>
      </m:oMath>
      <w:r w:rsidR="004A0A0D" w:rsidRPr="0003767D">
        <w:rPr>
          <w:rFonts w:cs="Times New Roman"/>
        </w:rPr>
        <w:t> — Public, Academic Services</w:t>
      </w:r>
    </w:p>
    <w:p w14:paraId="699FDD65" w14:textId="77777777" w:rsidR="004A0A0D" w:rsidRPr="0003767D" w:rsidRDefault="00000000" w:rsidP="004A0A0D">
      <w:pPr>
        <w:numPr>
          <w:ilvl w:val="0"/>
          <w:numId w:val="96"/>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P,{ScS}</m:t>
            </m:r>
          </m:e>
        </m:d>
      </m:oMath>
      <w:r w:rsidR="004A0A0D" w:rsidRPr="0003767D">
        <w:rPr>
          <w:rFonts w:cs="Times New Roman"/>
        </w:rPr>
        <w:t> — Public, Scientific Services</w:t>
      </w:r>
    </w:p>
    <w:p w14:paraId="34FD4A40" w14:textId="77777777" w:rsidR="004A0A0D" w:rsidRPr="0003767D" w:rsidRDefault="00000000" w:rsidP="004A0A0D">
      <w:pPr>
        <w:numPr>
          <w:ilvl w:val="0"/>
          <w:numId w:val="96"/>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P,{AS,ScS}</m:t>
            </m:r>
          </m:e>
        </m:d>
      </m:oMath>
      <w:r w:rsidR="004A0A0D" w:rsidRPr="0003767D">
        <w:rPr>
          <w:rFonts w:cs="Times New Roman"/>
        </w:rPr>
        <w:t> — Public, ambas as categorias</w:t>
      </w:r>
    </w:p>
    <w:p w14:paraId="74165BED" w14:textId="77777777" w:rsidR="004A0A0D" w:rsidRPr="0003767D" w:rsidRDefault="004A0A0D" w:rsidP="004A0A0D">
      <w:pPr>
        <w:numPr>
          <w:ilvl w:val="0"/>
          <w:numId w:val="96"/>
        </w:numPr>
        <w:spacing w:after="0" w:line="360" w:lineRule="auto"/>
        <w:rPr>
          <w:rFonts w:cs="Times New Roman"/>
        </w:rPr>
      </w:pPr>
      <w:r w:rsidRPr="0003767D">
        <w:rPr>
          <w:rFonts w:cs="Times New Roman"/>
        </w:rPr>
        <w:t>(C{}) — Confidential, sem categorias</w:t>
      </w:r>
    </w:p>
    <w:p w14:paraId="18D19BC5" w14:textId="77777777" w:rsidR="004A0A0D" w:rsidRPr="0003767D" w:rsidRDefault="00000000" w:rsidP="004A0A0D">
      <w:pPr>
        <w:numPr>
          <w:ilvl w:val="0"/>
          <w:numId w:val="96"/>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C,{AS}</m:t>
            </m:r>
          </m:e>
        </m:d>
      </m:oMath>
      <w:r w:rsidR="004A0A0D" w:rsidRPr="0003767D">
        <w:rPr>
          <w:rFonts w:cs="Times New Roman"/>
        </w:rPr>
        <w:t> — Confidential, Academic Services ← Estudante</w:t>
      </w:r>
    </w:p>
    <w:p w14:paraId="3C519408" w14:textId="77777777" w:rsidR="004A0A0D" w:rsidRPr="0003767D" w:rsidRDefault="00000000" w:rsidP="004A0A0D">
      <w:pPr>
        <w:numPr>
          <w:ilvl w:val="0"/>
          <w:numId w:val="96"/>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C,{ScS}</m:t>
            </m:r>
          </m:e>
        </m:d>
      </m:oMath>
      <w:r w:rsidR="004A0A0D" w:rsidRPr="0003767D">
        <w:rPr>
          <w:rFonts w:cs="Times New Roman"/>
        </w:rPr>
        <w:t> — Confidential, Scientific Services</w:t>
      </w:r>
    </w:p>
    <w:p w14:paraId="20A8CAFA" w14:textId="77777777" w:rsidR="004A0A0D" w:rsidRPr="0003767D" w:rsidRDefault="00000000" w:rsidP="004A0A0D">
      <w:pPr>
        <w:numPr>
          <w:ilvl w:val="0"/>
          <w:numId w:val="96"/>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C,{AS,ScS}</m:t>
            </m:r>
          </m:e>
        </m:d>
      </m:oMath>
      <w:r w:rsidR="004A0A0D" w:rsidRPr="0003767D">
        <w:rPr>
          <w:rFonts w:cs="Times New Roman"/>
        </w:rPr>
        <w:t> — Confidential, ambas ← Professor</w:t>
      </w:r>
    </w:p>
    <w:p w14:paraId="067FAB05" w14:textId="77777777" w:rsidR="004A0A0D" w:rsidRPr="0003767D" w:rsidRDefault="004A0A0D" w:rsidP="004A0A0D">
      <w:pPr>
        <w:numPr>
          <w:ilvl w:val="0"/>
          <w:numId w:val="96"/>
        </w:numPr>
        <w:spacing w:after="0" w:line="360" w:lineRule="auto"/>
        <w:rPr>
          <w:rFonts w:cs="Times New Roman"/>
        </w:rPr>
      </w:pPr>
      <w:r w:rsidRPr="0003767D">
        <w:rPr>
          <w:rFonts w:cs="Times New Roman"/>
        </w:rPr>
        <w:t>(SC{}) — Strictly Confidential, sem categorias</w:t>
      </w:r>
    </w:p>
    <w:p w14:paraId="6AD09C41" w14:textId="77777777" w:rsidR="004A0A0D" w:rsidRPr="0003767D" w:rsidRDefault="00000000" w:rsidP="004A0A0D">
      <w:pPr>
        <w:numPr>
          <w:ilvl w:val="0"/>
          <w:numId w:val="96"/>
        </w:numPr>
        <w:spacing w:after="0" w:line="360" w:lineRule="auto"/>
        <w:rPr>
          <w:rFonts w:cs="Times New Roman"/>
          <w:lang w:val="en-US"/>
        </w:rPr>
      </w:pPr>
      <m:oMath>
        <m:d>
          <m:dPr>
            <m:ctrlPr>
              <w:rPr>
                <w:rFonts w:ascii="Cambria Math" w:hAnsi="Cambria Math" w:cs="Times New Roman"/>
              </w:rPr>
            </m:ctrlPr>
          </m:dPr>
          <m:e>
            <m:r>
              <w:rPr>
                <w:rFonts w:ascii="Cambria Math" w:hAnsi="Cambria Math" w:cs="Times New Roman"/>
              </w:rPr>
              <m:t>SC</m:t>
            </m:r>
            <m:r>
              <w:rPr>
                <w:rFonts w:ascii="Cambria Math" w:hAnsi="Cambria Math" w:cs="Times New Roman"/>
                <w:lang w:val="en-US"/>
              </w:rPr>
              <m:t>,{</m:t>
            </m:r>
            <m:r>
              <w:rPr>
                <w:rFonts w:ascii="Cambria Math" w:hAnsi="Cambria Math" w:cs="Times New Roman"/>
              </w:rPr>
              <m:t>AS</m:t>
            </m:r>
            <m:r>
              <w:rPr>
                <w:rFonts w:ascii="Cambria Math" w:hAnsi="Cambria Math" w:cs="Times New Roman"/>
                <w:lang w:val="en-US"/>
              </w:rPr>
              <m:t>}</m:t>
            </m:r>
          </m:e>
        </m:d>
      </m:oMath>
      <w:r w:rsidR="004A0A0D" w:rsidRPr="0003767D">
        <w:rPr>
          <w:rFonts w:cs="Times New Roman"/>
          <w:lang w:val="en-US"/>
        </w:rPr>
        <w:t> — Strictly Confidential, Academic Services</w:t>
      </w:r>
    </w:p>
    <w:p w14:paraId="600767B7" w14:textId="77777777" w:rsidR="004A0A0D" w:rsidRPr="0003767D" w:rsidRDefault="00000000" w:rsidP="004A0A0D">
      <w:pPr>
        <w:numPr>
          <w:ilvl w:val="0"/>
          <w:numId w:val="96"/>
        </w:numPr>
        <w:spacing w:after="0" w:line="360" w:lineRule="auto"/>
        <w:rPr>
          <w:rFonts w:cs="Times New Roman"/>
          <w:lang w:val="en-US"/>
        </w:rPr>
      </w:pPr>
      <m:oMath>
        <m:d>
          <m:dPr>
            <m:ctrlPr>
              <w:rPr>
                <w:rFonts w:ascii="Cambria Math" w:hAnsi="Cambria Math" w:cs="Times New Roman"/>
              </w:rPr>
            </m:ctrlPr>
          </m:dPr>
          <m:e>
            <m:r>
              <w:rPr>
                <w:rFonts w:ascii="Cambria Math" w:hAnsi="Cambria Math" w:cs="Times New Roman"/>
              </w:rPr>
              <m:t>SC</m:t>
            </m:r>
            <m:r>
              <w:rPr>
                <w:rFonts w:ascii="Cambria Math" w:hAnsi="Cambria Math" w:cs="Times New Roman"/>
                <w:lang w:val="en-US"/>
              </w:rPr>
              <m:t>,{</m:t>
            </m:r>
            <m:r>
              <w:rPr>
                <w:rFonts w:ascii="Cambria Math" w:hAnsi="Cambria Math" w:cs="Times New Roman"/>
              </w:rPr>
              <m:t>ScS</m:t>
            </m:r>
            <m:r>
              <w:rPr>
                <w:rFonts w:ascii="Cambria Math" w:hAnsi="Cambria Math" w:cs="Times New Roman"/>
                <w:lang w:val="en-US"/>
              </w:rPr>
              <m:t>}</m:t>
            </m:r>
          </m:e>
        </m:d>
      </m:oMath>
      <w:r w:rsidR="004A0A0D" w:rsidRPr="0003767D">
        <w:rPr>
          <w:rFonts w:cs="Times New Roman"/>
          <w:lang w:val="en-US"/>
        </w:rPr>
        <w:t> — Strictly Confidential, Scientific Services</w:t>
      </w:r>
    </w:p>
    <w:p w14:paraId="2D0439E8" w14:textId="085424AA" w:rsidR="004A0A0D" w:rsidRPr="0003767D" w:rsidRDefault="00000000" w:rsidP="004A0A0D">
      <w:pPr>
        <w:numPr>
          <w:ilvl w:val="0"/>
          <w:numId w:val="96"/>
        </w:numPr>
        <w:spacing w:after="0" w:line="360" w:lineRule="auto"/>
        <w:rPr>
          <w:rFonts w:cs="Times New Roman"/>
          <w:lang w:val="en-US"/>
        </w:rPr>
      </w:pPr>
      <m:oMath>
        <m:d>
          <m:dPr>
            <m:ctrlPr>
              <w:rPr>
                <w:rFonts w:ascii="Cambria Math" w:hAnsi="Cambria Math" w:cs="Times New Roman"/>
              </w:rPr>
            </m:ctrlPr>
          </m:dPr>
          <m:e>
            <m:r>
              <w:rPr>
                <w:rFonts w:ascii="Cambria Math" w:hAnsi="Cambria Math" w:cs="Times New Roman"/>
              </w:rPr>
              <m:t>SC</m:t>
            </m:r>
            <m:r>
              <w:rPr>
                <w:rFonts w:ascii="Cambria Math" w:hAnsi="Cambria Math" w:cs="Times New Roman"/>
                <w:lang w:val="en-US"/>
              </w:rPr>
              <m:t>,{</m:t>
            </m:r>
            <m:r>
              <w:rPr>
                <w:rFonts w:ascii="Cambria Math" w:hAnsi="Cambria Math" w:cs="Times New Roman"/>
              </w:rPr>
              <m:t>AS</m:t>
            </m:r>
            <m:r>
              <w:rPr>
                <w:rFonts w:ascii="Cambria Math" w:hAnsi="Cambria Math" w:cs="Times New Roman"/>
                <w:lang w:val="en-US"/>
              </w:rPr>
              <m:t>,</m:t>
            </m:r>
            <m:r>
              <w:rPr>
                <w:rFonts w:ascii="Cambria Math" w:hAnsi="Cambria Math" w:cs="Times New Roman"/>
              </w:rPr>
              <m:t>ScS</m:t>
            </m:r>
            <m:r>
              <w:rPr>
                <w:rFonts w:ascii="Cambria Math" w:hAnsi="Cambria Math" w:cs="Times New Roman"/>
                <w:lang w:val="en-US"/>
              </w:rPr>
              <m:t>}</m:t>
            </m:r>
          </m:e>
        </m:d>
      </m:oMath>
      <w:r w:rsidR="004A0A0D" w:rsidRPr="0003767D">
        <w:rPr>
          <w:rFonts w:cs="Times New Roman"/>
          <w:lang w:val="en-US"/>
        </w:rPr>
        <w:t> — Strictly Confidential, ambas</w:t>
      </w:r>
    </w:p>
    <w:p w14:paraId="162E38E6" w14:textId="67FDC2DB" w:rsidR="004A0A0D" w:rsidRPr="0003767D" w:rsidRDefault="00B33C5F" w:rsidP="004A0A0D">
      <w:pPr>
        <w:pStyle w:val="Ttulo2"/>
        <w:spacing w:after="0" w:line="360" w:lineRule="auto"/>
        <w:rPr>
          <w:rFonts w:cs="Times New Roman"/>
          <w:b w:val="0"/>
          <w:bCs/>
        </w:rPr>
      </w:pPr>
      <w:bookmarkStart w:id="3" w:name="_Toc223013525"/>
      <w:r w:rsidRPr="0003767D">
        <w:rPr>
          <w:rFonts w:cs="Times New Roman"/>
          <w:bCs/>
        </w:rPr>
        <w:t>2</w:t>
      </w:r>
      <w:r w:rsidR="004A0A0D" w:rsidRPr="0003767D">
        <w:rPr>
          <w:rFonts w:cs="Times New Roman"/>
          <w:bCs/>
        </w:rPr>
        <w:t>.2 Relação de Dominação</w:t>
      </w:r>
      <w:bookmarkEnd w:id="3"/>
    </w:p>
    <w:p w14:paraId="06498B34" w14:textId="77777777" w:rsidR="004A0A0D" w:rsidRPr="0003767D" w:rsidRDefault="004A0A0D" w:rsidP="004A0A0D">
      <w:pPr>
        <w:spacing w:after="0" w:line="360" w:lineRule="auto"/>
        <w:rPr>
          <w:rFonts w:cs="Times New Roman"/>
        </w:rPr>
      </w:pPr>
      <w:r w:rsidRPr="0003767D">
        <w:rPr>
          <w:rFonts w:cs="Times New Roman"/>
        </w:rPr>
        <w:t>A etiqueta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e>
        </m:d>
      </m:oMath>
      <w:r w:rsidRPr="0003767D">
        <w:rPr>
          <w:rFonts w:cs="Times New Roman"/>
        </w:rPr>
        <w:t> domina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d>
      </m:oMath>
      <w:r w:rsidRPr="0003767D">
        <w:rPr>
          <w:rFonts w:cs="Times New Roman"/>
        </w:rPr>
        <w:t>, denotado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d>
      </m:oMath>
      <w:r w:rsidRPr="0003767D">
        <w:rPr>
          <w:rFonts w:cs="Times New Roman"/>
        </w:rPr>
        <w:t>, se e somente se:​​</w:t>
      </w:r>
    </w:p>
    <w:p w14:paraId="4E6DED7B" w14:textId="77777777" w:rsidR="004A0A0D" w:rsidRPr="0003767D" w:rsidRDefault="00000000" w:rsidP="004A0A0D">
      <w:pPr>
        <w:spacing w:after="0"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m:rPr>
              <m:nor/>
            </m:rPr>
            <w:rPr>
              <w:rFonts w:cs="Times New Roman"/>
            </w:rPr>
            <m:t>AND</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w:br/>
          </m:r>
        </m:oMath>
      </m:oMathPara>
    </w:p>
    <w:p w14:paraId="6A3C6C3C" w14:textId="18AFDD1F" w:rsidR="004A0A0D" w:rsidRPr="0003767D" w:rsidRDefault="004A0A0D" w:rsidP="004A0A0D">
      <w:pPr>
        <w:pStyle w:val="Ttulo2"/>
        <w:spacing w:after="0" w:line="360" w:lineRule="auto"/>
        <w:rPr>
          <w:rFonts w:cs="Times New Roman"/>
          <w:b w:val="0"/>
          <w:bCs/>
        </w:rPr>
      </w:pPr>
      <w:bookmarkStart w:id="4" w:name="_Toc223013526"/>
      <w:r w:rsidRPr="0003767D">
        <w:rPr>
          <w:rFonts w:cs="Times New Roman"/>
          <w:noProof/>
        </w:rPr>
        <w:lastRenderedPageBreak/>
        <mc:AlternateContent>
          <mc:Choice Requires="wps">
            <w:drawing>
              <wp:anchor distT="45720" distB="45720" distL="114300" distR="114300" simplePos="0" relativeHeight="251660288" behindDoc="0" locked="0" layoutInCell="1" allowOverlap="1" wp14:anchorId="175A9352" wp14:editId="08D26E75">
                <wp:simplePos x="0" y="0"/>
                <wp:positionH relativeFrom="margin">
                  <wp:align>center</wp:align>
                </wp:positionH>
                <wp:positionV relativeFrom="paragraph">
                  <wp:posOffset>479425</wp:posOffset>
                </wp:positionV>
                <wp:extent cx="5379720" cy="493776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720" cy="4937760"/>
                        </a:xfrm>
                        <a:prstGeom prst="rect">
                          <a:avLst/>
                        </a:prstGeom>
                        <a:solidFill>
                          <a:srgbClr val="FFFFFF"/>
                        </a:solidFill>
                        <a:ln w="9525">
                          <a:noFill/>
                          <a:miter lim="800000"/>
                          <a:headEnd/>
                          <a:tailEnd/>
                        </a:ln>
                      </wps:spPr>
                      <wps:txbx>
                        <w:txbxContent>
                          <w:p w14:paraId="55416A34" w14:textId="77777777" w:rsidR="004A0A0D" w:rsidRDefault="004A0A0D" w:rsidP="004A0A0D">
                            <w:pPr>
                              <w:keepNext/>
                              <w:jc w:val="center"/>
                            </w:pPr>
                            <w:r>
                              <w:rPr>
                                <w:noProof/>
                              </w:rPr>
                              <w:drawing>
                                <wp:inline distT="0" distB="0" distL="0" distR="0" wp14:anchorId="0C30E9F0" wp14:editId="4B8B46AC">
                                  <wp:extent cx="1878100" cy="4520173"/>
                                  <wp:effectExtent l="0" t="0" r="8255" b="0"/>
                                  <wp:docPr id="17259952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95231" name="Imagem 1"/>
                                          <pic:cNvPicPr/>
                                        </pic:nvPicPr>
                                        <pic:blipFill>
                                          <a:blip r:embed="rId12">
                                            <a:extLst>
                                              <a:ext uri="{28A0092B-C50C-407E-A947-70E740481C1C}">
                                                <a14:useLocalDpi xmlns:a14="http://schemas.microsoft.com/office/drawing/2010/main" val="0"/>
                                              </a:ext>
                                            </a:extLst>
                                          </a:blip>
                                          <a:stretch>
                                            <a:fillRect/>
                                          </a:stretch>
                                        </pic:blipFill>
                                        <pic:spPr>
                                          <a:xfrm>
                                            <a:off x="0" y="0"/>
                                            <a:ext cx="1878100" cy="4520173"/>
                                          </a:xfrm>
                                          <a:prstGeom prst="rect">
                                            <a:avLst/>
                                          </a:prstGeom>
                                        </pic:spPr>
                                      </pic:pic>
                                    </a:graphicData>
                                  </a:graphic>
                                </wp:inline>
                              </w:drawing>
                            </w:r>
                          </w:p>
                          <w:p w14:paraId="49942741" w14:textId="4F767B4D" w:rsidR="004A0A0D" w:rsidRPr="004E345B" w:rsidRDefault="004A0A0D" w:rsidP="004A0A0D">
                            <w:pPr>
                              <w:pStyle w:val="Legenda"/>
                              <w:jc w:val="center"/>
                              <w:rPr>
                                <w:rFonts w:cs="Times New Roman"/>
                                <w:i w:val="0"/>
                                <w:iCs w:val="0"/>
                                <w:color w:val="auto"/>
                              </w:rPr>
                            </w:pPr>
                            <w:bookmarkStart w:id="5" w:name="_Toc223013491"/>
                            <w:r w:rsidRPr="004E345B">
                              <w:rPr>
                                <w:rFonts w:cs="Times New Roman"/>
                                <w:b/>
                                <w:bCs/>
                                <w:i w:val="0"/>
                                <w:iCs w:val="0"/>
                                <w:color w:val="auto"/>
                              </w:rPr>
                              <w:t xml:space="preserve">Figura </w:t>
                            </w:r>
                            <w:r w:rsidRPr="004E345B">
                              <w:rPr>
                                <w:rFonts w:cs="Times New Roman"/>
                                <w:b/>
                                <w:bCs/>
                                <w:i w:val="0"/>
                                <w:iCs w:val="0"/>
                                <w:color w:val="auto"/>
                              </w:rPr>
                              <w:fldChar w:fldCharType="begin"/>
                            </w:r>
                            <w:r w:rsidRPr="004E345B">
                              <w:rPr>
                                <w:rFonts w:cs="Times New Roman"/>
                                <w:b/>
                                <w:bCs/>
                                <w:i w:val="0"/>
                                <w:iCs w:val="0"/>
                                <w:color w:val="auto"/>
                              </w:rPr>
                              <w:instrText xml:space="preserve"> SEQ Figura \* ARABIC </w:instrText>
                            </w:r>
                            <w:r w:rsidRPr="004E345B">
                              <w:rPr>
                                <w:rFonts w:cs="Times New Roman"/>
                                <w:b/>
                                <w:bCs/>
                                <w:i w:val="0"/>
                                <w:iCs w:val="0"/>
                                <w:color w:val="auto"/>
                              </w:rPr>
                              <w:fldChar w:fldCharType="separate"/>
                            </w:r>
                            <w:r w:rsidR="00DC1EC0">
                              <w:rPr>
                                <w:rFonts w:cs="Times New Roman"/>
                                <w:b/>
                                <w:bCs/>
                                <w:i w:val="0"/>
                                <w:iCs w:val="0"/>
                                <w:noProof/>
                                <w:color w:val="auto"/>
                              </w:rPr>
                              <w:t>1</w:t>
                            </w:r>
                            <w:r w:rsidRPr="004E345B">
                              <w:rPr>
                                <w:rFonts w:cs="Times New Roman"/>
                                <w:b/>
                                <w:bCs/>
                                <w:i w:val="0"/>
                                <w:iCs w:val="0"/>
                                <w:color w:val="auto"/>
                              </w:rPr>
                              <w:fldChar w:fldCharType="end"/>
                            </w:r>
                            <w:r w:rsidRPr="004E345B">
                              <w:rPr>
                                <w:rFonts w:cs="Times New Roman"/>
                                <w:b/>
                                <w:bCs/>
                                <w:i w:val="0"/>
                                <w:iCs w:val="0"/>
                                <w:color w:val="auto"/>
                              </w:rPr>
                              <w:t xml:space="preserve"> -</w:t>
                            </w:r>
                            <w:r w:rsidRPr="004E345B">
                              <w:rPr>
                                <w:rFonts w:cs="Times New Roman"/>
                                <w:i w:val="0"/>
                                <w:iCs w:val="0"/>
                                <w:color w:val="auto"/>
                              </w:rPr>
                              <w:t xml:space="preserve"> Diagrama Hierárquico</w:t>
                            </w:r>
                            <w:bookmarkEnd w:id="5"/>
                          </w:p>
                          <w:p w14:paraId="53B2C4B3" w14:textId="77777777" w:rsidR="004A0A0D" w:rsidRDefault="004A0A0D" w:rsidP="004A0A0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5A9352" id="_x0000_t202" coordsize="21600,21600" o:spt="202" path="m,l,21600r21600,l21600,xe">
                <v:stroke joinstyle="miter"/>
                <v:path gradientshapeok="t" o:connecttype="rect"/>
              </v:shapetype>
              <v:shape id="Caixa de Texto 2" o:spid="_x0000_s1026" type="#_x0000_t202" style="position:absolute;margin-left:0;margin-top:37.75pt;width:423.6pt;height:388.8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" stroked="f">
                <v:textbox>
                  <w:txbxContent>
                    <w:p w14:paraId="55416A34" w14:textId="77777777" w:rsidR="004A0A0D" w:rsidRDefault="004A0A0D" w:rsidP="004A0A0D">
                      <w:pPr>
                        <w:keepNext/>
                        <w:jc w:val="center"/>
                      </w:pPr>
                      <w:r>
                        <w:rPr>
                          <w:noProof/>
                        </w:rPr>
                        <w:drawing>
                          <wp:inline distT="0" distB="0" distL="0" distR="0" wp14:anchorId="0C30E9F0" wp14:editId="4B8B46AC">
                            <wp:extent cx="1878100" cy="4520173"/>
                            <wp:effectExtent l="0" t="0" r="8255" b="0"/>
                            <wp:docPr id="17259952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95231" name="Imagem 1"/>
                                    <pic:cNvPicPr/>
                                  </pic:nvPicPr>
                                  <pic:blipFill>
                                    <a:blip r:embed="rId12">
                                      <a:extLst>
                                        <a:ext uri="{28A0092B-C50C-407E-A947-70E740481C1C}">
                                          <a14:useLocalDpi xmlns:a14="http://schemas.microsoft.com/office/drawing/2010/main" val="0"/>
                                        </a:ext>
                                      </a:extLst>
                                    </a:blip>
                                    <a:stretch>
                                      <a:fillRect/>
                                    </a:stretch>
                                  </pic:blipFill>
                                  <pic:spPr>
                                    <a:xfrm>
                                      <a:off x="0" y="0"/>
                                      <a:ext cx="1878100" cy="4520173"/>
                                    </a:xfrm>
                                    <a:prstGeom prst="rect">
                                      <a:avLst/>
                                    </a:prstGeom>
                                  </pic:spPr>
                                </pic:pic>
                              </a:graphicData>
                            </a:graphic>
                          </wp:inline>
                        </w:drawing>
                      </w:r>
                    </w:p>
                    <w:p w14:paraId="49942741" w14:textId="4F767B4D" w:rsidR="004A0A0D" w:rsidRPr="004E345B" w:rsidRDefault="004A0A0D" w:rsidP="004A0A0D">
                      <w:pPr>
                        <w:pStyle w:val="Legenda"/>
                        <w:jc w:val="center"/>
                        <w:rPr>
                          <w:rFonts w:cs="Times New Roman"/>
                          <w:i w:val="0"/>
                          <w:iCs w:val="0"/>
                          <w:color w:val="auto"/>
                        </w:rPr>
                      </w:pPr>
                      <w:bookmarkStart w:id="6" w:name="_Toc223013491"/>
                      <w:r w:rsidRPr="004E345B">
                        <w:rPr>
                          <w:rFonts w:cs="Times New Roman"/>
                          <w:b/>
                          <w:bCs/>
                          <w:i w:val="0"/>
                          <w:iCs w:val="0"/>
                          <w:color w:val="auto"/>
                        </w:rPr>
                        <w:t xml:space="preserve">Figura </w:t>
                      </w:r>
                      <w:r w:rsidRPr="004E345B">
                        <w:rPr>
                          <w:rFonts w:cs="Times New Roman"/>
                          <w:b/>
                          <w:bCs/>
                          <w:i w:val="0"/>
                          <w:iCs w:val="0"/>
                          <w:color w:val="auto"/>
                        </w:rPr>
                        <w:fldChar w:fldCharType="begin"/>
                      </w:r>
                      <w:r w:rsidRPr="004E345B">
                        <w:rPr>
                          <w:rFonts w:cs="Times New Roman"/>
                          <w:b/>
                          <w:bCs/>
                          <w:i w:val="0"/>
                          <w:iCs w:val="0"/>
                          <w:color w:val="auto"/>
                        </w:rPr>
                        <w:instrText xml:space="preserve"> SEQ Figura \* ARABIC </w:instrText>
                      </w:r>
                      <w:r w:rsidRPr="004E345B">
                        <w:rPr>
                          <w:rFonts w:cs="Times New Roman"/>
                          <w:b/>
                          <w:bCs/>
                          <w:i w:val="0"/>
                          <w:iCs w:val="0"/>
                          <w:color w:val="auto"/>
                        </w:rPr>
                        <w:fldChar w:fldCharType="separate"/>
                      </w:r>
                      <w:r w:rsidR="00DC1EC0">
                        <w:rPr>
                          <w:rFonts w:cs="Times New Roman"/>
                          <w:b/>
                          <w:bCs/>
                          <w:i w:val="0"/>
                          <w:iCs w:val="0"/>
                          <w:noProof/>
                          <w:color w:val="auto"/>
                        </w:rPr>
                        <w:t>1</w:t>
                      </w:r>
                      <w:r w:rsidRPr="004E345B">
                        <w:rPr>
                          <w:rFonts w:cs="Times New Roman"/>
                          <w:b/>
                          <w:bCs/>
                          <w:i w:val="0"/>
                          <w:iCs w:val="0"/>
                          <w:color w:val="auto"/>
                        </w:rPr>
                        <w:fldChar w:fldCharType="end"/>
                      </w:r>
                      <w:r w:rsidRPr="004E345B">
                        <w:rPr>
                          <w:rFonts w:cs="Times New Roman"/>
                          <w:b/>
                          <w:bCs/>
                          <w:i w:val="0"/>
                          <w:iCs w:val="0"/>
                          <w:color w:val="auto"/>
                        </w:rPr>
                        <w:t xml:space="preserve"> -</w:t>
                      </w:r>
                      <w:r w:rsidRPr="004E345B">
                        <w:rPr>
                          <w:rFonts w:cs="Times New Roman"/>
                          <w:i w:val="0"/>
                          <w:iCs w:val="0"/>
                          <w:color w:val="auto"/>
                        </w:rPr>
                        <w:t xml:space="preserve"> Diagrama Hierárquico</w:t>
                      </w:r>
                      <w:bookmarkEnd w:id="6"/>
                    </w:p>
                    <w:p w14:paraId="53B2C4B3" w14:textId="77777777" w:rsidR="004A0A0D" w:rsidRDefault="004A0A0D" w:rsidP="004A0A0D">
                      <w:pPr>
                        <w:jc w:val="center"/>
                      </w:pPr>
                    </w:p>
                  </w:txbxContent>
                </v:textbox>
                <w10:wrap type="square" anchorx="margin"/>
              </v:shape>
            </w:pict>
          </mc:Fallback>
        </mc:AlternateContent>
      </w:r>
      <w:r w:rsidR="00B33C5F" w:rsidRPr="0003767D">
        <w:rPr>
          <w:rFonts w:cs="Times New Roman"/>
          <w:bCs/>
        </w:rPr>
        <w:t>2</w:t>
      </w:r>
      <w:r w:rsidRPr="0003767D">
        <w:rPr>
          <w:rFonts w:cs="Times New Roman"/>
          <w:bCs/>
        </w:rPr>
        <w:t>.3 Representação</w:t>
      </w:r>
      <w:bookmarkEnd w:id="4"/>
      <w:r w:rsidRPr="0003767D">
        <w:rPr>
          <w:rFonts w:cs="Times New Roman"/>
          <w:bCs/>
        </w:rPr>
        <w:t xml:space="preserve"> </w:t>
      </w:r>
    </w:p>
    <w:p w14:paraId="2B1130DC" w14:textId="77777777" w:rsidR="004A0A0D" w:rsidRPr="0003767D" w:rsidRDefault="004A0A0D" w:rsidP="004A0A0D">
      <w:pPr>
        <w:spacing w:after="0" w:line="360" w:lineRule="auto"/>
        <w:rPr>
          <w:rFonts w:cs="Times New Roman"/>
        </w:rPr>
      </w:pPr>
      <w:r w:rsidRPr="0003767D">
        <w:rPr>
          <w:rFonts w:cs="Times New Roman"/>
        </w:rPr>
        <w:t>Relações de dominação chave:</w:t>
      </w:r>
    </w:p>
    <w:p w14:paraId="4D8C3373" w14:textId="77777777" w:rsidR="004A0A0D" w:rsidRPr="0003767D" w:rsidRDefault="00000000" w:rsidP="004A0A0D">
      <w:pPr>
        <w:numPr>
          <w:ilvl w:val="0"/>
          <w:numId w:val="97"/>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C,{AS,ScS})≥(C,{AS}</m:t>
            </m:r>
          </m:e>
        </m:d>
      </m:oMath>
      <w:r w:rsidR="004A0A0D" w:rsidRPr="0003767D">
        <w:rPr>
          <w:rFonts w:cs="Times New Roman"/>
        </w:rPr>
        <w:t xml:space="preserve"> — Professor domina Estudante </w:t>
      </w:r>
    </w:p>
    <w:p w14:paraId="169EA037" w14:textId="77777777" w:rsidR="004A0A0D" w:rsidRPr="0003767D" w:rsidRDefault="00000000" w:rsidP="004A0A0D">
      <w:pPr>
        <w:numPr>
          <w:ilvl w:val="0"/>
          <w:numId w:val="97"/>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C,{AS})≱(C,{AS,ScS}</m:t>
            </m:r>
          </m:e>
        </m:d>
      </m:oMath>
      <w:r w:rsidR="004A0A0D" w:rsidRPr="0003767D">
        <w:rPr>
          <w:rFonts w:cs="Times New Roman"/>
        </w:rPr>
        <w:t xml:space="preserve"> — Estudante NÃO domina Professor </w:t>
      </w:r>
    </w:p>
    <w:p w14:paraId="5E7524DC" w14:textId="77777777" w:rsidR="004A0A0D" w:rsidRPr="0003767D" w:rsidRDefault="00000000" w:rsidP="004A0A0D">
      <w:pPr>
        <w:numPr>
          <w:ilvl w:val="0"/>
          <w:numId w:val="97"/>
        </w:numPr>
        <w:spacing w:after="0" w:line="360" w:lineRule="auto"/>
        <w:rPr>
          <w:rFonts w:cs="Times New Roman"/>
        </w:rPr>
      </w:pPr>
      <m:oMath>
        <m:d>
          <m:dPr>
            <m:ctrlPr>
              <w:rPr>
                <w:rFonts w:ascii="Cambria Math" w:hAnsi="Cambria Math" w:cs="Times New Roman"/>
              </w:rPr>
            </m:ctrlPr>
          </m:dPr>
          <m:e>
            <m:r>
              <w:rPr>
                <w:rFonts w:ascii="Cambria Math" w:hAnsi="Cambria Math" w:cs="Times New Roman"/>
              </w:rPr>
              <m:t>C,{AS})≱(C,{ScS}</m:t>
            </m:r>
          </m:e>
        </m:d>
      </m:oMath>
      <w:r w:rsidR="004A0A0D" w:rsidRPr="0003767D">
        <w:rPr>
          <w:rFonts w:cs="Times New Roman"/>
        </w:rPr>
        <w:t> — Incomparáveis (categorias disjuntas)</w:t>
      </w:r>
    </w:p>
    <w:p w14:paraId="4F1405AE" w14:textId="77777777" w:rsidR="004A0A0D" w:rsidRPr="0003767D" w:rsidRDefault="004A0A0D" w:rsidP="004A0A0D">
      <w:pPr>
        <w:spacing w:after="0" w:line="360" w:lineRule="auto"/>
        <w:rPr>
          <w:rFonts w:cs="Times New Roman"/>
        </w:rPr>
      </w:pPr>
    </w:p>
    <w:p w14:paraId="4E2AC46B" w14:textId="2A4EDD5E" w:rsidR="004A0A0D" w:rsidRPr="0003767D" w:rsidRDefault="00FD545D" w:rsidP="004A0A0D">
      <w:pPr>
        <w:pStyle w:val="Ttulo3"/>
        <w:rPr>
          <w:rFonts w:cs="Times New Roman"/>
          <w:b w:val="0"/>
          <w:bCs/>
        </w:rPr>
      </w:pPr>
      <w:bookmarkStart w:id="7" w:name="_Toc223013527"/>
      <w:r w:rsidRPr="0003767D">
        <w:rPr>
          <w:rFonts w:cs="Times New Roman"/>
          <w:bCs/>
        </w:rPr>
        <w:t>2</w:t>
      </w:r>
      <w:r w:rsidR="004A0A0D" w:rsidRPr="0003767D">
        <w:rPr>
          <w:rFonts w:cs="Times New Roman"/>
          <w:bCs/>
        </w:rPr>
        <w:t>.3.1 ACL (ACCESS CONTROL LIST)</w:t>
      </w:r>
      <w:bookmarkEnd w:id="7"/>
    </w:p>
    <w:p w14:paraId="59BE1F67" w14:textId="2737103A" w:rsidR="004A0A0D" w:rsidRDefault="00160818" w:rsidP="004A0A0D">
      <w:pPr>
        <w:spacing w:after="0" w:line="360" w:lineRule="auto"/>
        <w:ind w:firstLine="708"/>
        <w:jc w:val="both"/>
        <w:rPr>
          <w:rFonts w:cs="Times New Roman"/>
        </w:rPr>
      </w:pPr>
      <w:r w:rsidRPr="00160818">
        <w:rPr>
          <w:rFonts w:cs="Times New Roman"/>
        </w:rPr>
        <w:t xml:space="preserve">Uma Lista de Controlo de Acesso (ACL) é uma matriz de implementação que define as permissões ou autorizações que cada Sujeito (utilizador ou processo) detém sobre determinado Objeto (ficheiro, diretório, etc.). Num modelo convencional (Discretionary Access Control), as ACLs são geridas à discrição do administrador ou proprietário. Contudo, ao aplicar um modelo Mandatory Access Control (MAC) como o Bell-LaPadula, as ACLs não são opcionais; elas são o resultado matemático estrito e </w:t>
      </w:r>
      <w:r w:rsidRPr="00160818">
        <w:rPr>
          <w:rFonts w:cs="Times New Roman"/>
        </w:rPr>
        <w:lastRenderedPageBreak/>
        <w:t>incontornável gerado pelas propriedades fundamentais do modelo (Simple Security e *-Property) impostas pelo Reference Monitor do sistema. Nas tabelas seguintes, demonstramos as permissões de acesso calculadas (Read-Only [RO], Write-Only [WO], Read/Write [RW] ou Ausência de Acesso [-]) resultantes do cruzamento exato das classificações dos diferentes atores do nosso sistema universitário face aos níveis de confidencialidade dos documentos.</w:t>
      </w:r>
    </w:p>
    <w:p w14:paraId="60FC9CC6" w14:textId="77777777" w:rsidR="00B9198E" w:rsidRPr="00160818" w:rsidRDefault="00B9198E" w:rsidP="004A0A0D">
      <w:pPr>
        <w:spacing w:after="0" w:line="360" w:lineRule="auto"/>
        <w:ind w:firstLine="708"/>
        <w:jc w:val="both"/>
        <w:rPr>
          <w:rFonts w:cs="Times New Roman"/>
        </w:rPr>
      </w:pPr>
    </w:p>
    <w:tbl>
      <w:tblPr>
        <w:tblStyle w:val="TabelacomGrelha"/>
        <w:tblpPr w:leftFromText="141" w:rightFromText="141" w:vertAnchor="text" w:horzAnchor="margin" w:tblpXSpec="center" w:tblpY="334"/>
        <w:tblW w:w="7208" w:type="dxa"/>
        <w:tblLook w:val="04A0" w:firstRow="1" w:lastRow="0" w:firstColumn="1" w:lastColumn="0" w:noHBand="0" w:noVBand="1"/>
      </w:tblPr>
      <w:tblGrid>
        <w:gridCol w:w="1665"/>
        <w:gridCol w:w="924"/>
        <w:gridCol w:w="1371"/>
        <w:gridCol w:w="1809"/>
        <w:gridCol w:w="1439"/>
      </w:tblGrid>
      <w:tr w:rsidR="004A0A0D" w:rsidRPr="0003767D" w14:paraId="038AC029" w14:textId="77777777" w:rsidTr="006F4519">
        <w:trPr>
          <w:trHeight w:val="830"/>
        </w:trPr>
        <w:tc>
          <w:tcPr>
            <w:tcW w:w="1665" w:type="dxa"/>
          </w:tcPr>
          <w:p w14:paraId="6DC786C9" w14:textId="77777777" w:rsidR="004A0A0D" w:rsidRPr="0003767D" w:rsidRDefault="004A0A0D" w:rsidP="006F4519">
            <w:pPr>
              <w:spacing w:line="360" w:lineRule="auto"/>
              <w:rPr>
                <w:rFonts w:cs="Times New Roman"/>
                <w:sz w:val="20"/>
                <w:szCs w:val="20"/>
              </w:rPr>
            </w:pPr>
            <w:r w:rsidRPr="0003767D">
              <w:rPr>
                <w:rFonts w:cs="Times New Roman"/>
                <w:noProof/>
                <w:sz w:val="20"/>
                <w:szCs w:val="20"/>
              </w:rPr>
              <mc:AlternateContent>
                <mc:Choice Requires="wps">
                  <w:drawing>
                    <wp:anchor distT="0" distB="0" distL="114300" distR="114300" simplePos="0" relativeHeight="251661312" behindDoc="0" locked="0" layoutInCell="1" allowOverlap="1" wp14:anchorId="0BE444CA" wp14:editId="4F2FBB65">
                      <wp:simplePos x="0" y="0"/>
                      <wp:positionH relativeFrom="column">
                        <wp:posOffset>-2328</wp:posOffset>
                      </wp:positionH>
                      <wp:positionV relativeFrom="paragraph">
                        <wp:posOffset>8467</wp:posOffset>
                      </wp:positionV>
                      <wp:extent cx="965200" cy="508000"/>
                      <wp:effectExtent l="0" t="0" r="25400" b="25400"/>
                      <wp:wrapNone/>
                      <wp:docPr id="442421490" name="Conexão reta 2"/>
                      <wp:cNvGraphicFramePr/>
                      <a:graphic xmlns:a="http://schemas.openxmlformats.org/drawingml/2006/main">
                        <a:graphicData uri="http://schemas.microsoft.com/office/word/2010/wordprocessingShape">
                          <wps:wsp>
                            <wps:cNvCnPr/>
                            <wps:spPr>
                              <a:xfrm>
                                <a:off x="0" y="0"/>
                                <a:ext cx="96520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6F27A" id="Conexão reta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65pt" to="75.8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ylRnAEAAIwDAAAOAAAAZHJzL2Uyb0RvYy54bWysU8tu2zAQvBfoPxC815IDJEgF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" strokecolor="black [3200]" strokeweight=".5pt">
                      <v:stroke joinstyle="miter"/>
                    </v:line>
                  </w:pict>
                </mc:Fallback>
              </mc:AlternateContent>
            </w:r>
            <w:r w:rsidRPr="0003767D">
              <w:rPr>
                <w:rFonts w:cs="Times New Roman"/>
                <w:sz w:val="20"/>
                <w:szCs w:val="20"/>
              </w:rPr>
              <w:t xml:space="preserve">         Objetos</w:t>
            </w:r>
          </w:p>
          <w:p w14:paraId="1A8ABB18" w14:textId="77777777" w:rsidR="004A0A0D" w:rsidRPr="0003767D" w:rsidRDefault="004A0A0D" w:rsidP="006F4519">
            <w:pPr>
              <w:spacing w:line="360" w:lineRule="auto"/>
              <w:rPr>
                <w:rFonts w:cs="Times New Roman"/>
                <w:sz w:val="20"/>
                <w:szCs w:val="20"/>
              </w:rPr>
            </w:pPr>
            <w:r w:rsidRPr="0003767D">
              <w:rPr>
                <w:rFonts w:cs="Times New Roman"/>
                <w:sz w:val="20"/>
                <w:szCs w:val="20"/>
              </w:rPr>
              <w:t>Sujeitos</w:t>
            </w:r>
          </w:p>
        </w:tc>
        <w:tc>
          <w:tcPr>
            <w:tcW w:w="924" w:type="dxa"/>
          </w:tcPr>
          <w:p w14:paraId="573834C0"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Pauta Final</w:t>
            </w:r>
          </w:p>
        </w:tc>
        <w:tc>
          <w:tcPr>
            <w:tcW w:w="1371" w:type="dxa"/>
          </w:tcPr>
          <w:p w14:paraId="224C89F6"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Horário das</w:t>
            </w:r>
          </w:p>
          <w:p w14:paraId="6D555E88"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Aulas</w:t>
            </w:r>
          </w:p>
        </w:tc>
        <w:tc>
          <w:tcPr>
            <w:tcW w:w="1809" w:type="dxa"/>
          </w:tcPr>
          <w:p w14:paraId="7F188223"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Regulamento da Universidade</w:t>
            </w:r>
          </w:p>
        </w:tc>
        <w:tc>
          <w:tcPr>
            <w:tcW w:w="1439" w:type="dxa"/>
          </w:tcPr>
          <w:p w14:paraId="6A4566EF"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Rascunho de Exame</w:t>
            </w:r>
          </w:p>
        </w:tc>
      </w:tr>
      <w:tr w:rsidR="004A0A0D" w:rsidRPr="0003767D" w14:paraId="3A22907F" w14:textId="77777777" w:rsidTr="006F4519">
        <w:trPr>
          <w:trHeight w:val="266"/>
        </w:trPr>
        <w:tc>
          <w:tcPr>
            <w:tcW w:w="1665" w:type="dxa"/>
          </w:tcPr>
          <w:p w14:paraId="7CFA967E"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Professor</w:t>
            </w:r>
          </w:p>
        </w:tc>
        <w:tc>
          <w:tcPr>
            <w:tcW w:w="924" w:type="dxa"/>
          </w:tcPr>
          <w:p w14:paraId="346C696B"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w:t>
            </w:r>
          </w:p>
        </w:tc>
        <w:tc>
          <w:tcPr>
            <w:tcW w:w="1371" w:type="dxa"/>
          </w:tcPr>
          <w:p w14:paraId="3E14FB46"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w:t>
            </w:r>
          </w:p>
        </w:tc>
        <w:tc>
          <w:tcPr>
            <w:tcW w:w="1809" w:type="dxa"/>
          </w:tcPr>
          <w:p w14:paraId="45F87842"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w:t>
            </w:r>
          </w:p>
        </w:tc>
        <w:tc>
          <w:tcPr>
            <w:tcW w:w="1439" w:type="dxa"/>
          </w:tcPr>
          <w:p w14:paraId="682A4EEC"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w:t>
            </w:r>
          </w:p>
        </w:tc>
      </w:tr>
      <w:tr w:rsidR="004A0A0D" w:rsidRPr="0003767D" w14:paraId="5DC291A0" w14:textId="77777777" w:rsidTr="006F4519">
        <w:trPr>
          <w:trHeight w:val="369"/>
        </w:trPr>
        <w:tc>
          <w:tcPr>
            <w:tcW w:w="1665" w:type="dxa"/>
          </w:tcPr>
          <w:p w14:paraId="5B0E2D07"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Estudante</w:t>
            </w:r>
          </w:p>
        </w:tc>
        <w:tc>
          <w:tcPr>
            <w:tcW w:w="924" w:type="dxa"/>
          </w:tcPr>
          <w:p w14:paraId="49E25E07"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t>
            </w:r>
          </w:p>
        </w:tc>
        <w:tc>
          <w:tcPr>
            <w:tcW w:w="1371" w:type="dxa"/>
          </w:tcPr>
          <w:p w14:paraId="0C3E0F62"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t>
            </w:r>
          </w:p>
        </w:tc>
        <w:tc>
          <w:tcPr>
            <w:tcW w:w="1809" w:type="dxa"/>
          </w:tcPr>
          <w:p w14:paraId="43E0D81A"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t>
            </w:r>
          </w:p>
        </w:tc>
        <w:tc>
          <w:tcPr>
            <w:tcW w:w="1439" w:type="dxa"/>
          </w:tcPr>
          <w:p w14:paraId="23CF2B73"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w:t>
            </w:r>
          </w:p>
        </w:tc>
      </w:tr>
      <w:tr w:rsidR="004A0A0D" w:rsidRPr="0003767D" w14:paraId="3DD2838B" w14:textId="77777777" w:rsidTr="006F4519">
        <w:trPr>
          <w:trHeight w:val="361"/>
        </w:trPr>
        <w:tc>
          <w:tcPr>
            <w:tcW w:w="1665" w:type="dxa"/>
          </w:tcPr>
          <w:p w14:paraId="0C597F78"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Público</w:t>
            </w:r>
          </w:p>
        </w:tc>
        <w:tc>
          <w:tcPr>
            <w:tcW w:w="924" w:type="dxa"/>
          </w:tcPr>
          <w:p w14:paraId="607BD7FD"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w:t>
            </w:r>
          </w:p>
        </w:tc>
        <w:tc>
          <w:tcPr>
            <w:tcW w:w="1371" w:type="dxa"/>
          </w:tcPr>
          <w:p w14:paraId="0A19E3FF"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t>
            </w:r>
          </w:p>
        </w:tc>
        <w:tc>
          <w:tcPr>
            <w:tcW w:w="1809" w:type="dxa"/>
          </w:tcPr>
          <w:p w14:paraId="1E4C745F"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R</w:t>
            </w:r>
          </w:p>
        </w:tc>
        <w:tc>
          <w:tcPr>
            <w:tcW w:w="1439" w:type="dxa"/>
          </w:tcPr>
          <w:p w14:paraId="761925F8" w14:textId="77777777" w:rsidR="004A0A0D" w:rsidRPr="0003767D" w:rsidRDefault="004A0A0D" w:rsidP="006F4519">
            <w:pPr>
              <w:spacing w:line="360" w:lineRule="auto"/>
              <w:jc w:val="center"/>
              <w:rPr>
                <w:rFonts w:cs="Times New Roman"/>
                <w:sz w:val="20"/>
                <w:szCs w:val="20"/>
              </w:rPr>
            </w:pPr>
            <w:r w:rsidRPr="0003767D">
              <w:rPr>
                <w:rFonts w:cs="Times New Roman"/>
                <w:sz w:val="20"/>
                <w:szCs w:val="20"/>
              </w:rPr>
              <w:t>-</w:t>
            </w:r>
          </w:p>
        </w:tc>
      </w:tr>
    </w:tbl>
    <w:p w14:paraId="500D4D6D" w14:textId="77777777" w:rsidR="004A0A0D" w:rsidRPr="0003767D" w:rsidRDefault="004A0A0D" w:rsidP="004A0A0D">
      <w:pPr>
        <w:pStyle w:val="Legenda"/>
        <w:keepNext/>
        <w:jc w:val="center"/>
        <w:rPr>
          <w:rFonts w:cs="Times New Roman"/>
          <w:i w:val="0"/>
          <w:iCs w:val="0"/>
          <w:color w:val="auto"/>
        </w:rPr>
      </w:pPr>
      <w:bookmarkStart w:id="8" w:name="_Toc223013543"/>
      <w:r w:rsidRPr="0003767D">
        <w:rPr>
          <w:rFonts w:cs="Times New Roman"/>
          <w:b/>
          <w:bCs/>
          <w:i w:val="0"/>
          <w:iCs w:val="0"/>
          <w:color w:val="auto"/>
        </w:rPr>
        <w:t xml:space="preserve">Tabela </w:t>
      </w:r>
      <w:r w:rsidRPr="0003767D">
        <w:rPr>
          <w:rFonts w:cs="Times New Roman"/>
          <w:b/>
          <w:bCs/>
          <w:i w:val="0"/>
          <w:iCs w:val="0"/>
          <w:color w:val="auto"/>
        </w:rPr>
        <w:fldChar w:fldCharType="begin"/>
      </w:r>
      <w:r w:rsidRPr="0003767D">
        <w:rPr>
          <w:rFonts w:cs="Times New Roman"/>
          <w:b/>
          <w:bCs/>
          <w:i w:val="0"/>
          <w:iCs w:val="0"/>
          <w:color w:val="auto"/>
        </w:rPr>
        <w:instrText xml:space="preserve"> SEQ Tabela \* ARABIC </w:instrText>
      </w:r>
      <w:r w:rsidRPr="0003767D">
        <w:rPr>
          <w:rFonts w:cs="Times New Roman"/>
          <w:b/>
          <w:bCs/>
          <w:i w:val="0"/>
          <w:iCs w:val="0"/>
          <w:color w:val="auto"/>
        </w:rPr>
        <w:fldChar w:fldCharType="separate"/>
      </w:r>
      <w:r w:rsidRPr="0003767D">
        <w:rPr>
          <w:rFonts w:cs="Times New Roman"/>
          <w:b/>
          <w:bCs/>
          <w:i w:val="0"/>
          <w:iCs w:val="0"/>
          <w:noProof/>
          <w:color w:val="auto"/>
        </w:rPr>
        <w:t>1</w:t>
      </w:r>
      <w:r w:rsidRPr="0003767D">
        <w:rPr>
          <w:rFonts w:cs="Times New Roman"/>
          <w:b/>
          <w:bCs/>
          <w:i w:val="0"/>
          <w:iCs w:val="0"/>
          <w:color w:val="auto"/>
        </w:rPr>
        <w:fldChar w:fldCharType="end"/>
      </w:r>
      <w:r w:rsidRPr="0003767D">
        <w:rPr>
          <w:rFonts w:cs="Times New Roman"/>
          <w:b/>
          <w:bCs/>
          <w:i w:val="0"/>
          <w:iCs w:val="0"/>
          <w:color w:val="auto"/>
        </w:rPr>
        <w:t xml:space="preserve"> -</w:t>
      </w:r>
      <w:r w:rsidRPr="0003767D">
        <w:rPr>
          <w:rFonts w:cs="Times New Roman"/>
          <w:i w:val="0"/>
          <w:iCs w:val="0"/>
          <w:color w:val="auto"/>
        </w:rPr>
        <w:t>Lista de Controlo de Acesso Personalizada</w:t>
      </w:r>
      <w:bookmarkEnd w:id="8"/>
    </w:p>
    <w:p w14:paraId="296037F3" w14:textId="77777777" w:rsidR="004A0A0D" w:rsidRPr="0003767D" w:rsidRDefault="004A0A0D" w:rsidP="004A0A0D">
      <w:pPr>
        <w:rPr>
          <w:rFonts w:cs="Times New Roman"/>
        </w:rPr>
      </w:pPr>
    </w:p>
    <w:p w14:paraId="6B4F2796" w14:textId="77777777" w:rsidR="004A0A0D" w:rsidRPr="0003767D" w:rsidRDefault="004A0A0D" w:rsidP="004A0A0D">
      <w:pPr>
        <w:rPr>
          <w:rFonts w:cs="Times New Roman"/>
        </w:rPr>
      </w:pPr>
    </w:p>
    <w:p w14:paraId="56AE9C2D" w14:textId="77777777" w:rsidR="004A0A0D" w:rsidRPr="0003767D" w:rsidRDefault="004A0A0D" w:rsidP="004A0A0D">
      <w:pPr>
        <w:rPr>
          <w:rFonts w:cs="Times New Roman"/>
        </w:rPr>
      </w:pPr>
    </w:p>
    <w:p w14:paraId="03AA5FC4" w14:textId="77777777" w:rsidR="004A0A0D" w:rsidRPr="0003767D" w:rsidRDefault="004A0A0D" w:rsidP="004A0A0D">
      <w:pPr>
        <w:rPr>
          <w:rFonts w:cs="Times New Roman"/>
        </w:rPr>
      </w:pPr>
    </w:p>
    <w:p w14:paraId="3A288785" w14:textId="77777777" w:rsidR="004A0A0D" w:rsidRPr="0003767D" w:rsidRDefault="004A0A0D" w:rsidP="004A0A0D">
      <w:pPr>
        <w:rPr>
          <w:rFonts w:cs="Times New Roman"/>
        </w:rPr>
      </w:pPr>
    </w:p>
    <w:p w14:paraId="3FE3BE53" w14:textId="77777777" w:rsidR="004A0A0D" w:rsidRPr="0003767D" w:rsidRDefault="004A0A0D" w:rsidP="004A0A0D">
      <w:pPr>
        <w:pStyle w:val="Legenda"/>
        <w:keepNext/>
        <w:jc w:val="center"/>
        <w:rPr>
          <w:rFonts w:cs="Times New Roman"/>
          <w:i w:val="0"/>
          <w:iCs w:val="0"/>
          <w:color w:val="auto"/>
        </w:rPr>
      </w:pPr>
      <w:bookmarkStart w:id="9" w:name="_Toc223013544"/>
      <w:r w:rsidRPr="0003767D">
        <w:rPr>
          <w:rFonts w:cs="Times New Roman"/>
          <w:b/>
          <w:bCs/>
          <w:i w:val="0"/>
          <w:iCs w:val="0"/>
          <w:color w:val="auto"/>
        </w:rPr>
        <w:t xml:space="preserve">Tabela </w:t>
      </w:r>
      <w:r w:rsidRPr="0003767D">
        <w:rPr>
          <w:rFonts w:cs="Times New Roman"/>
          <w:b/>
          <w:bCs/>
          <w:i w:val="0"/>
          <w:iCs w:val="0"/>
          <w:color w:val="auto"/>
        </w:rPr>
        <w:fldChar w:fldCharType="begin"/>
      </w:r>
      <w:r w:rsidRPr="0003767D">
        <w:rPr>
          <w:rFonts w:cs="Times New Roman"/>
          <w:b/>
          <w:bCs/>
          <w:i w:val="0"/>
          <w:iCs w:val="0"/>
          <w:color w:val="auto"/>
        </w:rPr>
        <w:instrText xml:space="preserve"> SEQ Tabela \* ARABIC </w:instrText>
      </w:r>
      <w:r w:rsidRPr="0003767D">
        <w:rPr>
          <w:rFonts w:cs="Times New Roman"/>
          <w:b/>
          <w:bCs/>
          <w:i w:val="0"/>
          <w:iCs w:val="0"/>
          <w:color w:val="auto"/>
        </w:rPr>
        <w:fldChar w:fldCharType="separate"/>
      </w:r>
      <w:r w:rsidRPr="0003767D">
        <w:rPr>
          <w:rFonts w:cs="Times New Roman"/>
          <w:b/>
          <w:bCs/>
          <w:i w:val="0"/>
          <w:iCs w:val="0"/>
          <w:noProof/>
          <w:color w:val="auto"/>
        </w:rPr>
        <w:t>2</w:t>
      </w:r>
      <w:r w:rsidRPr="0003767D">
        <w:rPr>
          <w:rFonts w:cs="Times New Roman"/>
          <w:b/>
          <w:bCs/>
          <w:i w:val="0"/>
          <w:iCs w:val="0"/>
          <w:color w:val="auto"/>
        </w:rPr>
        <w:fldChar w:fldCharType="end"/>
      </w:r>
      <w:r w:rsidRPr="0003767D">
        <w:rPr>
          <w:rFonts w:cs="Times New Roman"/>
          <w:b/>
          <w:bCs/>
          <w:i w:val="0"/>
          <w:iCs w:val="0"/>
          <w:color w:val="auto"/>
        </w:rPr>
        <w:t xml:space="preserve"> -</w:t>
      </w:r>
      <w:r w:rsidRPr="0003767D">
        <w:rPr>
          <w:rFonts w:cs="Times New Roman"/>
          <w:i w:val="0"/>
          <w:iCs w:val="0"/>
          <w:color w:val="auto"/>
        </w:rPr>
        <w:t xml:space="preserve"> Lista de Controlo de Acesso</w:t>
      </w:r>
      <w:bookmarkEnd w:id="9"/>
    </w:p>
    <w:tbl>
      <w:tblPr>
        <w:tblStyle w:val="TabelacomGrelha"/>
        <w:tblpPr w:leftFromText="141" w:rightFromText="141" w:vertAnchor="text" w:horzAnchor="margin" w:tblpXSpec="center" w:tblpY="26"/>
        <w:tblW w:w="11052" w:type="dxa"/>
        <w:tblLayout w:type="fixed"/>
        <w:tblLook w:val="04A0" w:firstRow="1" w:lastRow="0" w:firstColumn="1" w:lastColumn="0" w:noHBand="0" w:noVBand="1"/>
      </w:tblPr>
      <w:tblGrid>
        <w:gridCol w:w="1406"/>
        <w:gridCol w:w="552"/>
        <w:gridCol w:w="719"/>
        <w:gridCol w:w="771"/>
        <w:gridCol w:w="1047"/>
        <w:gridCol w:w="552"/>
        <w:gridCol w:w="739"/>
        <w:gridCol w:w="792"/>
        <w:gridCol w:w="1067"/>
        <w:gridCol w:w="610"/>
        <w:gridCol w:w="843"/>
        <w:gridCol w:w="889"/>
        <w:gridCol w:w="1065"/>
      </w:tblGrid>
      <w:tr w:rsidR="004A0A0D" w:rsidRPr="0003767D" w14:paraId="7048503D" w14:textId="77777777" w:rsidTr="006F4519">
        <w:trPr>
          <w:trHeight w:val="289"/>
        </w:trPr>
        <w:tc>
          <w:tcPr>
            <w:tcW w:w="1406" w:type="dxa"/>
          </w:tcPr>
          <w:p w14:paraId="1F095B28" w14:textId="77777777" w:rsidR="004A0A0D" w:rsidRPr="0003767D" w:rsidRDefault="004A0A0D" w:rsidP="006F4519">
            <w:pPr>
              <w:jc w:val="center"/>
              <w:rPr>
                <w:rFonts w:cs="Times New Roman"/>
                <w:sz w:val="18"/>
                <w:szCs w:val="18"/>
              </w:rPr>
            </w:pPr>
            <w:r w:rsidRPr="0003767D">
              <w:rPr>
                <w:rFonts w:eastAsia="Aptos" w:cs="Times New Roman"/>
                <w:sz w:val="18"/>
                <w:szCs w:val="18"/>
              </w:rPr>
              <w:t>Sujeitos/Objetos</w:t>
            </w:r>
          </w:p>
        </w:tc>
        <w:tc>
          <w:tcPr>
            <w:tcW w:w="552" w:type="dxa"/>
          </w:tcPr>
          <w:p w14:paraId="44FAE1AD" w14:textId="77777777" w:rsidR="004A0A0D" w:rsidRPr="0003767D" w:rsidRDefault="004A0A0D" w:rsidP="006F4519">
            <w:pPr>
              <w:jc w:val="center"/>
              <w:rPr>
                <w:rFonts w:cs="Times New Roman"/>
                <w:sz w:val="18"/>
                <w:szCs w:val="18"/>
              </w:rPr>
            </w:pPr>
            <w:r w:rsidRPr="0003767D">
              <w:rPr>
                <w:rFonts w:eastAsia="Aptos" w:cs="Times New Roman"/>
                <w:sz w:val="18"/>
                <w:szCs w:val="18"/>
              </w:rPr>
              <w:t>P{}</w:t>
            </w:r>
          </w:p>
        </w:tc>
        <w:tc>
          <w:tcPr>
            <w:tcW w:w="719" w:type="dxa"/>
          </w:tcPr>
          <w:p w14:paraId="67B08303" w14:textId="77777777" w:rsidR="004A0A0D" w:rsidRPr="0003767D" w:rsidRDefault="004A0A0D" w:rsidP="006F4519">
            <w:pPr>
              <w:jc w:val="center"/>
              <w:rPr>
                <w:rFonts w:cs="Times New Roman"/>
                <w:sz w:val="18"/>
                <w:szCs w:val="18"/>
              </w:rPr>
            </w:pPr>
            <w:r w:rsidRPr="0003767D">
              <w:rPr>
                <w:rFonts w:eastAsia="Aptos" w:cs="Times New Roman"/>
                <w:sz w:val="18"/>
                <w:szCs w:val="18"/>
              </w:rPr>
              <w:t>P{AS}</w:t>
            </w:r>
          </w:p>
        </w:tc>
        <w:tc>
          <w:tcPr>
            <w:tcW w:w="771" w:type="dxa"/>
          </w:tcPr>
          <w:p w14:paraId="799EE9C5" w14:textId="77777777" w:rsidR="004A0A0D" w:rsidRPr="0003767D" w:rsidRDefault="004A0A0D" w:rsidP="006F4519">
            <w:pPr>
              <w:jc w:val="center"/>
              <w:rPr>
                <w:rFonts w:cs="Times New Roman"/>
                <w:sz w:val="18"/>
                <w:szCs w:val="18"/>
              </w:rPr>
            </w:pPr>
            <w:r w:rsidRPr="0003767D">
              <w:rPr>
                <w:rFonts w:eastAsia="Aptos" w:cs="Times New Roman"/>
                <w:sz w:val="18"/>
                <w:szCs w:val="18"/>
              </w:rPr>
              <w:t>P{ScS}</w:t>
            </w:r>
          </w:p>
        </w:tc>
        <w:tc>
          <w:tcPr>
            <w:tcW w:w="1047" w:type="dxa"/>
          </w:tcPr>
          <w:p w14:paraId="607B290B" w14:textId="77777777" w:rsidR="004A0A0D" w:rsidRPr="0003767D" w:rsidRDefault="004A0A0D" w:rsidP="006F4519">
            <w:pPr>
              <w:jc w:val="center"/>
              <w:rPr>
                <w:rFonts w:cs="Times New Roman"/>
                <w:sz w:val="18"/>
                <w:szCs w:val="18"/>
              </w:rPr>
            </w:pPr>
            <w:r w:rsidRPr="0003767D">
              <w:rPr>
                <w:rFonts w:eastAsia="Aptos" w:cs="Times New Roman"/>
                <w:sz w:val="18"/>
                <w:szCs w:val="18"/>
              </w:rPr>
              <w:t>P{AS,ScS}</w:t>
            </w:r>
          </w:p>
        </w:tc>
        <w:tc>
          <w:tcPr>
            <w:tcW w:w="552" w:type="dxa"/>
          </w:tcPr>
          <w:p w14:paraId="6FE27C36" w14:textId="77777777" w:rsidR="004A0A0D" w:rsidRPr="0003767D" w:rsidRDefault="004A0A0D" w:rsidP="006F4519">
            <w:pPr>
              <w:jc w:val="center"/>
              <w:rPr>
                <w:rFonts w:cs="Times New Roman"/>
                <w:sz w:val="18"/>
                <w:szCs w:val="18"/>
              </w:rPr>
            </w:pPr>
            <w:r w:rsidRPr="0003767D">
              <w:rPr>
                <w:rFonts w:eastAsia="Aptos" w:cs="Times New Roman"/>
                <w:sz w:val="18"/>
                <w:szCs w:val="18"/>
              </w:rPr>
              <w:t>C{}</w:t>
            </w:r>
          </w:p>
        </w:tc>
        <w:tc>
          <w:tcPr>
            <w:tcW w:w="739" w:type="dxa"/>
          </w:tcPr>
          <w:p w14:paraId="5EC40F10" w14:textId="77777777" w:rsidR="004A0A0D" w:rsidRPr="0003767D" w:rsidRDefault="004A0A0D" w:rsidP="006F4519">
            <w:pPr>
              <w:jc w:val="center"/>
              <w:rPr>
                <w:rFonts w:cs="Times New Roman"/>
                <w:sz w:val="18"/>
                <w:szCs w:val="18"/>
              </w:rPr>
            </w:pPr>
            <w:r w:rsidRPr="0003767D">
              <w:rPr>
                <w:rFonts w:eastAsia="Aptos" w:cs="Times New Roman"/>
                <w:sz w:val="18"/>
                <w:szCs w:val="18"/>
              </w:rPr>
              <w:t>C{AS}</w:t>
            </w:r>
          </w:p>
        </w:tc>
        <w:tc>
          <w:tcPr>
            <w:tcW w:w="792" w:type="dxa"/>
          </w:tcPr>
          <w:p w14:paraId="2282C4F0" w14:textId="77777777" w:rsidR="004A0A0D" w:rsidRPr="0003767D" w:rsidRDefault="004A0A0D" w:rsidP="006F4519">
            <w:pPr>
              <w:jc w:val="center"/>
              <w:rPr>
                <w:rFonts w:cs="Times New Roman"/>
                <w:sz w:val="18"/>
                <w:szCs w:val="18"/>
              </w:rPr>
            </w:pPr>
            <w:r w:rsidRPr="0003767D">
              <w:rPr>
                <w:rFonts w:eastAsia="Aptos" w:cs="Times New Roman"/>
                <w:sz w:val="18"/>
                <w:szCs w:val="18"/>
              </w:rPr>
              <w:t>C{ScS}</w:t>
            </w:r>
          </w:p>
        </w:tc>
        <w:tc>
          <w:tcPr>
            <w:tcW w:w="1067" w:type="dxa"/>
          </w:tcPr>
          <w:p w14:paraId="0DC9E2CA" w14:textId="77777777" w:rsidR="004A0A0D" w:rsidRPr="0003767D" w:rsidRDefault="004A0A0D" w:rsidP="006F4519">
            <w:pPr>
              <w:jc w:val="center"/>
              <w:rPr>
                <w:rFonts w:cs="Times New Roman"/>
                <w:sz w:val="18"/>
                <w:szCs w:val="18"/>
              </w:rPr>
            </w:pPr>
            <w:r w:rsidRPr="0003767D">
              <w:rPr>
                <w:rFonts w:eastAsia="Aptos" w:cs="Times New Roman"/>
                <w:sz w:val="18"/>
                <w:szCs w:val="18"/>
              </w:rPr>
              <w:t>C{AS,ScS}</w:t>
            </w:r>
          </w:p>
        </w:tc>
        <w:tc>
          <w:tcPr>
            <w:tcW w:w="610" w:type="dxa"/>
          </w:tcPr>
          <w:p w14:paraId="150E0A52" w14:textId="77777777" w:rsidR="004A0A0D" w:rsidRPr="0003767D" w:rsidRDefault="004A0A0D" w:rsidP="006F4519">
            <w:pPr>
              <w:jc w:val="center"/>
              <w:rPr>
                <w:rFonts w:cs="Times New Roman"/>
                <w:sz w:val="18"/>
                <w:szCs w:val="18"/>
              </w:rPr>
            </w:pPr>
            <w:r w:rsidRPr="0003767D">
              <w:rPr>
                <w:rFonts w:eastAsia="Aptos" w:cs="Times New Roman"/>
                <w:sz w:val="18"/>
                <w:szCs w:val="18"/>
              </w:rPr>
              <w:t>SC{}</w:t>
            </w:r>
          </w:p>
        </w:tc>
        <w:tc>
          <w:tcPr>
            <w:tcW w:w="843" w:type="dxa"/>
          </w:tcPr>
          <w:p w14:paraId="56AEA256" w14:textId="77777777" w:rsidR="004A0A0D" w:rsidRPr="0003767D" w:rsidRDefault="004A0A0D" w:rsidP="006F4519">
            <w:pPr>
              <w:jc w:val="center"/>
              <w:rPr>
                <w:rFonts w:cs="Times New Roman"/>
                <w:sz w:val="18"/>
                <w:szCs w:val="18"/>
              </w:rPr>
            </w:pPr>
            <w:r w:rsidRPr="0003767D">
              <w:rPr>
                <w:rFonts w:eastAsia="Aptos" w:cs="Times New Roman"/>
                <w:sz w:val="18"/>
                <w:szCs w:val="18"/>
              </w:rPr>
              <w:t>SC{AS}</w:t>
            </w:r>
          </w:p>
        </w:tc>
        <w:tc>
          <w:tcPr>
            <w:tcW w:w="889" w:type="dxa"/>
          </w:tcPr>
          <w:p w14:paraId="0496A014" w14:textId="77777777" w:rsidR="004A0A0D" w:rsidRPr="0003767D" w:rsidRDefault="004A0A0D" w:rsidP="006F4519">
            <w:pPr>
              <w:jc w:val="center"/>
              <w:rPr>
                <w:rFonts w:cs="Times New Roman"/>
                <w:sz w:val="18"/>
                <w:szCs w:val="18"/>
              </w:rPr>
            </w:pPr>
            <w:r w:rsidRPr="0003767D">
              <w:rPr>
                <w:rFonts w:eastAsia="Aptos" w:cs="Times New Roman"/>
                <w:sz w:val="18"/>
                <w:szCs w:val="18"/>
              </w:rPr>
              <w:t>SC{ScS}</w:t>
            </w:r>
          </w:p>
        </w:tc>
        <w:tc>
          <w:tcPr>
            <w:tcW w:w="1065" w:type="dxa"/>
          </w:tcPr>
          <w:p w14:paraId="2187C2C9" w14:textId="77777777" w:rsidR="004A0A0D" w:rsidRPr="0003767D" w:rsidRDefault="004A0A0D" w:rsidP="006F4519">
            <w:pPr>
              <w:jc w:val="center"/>
              <w:rPr>
                <w:rFonts w:cs="Times New Roman"/>
                <w:sz w:val="18"/>
                <w:szCs w:val="18"/>
              </w:rPr>
            </w:pPr>
            <w:r w:rsidRPr="0003767D">
              <w:rPr>
                <w:rFonts w:eastAsia="Aptos" w:cs="Times New Roman"/>
                <w:sz w:val="18"/>
                <w:szCs w:val="18"/>
              </w:rPr>
              <w:t>SC{AS, ScS}</w:t>
            </w:r>
          </w:p>
        </w:tc>
      </w:tr>
      <w:tr w:rsidR="004A0A0D" w:rsidRPr="0003767D" w14:paraId="05B59D78" w14:textId="77777777" w:rsidTr="006F4519">
        <w:trPr>
          <w:trHeight w:val="289"/>
        </w:trPr>
        <w:tc>
          <w:tcPr>
            <w:tcW w:w="1406" w:type="dxa"/>
          </w:tcPr>
          <w:p w14:paraId="213B2F58" w14:textId="77777777" w:rsidR="004A0A0D" w:rsidRPr="0003767D" w:rsidRDefault="004A0A0D" w:rsidP="006F4519">
            <w:pPr>
              <w:jc w:val="center"/>
              <w:rPr>
                <w:rFonts w:cs="Times New Roman"/>
                <w:sz w:val="18"/>
                <w:szCs w:val="18"/>
              </w:rPr>
            </w:pPr>
            <w:r w:rsidRPr="0003767D">
              <w:rPr>
                <w:rFonts w:eastAsia="Aptos" w:cs="Times New Roman"/>
                <w:sz w:val="18"/>
                <w:szCs w:val="18"/>
              </w:rPr>
              <w:t>P{}</w:t>
            </w:r>
          </w:p>
        </w:tc>
        <w:tc>
          <w:tcPr>
            <w:tcW w:w="552" w:type="dxa"/>
          </w:tcPr>
          <w:p w14:paraId="76940E1E"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719" w:type="dxa"/>
          </w:tcPr>
          <w:p w14:paraId="28EE9C38"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64EBEBFB"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47" w:type="dxa"/>
          </w:tcPr>
          <w:p w14:paraId="49C8DBA4"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399F0C27"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39" w:type="dxa"/>
          </w:tcPr>
          <w:p w14:paraId="25A20B6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549B98ED"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70468C45"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610" w:type="dxa"/>
          </w:tcPr>
          <w:p w14:paraId="5D801A8A"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16871A7E"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58101F00"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7D822AE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r>
      <w:tr w:rsidR="004A0A0D" w:rsidRPr="0003767D" w14:paraId="0FE9DBD7" w14:textId="77777777" w:rsidTr="006F4519">
        <w:trPr>
          <w:trHeight w:val="301"/>
        </w:trPr>
        <w:tc>
          <w:tcPr>
            <w:tcW w:w="1406" w:type="dxa"/>
          </w:tcPr>
          <w:p w14:paraId="2366B047" w14:textId="77777777" w:rsidR="004A0A0D" w:rsidRPr="0003767D" w:rsidRDefault="004A0A0D" w:rsidP="006F4519">
            <w:pPr>
              <w:jc w:val="center"/>
              <w:rPr>
                <w:rFonts w:cs="Times New Roman"/>
                <w:sz w:val="18"/>
                <w:szCs w:val="18"/>
              </w:rPr>
            </w:pPr>
            <w:r w:rsidRPr="0003767D">
              <w:rPr>
                <w:rFonts w:eastAsia="Aptos" w:cs="Times New Roman"/>
                <w:sz w:val="18"/>
                <w:szCs w:val="18"/>
              </w:rPr>
              <w:t>P{AS}</w:t>
            </w:r>
          </w:p>
        </w:tc>
        <w:tc>
          <w:tcPr>
            <w:tcW w:w="552" w:type="dxa"/>
          </w:tcPr>
          <w:p w14:paraId="358569A9"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5A335860"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771" w:type="dxa"/>
          </w:tcPr>
          <w:p w14:paraId="7ED24ED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47" w:type="dxa"/>
          </w:tcPr>
          <w:p w14:paraId="65285504"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552" w:type="dxa"/>
          </w:tcPr>
          <w:p w14:paraId="57526779" w14:textId="77777777" w:rsidR="004A0A0D" w:rsidRPr="0003767D" w:rsidRDefault="004A0A0D" w:rsidP="006F4519">
            <w:pPr>
              <w:jc w:val="center"/>
              <w:rPr>
                <w:rFonts w:cs="Times New Roman"/>
                <w:sz w:val="18"/>
                <w:szCs w:val="18"/>
              </w:rPr>
            </w:pPr>
          </w:p>
        </w:tc>
        <w:tc>
          <w:tcPr>
            <w:tcW w:w="739" w:type="dxa"/>
          </w:tcPr>
          <w:p w14:paraId="0F5871D0"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792" w:type="dxa"/>
          </w:tcPr>
          <w:p w14:paraId="4F12FEC5"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26C4ACFA"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610" w:type="dxa"/>
          </w:tcPr>
          <w:p w14:paraId="622CAB64"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66B7FA7C"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889" w:type="dxa"/>
          </w:tcPr>
          <w:p w14:paraId="3B115B1D"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23E128E0"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342EFA68" w14:textId="77777777" w:rsidTr="006F4519">
        <w:trPr>
          <w:trHeight w:val="289"/>
        </w:trPr>
        <w:tc>
          <w:tcPr>
            <w:tcW w:w="1406" w:type="dxa"/>
          </w:tcPr>
          <w:p w14:paraId="19A37F01" w14:textId="77777777" w:rsidR="004A0A0D" w:rsidRPr="0003767D" w:rsidRDefault="004A0A0D" w:rsidP="006F4519">
            <w:pPr>
              <w:jc w:val="center"/>
              <w:rPr>
                <w:rFonts w:cs="Times New Roman"/>
                <w:sz w:val="18"/>
                <w:szCs w:val="18"/>
              </w:rPr>
            </w:pPr>
            <w:r w:rsidRPr="0003767D">
              <w:rPr>
                <w:rFonts w:eastAsia="Aptos" w:cs="Times New Roman"/>
                <w:sz w:val="18"/>
                <w:szCs w:val="18"/>
              </w:rPr>
              <w:t>P{ScS}</w:t>
            </w:r>
          </w:p>
        </w:tc>
        <w:tc>
          <w:tcPr>
            <w:tcW w:w="552" w:type="dxa"/>
          </w:tcPr>
          <w:p w14:paraId="304C102C"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71153469"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55888479"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1047" w:type="dxa"/>
          </w:tcPr>
          <w:p w14:paraId="714EF82F"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552" w:type="dxa"/>
          </w:tcPr>
          <w:p w14:paraId="7D94284B"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39" w:type="dxa"/>
          </w:tcPr>
          <w:p w14:paraId="37DAC3F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5E9C211C"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1067" w:type="dxa"/>
          </w:tcPr>
          <w:p w14:paraId="26AF153A"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610" w:type="dxa"/>
          </w:tcPr>
          <w:p w14:paraId="25CE14AF"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6DFC4368"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01B2D1B7"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1065" w:type="dxa"/>
          </w:tcPr>
          <w:p w14:paraId="4424005E"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6A330056" w14:textId="77777777" w:rsidTr="006F4519">
        <w:trPr>
          <w:trHeight w:val="289"/>
        </w:trPr>
        <w:tc>
          <w:tcPr>
            <w:tcW w:w="1406" w:type="dxa"/>
          </w:tcPr>
          <w:p w14:paraId="0949339D" w14:textId="77777777" w:rsidR="004A0A0D" w:rsidRPr="0003767D" w:rsidRDefault="004A0A0D" w:rsidP="006F4519">
            <w:pPr>
              <w:jc w:val="center"/>
              <w:rPr>
                <w:rFonts w:cs="Times New Roman"/>
                <w:sz w:val="18"/>
                <w:szCs w:val="18"/>
              </w:rPr>
            </w:pPr>
            <w:r w:rsidRPr="0003767D">
              <w:rPr>
                <w:rFonts w:eastAsia="Aptos" w:cs="Times New Roman"/>
                <w:sz w:val="18"/>
                <w:szCs w:val="18"/>
              </w:rPr>
              <w:t>P{AS,ScS}</w:t>
            </w:r>
          </w:p>
        </w:tc>
        <w:tc>
          <w:tcPr>
            <w:tcW w:w="552" w:type="dxa"/>
          </w:tcPr>
          <w:p w14:paraId="584DBA9E"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38FD1C29"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71" w:type="dxa"/>
          </w:tcPr>
          <w:p w14:paraId="612E25C9"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47" w:type="dxa"/>
          </w:tcPr>
          <w:p w14:paraId="426C8881"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552" w:type="dxa"/>
          </w:tcPr>
          <w:p w14:paraId="58BD99B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39" w:type="dxa"/>
          </w:tcPr>
          <w:p w14:paraId="7CBE43E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2A3F4FD5"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59E6554D"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610" w:type="dxa"/>
          </w:tcPr>
          <w:p w14:paraId="74634A47"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202587C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5AD75647"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1215D257"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0EF06E26" w14:textId="77777777" w:rsidTr="006F4519">
        <w:trPr>
          <w:trHeight w:val="289"/>
        </w:trPr>
        <w:tc>
          <w:tcPr>
            <w:tcW w:w="1406" w:type="dxa"/>
          </w:tcPr>
          <w:p w14:paraId="41A0CDF1" w14:textId="77777777" w:rsidR="004A0A0D" w:rsidRPr="0003767D" w:rsidRDefault="004A0A0D" w:rsidP="006F4519">
            <w:pPr>
              <w:jc w:val="center"/>
              <w:rPr>
                <w:rFonts w:cs="Times New Roman"/>
                <w:sz w:val="18"/>
                <w:szCs w:val="18"/>
              </w:rPr>
            </w:pPr>
            <w:r w:rsidRPr="0003767D">
              <w:rPr>
                <w:rFonts w:eastAsia="Aptos" w:cs="Times New Roman"/>
                <w:sz w:val="18"/>
                <w:szCs w:val="18"/>
              </w:rPr>
              <w:t>C{}</w:t>
            </w:r>
          </w:p>
        </w:tc>
        <w:tc>
          <w:tcPr>
            <w:tcW w:w="552" w:type="dxa"/>
          </w:tcPr>
          <w:p w14:paraId="51096334"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702F94C2"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6C6AD2A1"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47" w:type="dxa"/>
          </w:tcPr>
          <w:p w14:paraId="591F69F1"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25301B58"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739" w:type="dxa"/>
          </w:tcPr>
          <w:p w14:paraId="4195BBD0"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2852E0E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0E8B86B8"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610" w:type="dxa"/>
          </w:tcPr>
          <w:p w14:paraId="19BBF12D"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5A2004E4"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19688BDA"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5AC9E8AF"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r>
      <w:tr w:rsidR="004A0A0D" w:rsidRPr="0003767D" w14:paraId="381BC5F5" w14:textId="77777777" w:rsidTr="006F4519">
        <w:trPr>
          <w:trHeight w:val="289"/>
        </w:trPr>
        <w:tc>
          <w:tcPr>
            <w:tcW w:w="1406" w:type="dxa"/>
          </w:tcPr>
          <w:p w14:paraId="38BE62D9" w14:textId="77777777" w:rsidR="004A0A0D" w:rsidRPr="0003767D" w:rsidRDefault="004A0A0D" w:rsidP="006F4519">
            <w:pPr>
              <w:jc w:val="center"/>
              <w:rPr>
                <w:rFonts w:cs="Times New Roman"/>
                <w:sz w:val="18"/>
                <w:szCs w:val="18"/>
              </w:rPr>
            </w:pPr>
            <w:r w:rsidRPr="0003767D">
              <w:rPr>
                <w:rFonts w:eastAsia="Aptos" w:cs="Times New Roman"/>
                <w:sz w:val="18"/>
                <w:szCs w:val="18"/>
              </w:rPr>
              <w:t>C{AS}</w:t>
            </w:r>
          </w:p>
        </w:tc>
        <w:tc>
          <w:tcPr>
            <w:tcW w:w="552" w:type="dxa"/>
          </w:tcPr>
          <w:p w14:paraId="7AE2FDC3"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712E275C"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71" w:type="dxa"/>
          </w:tcPr>
          <w:p w14:paraId="12A8E8A4"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47" w:type="dxa"/>
          </w:tcPr>
          <w:p w14:paraId="74F18490"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70776FDC"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310B4C53"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792" w:type="dxa"/>
          </w:tcPr>
          <w:p w14:paraId="197BDA4E"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3F72A71F"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610" w:type="dxa"/>
          </w:tcPr>
          <w:p w14:paraId="2C82205D"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172049EF"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889" w:type="dxa"/>
          </w:tcPr>
          <w:p w14:paraId="4CC10780"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2449A3C0"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3B53AB49" w14:textId="77777777" w:rsidTr="006F4519">
        <w:trPr>
          <w:trHeight w:val="289"/>
        </w:trPr>
        <w:tc>
          <w:tcPr>
            <w:tcW w:w="1406" w:type="dxa"/>
          </w:tcPr>
          <w:p w14:paraId="1C860D3D" w14:textId="77777777" w:rsidR="004A0A0D" w:rsidRPr="0003767D" w:rsidRDefault="004A0A0D" w:rsidP="006F4519">
            <w:pPr>
              <w:jc w:val="center"/>
              <w:rPr>
                <w:rFonts w:cs="Times New Roman"/>
                <w:sz w:val="18"/>
                <w:szCs w:val="18"/>
              </w:rPr>
            </w:pPr>
            <w:r w:rsidRPr="0003767D">
              <w:rPr>
                <w:rFonts w:eastAsia="Aptos" w:cs="Times New Roman"/>
                <w:sz w:val="18"/>
                <w:szCs w:val="18"/>
              </w:rPr>
              <w:t>C{ScS}</w:t>
            </w:r>
          </w:p>
        </w:tc>
        <w:tc>
          <w:tcPr>
            <w:tcW w:w="552" w:type="dxa"/>
          </w:tcPr>
          <w:p w14:paraId="5DB6B0B4"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44A5D789"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294A7D0F"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47" w:type="dxa"/>
          </w:tcPr>
          <w:p w14:paraId="29AC7D92"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595A0AB3"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6E596BD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778BDA45"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1067" w:type="dxa"/>
          </w:tcPr>
          <w:p w14:paraId="4B4172F1"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610" w:type="dxa"/>
          </w:tcPr>
          <w:p w14:paraId="28E3545B"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3427E181"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7902DF69"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c>
          <w:tcPr>
            <w:tcW w:w="1065" w:type="dxa"/>
          </w:tcPr>
          <w:p w14:paraId="7E41BF45"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3725653F" w14:textId="77777777" w:rsidTr="006F4519">
        <w:trPr>
          <w:trHeight w:val="289"/>
        </w:trPr>
        <w:tc>
          <w:tcPr>
            <w:tcW w:w="1406" w:type="dxa"/>
          </w:tcPr>
          <w:p w14:paraId="13DED4AE" w14:textId="77777777" w:rsidR="004A0A0D" w:rsidRPr="0003767D" w:rsidRDefault="004A0A0D" w:rsidP="006F4519">
            <w:pPr>
              <w:jc w:val="center"/>
              <w:rPr>
                <w:rFonts w:cs="Times New Roman"/>
                <w:sz w:val="18"/>
                <w:szCs w:val="18"/>
              </w:rPr>
            </w:pPr>
            <w:r w:rsidRPr="0003767D">
              <w:rPr>
                <w:rFonts w:eastAsia="Aptos" w:cs="Times New Roman"/>
                <w:sz w:val="18"/>
                <w:szCs w:val="18"/>
              </w:rPr>
              <w:t>C{AS,ScS}</w:t>
            </w:r>
          </w:p>
        </w:tc>
        <w:tc>
          <w:tcPr>
            <w:tcW w:w="552" w:type="dxa"/>
          </w:tcPr>
          <w:p w14:paraId="6691E3C9"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05DC884A"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71" w:type="dxa"/>
          </w:tcPr>
          <w:p w14:paraId="7865326E"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47" w:type="dxa"/>
          </w:tcPr>
          <w:p w14:paraId="5D4CA4F7"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552" w:type="dxa"/>
          </w:tcPr>
          <w:p w14:paraId="60616D12"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14A24779"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92" w:type="dxa"/>
          </w:tcPr>
          <w:p w14:paraId="309CB111"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67" w:type="dxa"/>
          </w:tcPr>
          <w:p w14:paraId="0641B74A"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610" w:type="dxa"/>
          </w:tcPr>
          <w:p w14:paraId="22214AC1"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43" w:type="dxa"/>
          </w:tcPr>
          <w:p w14:paraId="723DA2C8"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419AB63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674E0512"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11B52D0E" w14:textId="77777777" w:rsidTr="006F4519">
        <w:trPr>
          <w:trHeight w:val="289"/>
        </w:trPr>
        <w:tc>
          <w:tcPr>
            <w:tcW w:w="1406" w:type="dxa"/>
          </w:tcPr>
          <w:p w14:paraId="30A9F655" w14:textId="77777777" w:rsidR="004A0A0D" w:rsidRPr="0003767D" w:rsidRDefault="004A0A0D" w:rsidP="006F4519">
            <w:pPr>
              <w:jc w:val="center"/>
              <w:rPr>
                <w:rFonts w:cs="Times New Roman"/>
                <w:sz w:val="18"/>
                <w:szCs w:val="18"/>
              </w:rPr>
            </w:pPr>
            <w:r w:rsidRPr="0003767D">
              <w:rPr>
                <w:rFonts w:eastAsia="Aptos" w:cs="Times New Roman"/>
                <w:sz w:val="18"/>
                <w:szCs w:val="18"/>
              </w:rPr>
              <w:t>SC{}</w:t>
            </w:r>
          </w:p>
        </w:tc>
        <w:tc>
          <w:tcPr>
            <w:tcW w:w="552" w:type="dxa"/>
          </w:tcPr>
          <w:p w14:paraId="035BE98F"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781BBBC8"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5AFFE7A2"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47" w:type="dxa"/>
          </w:tcPr>
          <w:p w14:paraId="266614FC"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353FC6F0"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6ABFB249"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5727973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24E062F6"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610" w:type="dxa"/>
          </w:tcPr>
          <w:p w14:paraId="4F412C44"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843" w:type="dxa"/>
          </w:tcPr>
          <w:p w14:paraId="124C0FB0"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0B028465"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7A9DC5AB"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r>
      <w:tr w:rsidR="004A0A0D" w:rsidRPr="0003767D" w14:paraId="6E6D8E94" w14:textId="77777777" w:rsidTr="006F4519">
        <w:trPr>
          <w:trHeight w:val="289"/>
        </w:trPr>
        <w:tc>
          <w:tcPr>
            <w:tcW w:w="1406" w:type="dxa"/>
          </w:tcPr>
          <w:p w14:paraId="6E8E3658" w14:textId="77777777" w:rsidR="004A0A0D" w:rsidRPr="0003767D" w:rsidRDefault="004A0A0D" w:rsidP="006F4519">
            <w:pPr>
              <w:jc w:val="center"/>
              <w:rPr>
                <w:rFonts w:cs="Times New Roman"/>
                <w:sz w:val="18"/>
                <w:szCs w:val="18"/>
              </w:rPr>
            </w:pPr>
            <w:r w:rsidRPr="0003767D">
              <w:rPr>
                <w:rFonts w:eastAsia="Aptos" w:cs="Times New Roman"/>
                <w:sz w:val="18"/>
                <w:szCs w:val="18"/>
              </w:rPr>
              <w:t>SC{AS}</w:t>
            </w:r>
          </w:p>
        </w:tc>
        <w:tc>
          <w:tcPr>
            <w:tcW w:w="552" w:type="dxa"/>
          </w:tcPr>
          <w:p w14:paraId="60C7BA04"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69380298"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24C8649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47" w:type="dxa"/>
          </w:tcPr>
          <w:p w14:paraId="36C72FB3"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127DA6C5"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797384A4"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92" w:type="dxa"/>
          </w:tcPr>
          <w:p w14:paraId="5FB486CE"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7" w:type="dxa"/>
          </w:tcPr>
          <w:p w14:paraId="2BA47729"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610" w:type="dxa"/>
          </w:tcPr>
          <w:p w14:paraId="5F7C3011"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843" w:type="dxa"/>
          </w:tcPr>
          <w:p w14:paraId="3A4CE3A7"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889" w:type="dxa"/>
          </w:tcPr>
          <w:p w14:paraId="32C65197"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1065" w:type="dxa"/>
          </w:tcPr>
          <w:p w14:paraId="7D34D21D"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4EA2EBFC" w14:textId="77777777" w:rsidTr="006F4519">
        <w:trPr>
          <w:trHeight w:val="289"/>
        </w:trPr>
        <w:tc>
          <w:tcPr>
            <w:tcW w:w="1406" w:type="dxa"/>
          </w:tcPr>
          <w:p w14:paraId="7C03C144" w14:textId="77777777" w:rsidR="004A0A0D" w:rsidRPr="0003767D" w:rsidRDefault="004A0A0D" w:rsidP="006F4519">
            <w:pPr>
              <w:jc w:val="center"/>
              <w:rPr>
                <w:rFonts w:cs="Times New Roman"/>
                <w:sz w:val="18"/>
                <w:szCs w:val="18"/>
              </w:rPr>
            </w:pPr>
            <w:r w:rsidRPr="0003767D">
              <w:rPr>
                <w:rFonts w:eastAsia="Aptos" w:cs="Times New Roman"/>
                <w:sz w:val="18"/>
                <w:szCs w:val="18"/>
              </w:rPr>
              <w:t>SC{ScS}</w:t>
            </w:r>
          </w:p>
        </w:tc>
        <w:tc>
          <w:tcPr>
            <w:tcW w:w="552" w:type="dxa"/>
          </w:tcPr>
          <w:p w14:paraId="371A577F"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089B7E7A"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71" w:type="dxa"/>
          </w:tcPr>
          <w:p w14:paraId="504FD1E8"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47" w:type="dxa"/>
          </w:tcPr>
          <w:p w14:paraId="213484FA"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552" w:type="dxa"/>
          </w:tcPr>
          <w:p w14:paraId="76DE4089"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475EC02E"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792" w:type="dxa"/>
          </w:tcPr>
          <w:p w14:paraId="18FF7AA8"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67" w:type="dxa"/>
          </w:tcPr>
          <w:p w14:paraId="1C113F9F"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610" w:type="dxa"/>
          </w:tcPr>
          <w:p w14:paraId="5CC28044"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843" w:type="dxa"/>
          </w:tcPr>
          <w:p w14:paraId="2CBF91D0" w14:textId="77777777" w:rsidR="004A0A0D" w:rsidRPr="0003767D" w:rsidRDefault="004A0A0D" w:rsidP="006F4519">
            <w:pPr>
              <w:jc w:val="center"/>
              <w:rPr>
                <w:rFonts w:cs="Times New Roman"/>
                <w:sz w:val="18"/>
                <w:szCs w:val="18"/>
              </w:rPr>
            </w:pPr>
            <w:r w:rsidRPr="0003767D">
              <w:rPr>
                <w:rFonts w:eastAsia="Aptos" w:cs="Times New Roman"/>
                <w:sz w:val="18"/>
                <w:szCs w:val="18"/>
              </w:rPr>
              <w:t>-</w:t>
            </w:r>
          </w:p>
        </w:tc>
        <w:tc>
          <w:tcPr>
            <w:tcW w:w="889" w:type="dxa"/>
          </w:tcPr>
          <w:p w14:paraId="4C499B9F"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c>
          <w:tcPr>
            <w:tcW w:w="1065" w:type="dxa"/>
          </w:tcPr>
          <w:p w14:paraId="3EE41268" w14:textId="77777777" w:rsidR="004A0A0D" w:rsidRPr="0003767D" w:rsidRDefault="004A0A0D" w:rsidP="006F4519">
            <w:pPr>
              <w:jc w:val="center"/>
              <w:rPr>
                <w:rFonts w:cs="Times New Roman"/>
                <w:sz w:val="18"/>
                <w:szCs w:val="18"/>
              </w:rPr>
            </w:pPr>
            <w:r w:rsidRPr="0003767D">
              <w:rPr>
                <w:rFonts w:eastAsia="Aptos" w:cs="Times New Roman"/>
                <w:sz w:val="18"/>
                <w:szCs w:val="18"/>
              </w:rPr>
              <w:t>WO</w:t>
            </w:r>
          </w:p>
        </w:tc>
      </w:tr>
      <w:tr w:rsidR="004A0A0D" w:rsidRPr="0003767D" w14:paraId="07FE4901" w14:textId="77777777" w:rsidTr="006F4519">
        <w:trPr>
          <w:trHeight w:val="289"/>
        </w:trPr>
        <w:tc>
          <w:tcPr>
            <w:tcW w:w="1406" w:type="dxa"/>
          </w:tcPr>
          <w:p w14:paraId="5B43F1F8" w14:textId="77777777" w:rsidR="004A0A0D" w:rsidRPr="0003767D" w:rsidRDefault="004A0A0D" w:rsidP="006F4519">
            <w:pPr>
              <w:jc w:val="center"/>
              <w:rPr>
                <w:rFonts w:cs="Times New Roman"/>
                <w:sz w:val="18"/>
                <w:szCs w:val="18"/>
              </w:rPr>
            </w:pPr>
            <w:r w:rsidRPr="0003767D">
              <w:rPr>
                <w:rFonts w:eastAsia="Aptos" w:cs="Times New Roman"/>
                <w:sz w:val="18"/>
                <w:szCs w:val="18"/>
              </w:rPr>
              <w:t>SC{AS, ScS}</w:t>
            </w:r>
          </w:p>
        </w:tc>
        <w:tc>
          <w:tcPr>
            <w:tcW w:w="552" w:type="dxa"/>
          </w:tcPr>
          <w:p w14:paraId="58A6A59D"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19" w:type="dxa"/>
          </w:tcPr>
          <w:p w14:paraId="0C2C4ECE"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71" w:type="dxa"/>
          </w:tcPr>
          <w:p w14:paraId="1AD7F55A"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47" w:type="dxa"/>
          </w:tcPr>
          <w:p w14:paraId="69EC403B"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552" w:type="dxa"/>
          </w:tcPr>
          <w:p w14:paraId="2768FCAA"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39" w:type="dxa"/>
          </w:tcPr>
          <w:p w14:paraId="01B1C873"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792" w:type="dxa"/>
          </w:tcPr>
          <w:p w14:paraId="1C638A38"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67" w:type="dxa"/>
          </w:tcPr>
          <w:p w14:paraId="31BA40CB"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610" w:type="dxa"/>
          </w:tcPr>
          <w:p w14:paraId="515469F0"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843" w:type="dxa"/>
          </w:tcPr>
          <w:p w14:paraId="2E70ECE3"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889" w:type="dxa"/>
          </w:tcPr>
          <w:p w14:paraId="3D3C8BFE" w14:textId="77777777" w:rsidR="004A0A0D" w:rsidRPr="0003767D" w:rsidRDefault="004A0A0D" w:rsidP="006F4519">
            <w:pPr>
              <w:jc w:val="center"/>
              <w:rPr>
                <w:rFonts w:cs="Times New Roman"/>
                <w:sz w:val="18"/>
                <w:szCs w:val="18"/>
              </w:rPr>
            </w:pPr>
            <w:r w:rsidRPr="0003767D">
              <w:rPr>
                <w:rFonts w:eastAsia="Aptos" w:cs="Times New Roman"/>
                <w:sz w:val="18"/>
                <w:szCs w:val="18"/>
              </w:rPr>
              <w:t>RO</w:t>
            </w:r>
          </w:p>
        </w:tc>
        <w:tc>
          <w:tcPr>
            <w:tcW w:w="1065" w:type="dxa"/>
          </w:tcPr>
          <w:p w14:paraId="56D36CB5" w14:textId="77777777" w:rsidR="004A0A0D" w:rsidRPr="0003767D" w:rsidRDefault="004A0A0D" w:rsidP="006F4519">
            <w:pPr>
              <w:jc w:val="center"/>
              <w:rPr>
                <w:rFonts w:cs="Times New Roman"/>
                <w:sz w:val="18"/>
                <w:szCs w:val="18"/>
              </w:rPr>
            </w:pPr>
            <w:r w:rsidRPr="0003767D">
              <w:rPr>
                <w:rFonts w:eastAsia="Aptos" w:cs="Times New Roman"/>
                <w:sz w:val="18"/>
                <w:szCs w:val="18"/>
              </w:rPr>
              <w:t>RW</w:t>
            </w:r>
          </w:p>
        </w:tc>
      </w:tr>
    </w:tbl>
    <w:p w14:paraId="41435865" w14:textId="77777777" w:rsidR="004A0A0D" w:rsidRDefault="004A0A0D" w:rsidP="004A0A0D">
      <w:pPr>
        <w:rPr>
          <w:rFonts w:cs="Times New Roman"/>
        </w:rPr>
      </w:pPr>
    </w:p>
    <w:p w14:paraId="234AFF21" w14:textId="77777777" w:rsidR="009950D8" w:rsidRPr="0003767D" w:rsidRDefault="009950D8" w:rsidP="009950D8">
      <w:pPr>
        <w:pStyle w:val="Ttulo1"/>
        <w:spacing w:after="0" w:line="360" w:lineRule="auto"/>
        <w:rPr>
          <w:rFonts w:cs="Times New Roman"/>
          <w:b w:val="0"/>
          <w:bCs/>
        </w:rPr>
      </w:pPr>
      <w:r w:rsidRPr="0003767D">
        <w:rPr>
          <w:rFonts w:cs="Times New Roman"/>
          <w:bCs/>
        </w:rPr>
        <w:t>2. Análise de "Cheating" (BLP)</w:t>
      </w:r>
    </w:p>
    <w:p w14:paraId="0F2A6B3C" w14:textId="77777777" w:rsidR="009950D8" w:rsidRPr="0003767D" w:rsidRDefault="009950D8" w:rsidP="009950D8">
      <w:pPr>
        <w:pStyle w:val="Ttulo2"/>
        <w:spacing w:after="0" w:line="360" w:lineRule="auto"/>
        <w:rPr>
          <w:rFonts w:cs="Times New Roman"/>
          <w:b w:val="0"/>
          <w:bCs/>
        </w:rPr>
      </w:pPr>
      <w:r w:rsidRPr="0003767D">
        <w:rPr>
          <w:rFonts w:cs="Times New Roman"/>
          <w:bCs/>
        </w:rPr>
        <w:t>2.1 Propriedades Fundamentais do Modelo Bell-LaPadula</w:t>
      </w:r>
    </w:p>
    <w:p w14:paraId="696092E5" w14:textId="77777777" w:rsidR="009950D8" w:rsidRPr="0003767D" w:rsidRDefault="009950D8" w:rsidP="009950D8">
      <w:pPr>
        <w:spacing w:after="0" w:line="360" w:lineRule="auto"/>
        <w:rPr>
          <w:rFonts w:cs="Times New Roman"/>
        </w:rPr>
      </w:pPr>
      <w:r w:rsidRPr="0003767D">
        <w:rPr>
          <w:rFonts w:cs="Times New Roman"/>
        </w:rPr>
        <w:t>O modelo BLP impõe duas regras para controlar o fluxo de informação:​</w:t>
      </w:r>
    </w:p>
    <w:p w14:paraId="38F03A93" w14:textId="77777777" w:rsidR="009950D8" w:rsidRPr="0003767D" w:rsidRDefault="009950D8" w:rsidP="009950D8">
      <w:pPr>
        <w:numPr>
          <w:ilvl w:val="0"/>
          <w:numId w:val="98"/>
        </w:numPr>
        <w:spacing w:after="0" w:line="360" w:lineRule="auto"/>
        <w:rPr>
          <w:rFonts w:cs="Times New Roman"/>
        </w:rPr>
      </w:pPr>
      <w:r w:rsidRPr="0003767D">
        <w:rPr>
          <w:rFonts w:cs="Times New Roman"/>
        </w:rPr>
        <w:t>Simple Security Property (No Read Up):</w:t>
      </w:r>
      <w:r w:rsidRPr="0003767D">
        <w:rPr>
          <w:rFonts w:cs="Times New Roman"/>
        </w:rPr>
        <w:br/>
        <w:t>Um sujeito </w:t>
      </w:r>
      <m:oMath>
        <m:r>
          <w:rPr>
            <w:rFonts w:ascii="Cambria Math" w:hAnsi="Cambria Math" w:cs="Times New Roman"/>
          </w:rPr>
          <m:t>S</m:t>
        </m:r>
      </m:oMath>
      <w:r w:rsidRPr="0003767D">
        <w:rPr>
          <w:rFonts w:cs="Times New Roman"/>
        </w:rPr>
        <w:t> pode ler um objeto </w:t>
      </w:r>
      <m:oMath>
        <m:r>
          <w:rPr>
            <w:rFonts w:ascii="Cambria Math" w:hAnsi="Cambria Math" w:cs="Times New Roman"/>
          </w:rPr>
          <m:t>O</m:t>
        </m:r>
      </m:oMath>
      <w:r w:rsidRPr="0003767D">
        <w:rPr>
          <w:rFonts w:cs="Times New Roman"/>
        </w:rPr>
        <w:t> se e somente se:</w:t>
      </w:r>
    </w:p>
    <w:p w14:paraId="7303FC01" w14:textId="77777777" w:rsidR="009950D8" w:rsidRPr="0003767D" w:rsidRDefault="009950D8" w:rsidP="009950D8">
      <w:pPr>
        <w:spacing w:after="0" w:line="360" w:lineRule="auto"/>
        <w:rPr>
          <w:rFonts w:cs="Times New Roman"/>
        </w:rPr>
      </w:pPr>
      <m:oMathPara>
        <m:oMath>
          <m:r>
            <w:rPr>
              <w:rFonts w:ascii="Cambria Math" w:hAnsi="Cambria Math" w:cs="Times New Roman"/>
            </w:rPr>
            <w:lastRenderedPageBreak/>
            <m:t>L(S)≥L(O)</m:t>
          </m:r>
          <m:r>
            <m:rPr>
              <m:sty m:val="p"/>
            </m:rPr>
            <w:rPr>
              <w:rFonts w:ascii="Cambria Math" w:hAnsi="Cambria Math" w:cs="Times New Roman"/>
            </w:rPr>
            <w:br/>
          </m:r>
        </m:oMath>
      </m:oMathPara>
    </w:p>
    <w:p w14:paraId="7AE7B410" w14:textId="77777777" w:rsidR="009950D8" w:rsidRPr="0003767D" w:rsidRDefault="009950D8" w:rsidP="009950D8">
      <w:pPr>
        <w:spacing w:after="0" w:line="360" w:lineRule="auto"/>
        <w:rPr>
          <w:rFonts w:cs="Times New Roman"/>
        </w:rPr>
      </w:pPr>
      <w:r w:rsidRPr="0003767D">
        <w:rPr>
          <w:rFonts w:cs="Times New Roman"/>
        </w:rPr>
        <w:t>Ou seja, a etiqueta do sujeito domina a etiqueta do objeto.</w:t>
      </w:r>
    </w:p>
    <w:p w14:paraId="25F3B3D7" w14:textId="77777777" w:rsidR="009950D8" w:rsidRPr="0003767D" w:rsidRDefault="009950D8" w:rsidP="009950D8">
      <w:pPr>
        <w:numPr>
          <w:ilvl w:val="0"/>
          <w:numId w:val="98"/>
        </w:numPr>
        <w:spacing w:after="0" w:line="360" w:lineRule="auto"/>
        <w:rPr>
          <w:rFonts w:cs="Times New Roman"/>
        </w:rPr>
      </w:pPr>
      <w:r w:rsidRPr="0003767D">
        <w:rPr>
          <w:rFonts w:cs="Times New Roman"/>
        </w:rPr>
        <w:t>*-Property (No Write Down):</w:t>
      </w:r>
      <w:r w:rsidRPr="0003767D">
        <w:rPr>
          <w:rFonts w:cs="Times New Roman"/>
        </w:rPr>
        <w:br/>
        <w:t>Um sujeito </w:t>
      </w:r>
      <m:oMath>
        <m:r>
          <w:rPr>
            <w:rFonts w:ascii="Cambria Math" w:hAnsi="Cambria Math" w:cs="Times New Roman"/>
          </w:rPr>
          <m:t>S</m:t>
        </m:r>
      </m:oMath>
      <w:r w:rsidRPr="0003767D">
        <w:rPr>
          <w:rFonts w:cs="Times New Roman"/>
        </w:rPr>
        <w:t> pode escrever num objeto </w:t>
      </w:r>
      <m:oMath>
        <m:r>
          <w:rPr>
            <w:rFonts w:ascii="Cambria Math" w:hAnsi="Cambria Math" w:cs="Times New Roman"/>
          </w:rPr>
          <m:t>O</m:t>
        </m:r>
      </m:oMath>
      <w:r w:rsidRPr="0003767D">
        <w:rPr>
          <w:rFonts w:cs="Times New Roman"/>
        </w:rPr>
        <w:t> se e somente se:</w:t>
      </w:r>
    </w:p>
    <w:p w14:paraId="1146F37C" w14:textId="77777777" w:rsidR="009950D8" w:rsidRPr="0003767D" w:rsidRDefault="009950D8" w:rsidP="009950D8">
      <w:pPr>
        <w:spacing w:after="0" w:line="360" w:lineRule="auto"/>
        <w:rPr>
          <w:rFonts w:cs="Times New Roman"/>
        </w:rPr>
      </w:pPr>
      <m:oMathPara>
        <m:oMath>
          <m:r>
            <w:rPr>
              <w:rFonts w:ascii="Cambria Math" w:hAnsi="Cambria Math" w:cs="Times New Roman"/>
            </w:rPr>
            <m:t>L(O)≥L(S)</m:t>
          </m:r>
          <m:r>
            <m:rPr>
              <m:sty m:val="p"/>
            </m:rPr>
            <w:rPr>
              <w:rFonts w:ascii="Cambria Math" w:hAnsi="Cambria Math" w:cs="Times New Roman"/>
            </w:rPr>
            <w:br/>
          </m:r>
        </m:oMath>
      </m:oMathPara>
    </w:p>
    <w:p w14:paraId="4FA2FAE6" w14:textId="5918FB8D" w:rsidR="004A0A0D" w:rsidRDefault="009950D8" w:rsidP="009950D8">
      <w:pPr>
        <w:spacing w:after="0" w:line="360" w:lineRule="auto"/>
        <w:rPr>
          <w:rFonts w:cs="Times New Roman"/>
        </w:rPr>
      </w:pPr>
      <w:r w:rsidRPr="0003767D">
        <w:rPr>
          <w:rFonts w:cs="Times New Roman"/>
        </w:rPr>
        <w:t>Ou seja, a etiqueta do objeto domina a etiqueta do sujeito.</w:t>
      </w:r>
    </w:p>
    <w:p w14:paraId="46AF5906" w14:textId="77777777" w:rsidR="004A0A0D" w:rsidRPr="0003767D" w:rsidRDefault="004A0A0D" w:rsidP="004A0A0D">
      <w:pPr>
        <w:pStyle w:val="Ttulo2"/>
        <w:spacing w:after="0" w:line="360" w:lineRule="auto"/>
        <w:rPr>
          <w:rFonts w:cs="Times New Roman"/>
          <w:b w:val="0"/>
          <w:bCs/>
        </w:rPr>
      </w:pPr>
      <w:bookmarkStart w:id="10" w:name="_Toc223013530"/>
      <w:r w:rsidRPr="0003767D">
        <w:rPr>
          <w:rFonts w:cs="Times New Roman"/>
          <w:bCs/>
        </w:rPr>
        <w:t>2.2 Cenário: Pode um Estudante ler um documento criado por um Professor?</w:t>
      </w:r>
      <w:bookmarkEnd w:id="10"/>
    </w:p>
    <w:p w14:paraId="4FF70D27" w14:textId="77777777" w:rsidR="004A0A0D" w:rsidRPr="0003767D" w:rsidRDefault="004A0A0D" w:rsidP="004A0A0D">
      <w:pPr>
        <w:spacing w:after="0" w:line="360" w:lineRule="auto"/>
        <w:rPr>
          <w:rFonts w:cs="Times New Roman"/>
        </w:rPr>
      </w:pPr>
      <w:r w:rsidRPr="0003767D">
        <w:rPr>
          <w:rFonts w:cs="Times New Roman"/>
        </w:rPr>
        <w:t>Dados:</w:t>
      </w:r>
    </w:p>
    <w:p w14:paraId="53C06011" w14:textId="77777777" w:rsidR="004A0A0D" w:rsidRPr="0003767D" w:rsidRDefault="004A0A0D" w:rsidP="004A0A0D">
      <w:pPr>
        <w:numPr>
          <w:ilvl w:val="0"/>
          <w:numId w:val="99"/>
        </w:numPr>
        <w:spacing w:after="0" w:line="360" w:lineRule="auto"/>
        <w:rPr>
          <w:rFonts w:cs="Times New Roman"/>
        </w:rPr>
      </w:pPr>
      <w:r w:rsidRPr="0003767D">
        <w:rPr>
          <w:rFonts w:cs="Times New Roman"/>
        </w:rPr>
        <w:t>Estudante: </w:t>
      </w:r>
      <m:oMath>
        <m:d>
          <m:dPr>
            <m:ctrlPr>
              <w:rPr>
                <w:rFonts w:ascii="Cambria Math" w:hAnsi="Cambria Math" w:cs="Times New Roman"/>
              </w:rPr>
            </m:ctrlPr>
          </m:dPr>
          <m:e>
            <m:r>
              <w:rPr>
                <w:rFonts w:ascii="Cambria Math" w:hAnsi="Cambria Math" w:cs="Times New Roman"/>
              </w:rPr>
              <m:t>C,{AS}</m:t>
            </m:r>
          </m:e>
        </m:d>
      </m:oMath>
    </w:p>
    <w:p w14:paraId="16325048" w14:textId="77777777" w:rsidR="004A0A0D" w:rsidRPr="0003767D" w:rsidRDefault="004A0A0D" w:rsidP="004A0A0D">
      <w:pPr>
        <w:numPr>
          <w:ilvl w:val="0"/>
          <w:numId w:val="99"/>
        </w:numPr>
        <w:spacing w:after="0" w:line="360" w:lineRule="auto"/>
        <w:rPr>
          <w:rFonts w:cs="Times New Roman"/>
        </w:rPr>
      </w:pPr>
      <w:r w:rsidRPr="0003767D">
        <w:rPr>
          <w:rFonts w:cs="Times New Roman"/>
        </w:rPr>
        <w:t>Professor: </w:t>
      </w:r>
      <m:oMath>
        <m:d>
          <m:dPr>
            <m:ctrlPr>
              <w:rPr>
                <w:rFonts w:ascii="Cambria Math" w:hAnsi="Cambria Math" w:cs="Times New Roman"/>
              </w:rPr>
            </m:ctrlPr>
          </m:dPr>
          <m:e>
            <m:r>
              <w:rPr>
                <w:rFonts w:ascii="Cambria Math" w:hAnsi="Cambria Math" w:cs="Times New Roman"/>
              </w:rPr>
              <m:t>C,{AS,ScS}</m:t>
            </m:r>
          </m:e>
        </m:d>
      </m:oMath>
    </w:p>
    <w:p w14:paraId="233EA769" w14:textId="77777777" w:rsidR="004A0A0D" w:rsidRPr="0003767D" w:rsidRDefault="004A0A0D" w:rsidP="004A0A0D">
      <w:pPr>
        <w:numPr>
          <w:ilvl w:val="0"/>
          <w:numId w:val="99"/>
        </w:numPr>
        <w:spacing w:after="0" w:line="360" w:lineRule="auto"/>
        <w:rPr>
          <w:rFonts w:cs="Times New Roman"/>
        </w:rPr>
      </w:pPr>
      <w:r w:rsidRPr="0003767D">
        <w:rPr>
          <w:rFonts w:cs="Times New Roman"/>
        </w:rPr>
        <w:t>Documento criado pelo Professor (assumindo a mesma etiqueta do criador): </w:t>
      </w:r>
      <m:oMath>
        <m:d>
          <m:dPr>
            <m:ctrlPr>
              <w:rPr>
                <w:rFonts w:ascii="Cambria Math" w:hAnsi="Cambria Math" w:cs="Times New Roman"/>
              </w:rPr>
            </m:ctrlPr>
          </m:dPr>
          <m:e>
            <m:r>
              <w:rPr>
                <w:rFonts w:ascii="Cambria Math" w:hAnsi="Cambria Math" w:cs="Times New Roman"/>
              </w:rPr>
              <m:t>C,{AS,ScS}</m:t>
            </m:r>
          </m:e>
        </m:d>
      </m:oMath>
    </w:p>
    <w:p w14:paraId="35A92509" w14:textId="77777777" w:rsidR="004A0A0D" w:rsidRPr="0003767D" w:rsidRDefault="004A0A0D" w:rsidP="004A0A0D">
      <w:pPr>
        <w:spacing w:after="0" w:line="360" w:lineRule="auto"/>
        <w:rPr>
          <w:rFonts w:cs="Times New Roman"/>
        </w:rPr>
      </w:pPr>
      <w:r w:rsidRPr="0003767D">
        <w:rPr>
          <w:rFonts w:cs="Times New Roman"/>
        </w:rPr>
        <w:t>Análise formal:</w:t>
      </w:r>
    </w:p>
    <w:p w14:paraId="34FEA575" w14:textId="77777777" w:rsidR="004A0A0D" w:rsidRPr="0003767D" w:rsidRDefault="004A0A0D" w:rsidP="004A0A0D">
      <w:pPr>
        <w:spacing w:after="0" w:line="360" w:lineRule="auto"/>
        <w:rPr>
          <w:rFonts w:cs="Times New Roman"/>
        </w:rPr>
      </w:pPr>
      <w:r w:rsidRPr="0003767D">
        <w:rPr>
          <w:rFonts w:cs="Times New Roman"/>
        </w:rPr>
        <w:t>Para o Estudante ler o documento, aplicamos a Simple Security Property:</w:t>
      </w:r>
    </w:p>
    <w:p w14:paraId="281E5585" w14:textId="77777777" w:rsidR="004A0A0D" w:rsidRPr="0003767D" w:rsidRDefault="004A0A0D" w:rsidP="004A0A0D">
      <w:pPr>
        <w:spacing w:after="0" w:line="360" w:lineRule="auto"/>
        <w:rPr>
          <w:rFonts w:cs="Times New Roman"/>
        </w:rPr>
      </w:pPr>
      <m:oMathPara>
        <m:oMath>
          <m:r>
            <w:rPr>
              <w:rFonts w:ascii="Cambria Math" w:hAnsi="Cambria Math" w:cs="Times New Roman"/>
            </w:rPr>
            <m:t>L(</m:t>
          </m:r>
          <m:r>
            <m:rPr>
              <m:nor/>
            </m:rPr>
            <w:rPr>
              <w:rFonts w:cs="Times New Roman"/>
            </w:rPr>
            <m:t>Estudante</m:t>
          </m:r>
          <m:r>
            <w:rPr>
              <w:rFonts w:ascii="Cambria Math" w:hAnsi="Cambria Math" w:cs="Times New Roman"/>
            </w:rPr>
            <m:t>)≥L(</m:t>
          </m:r>
          <m:r>
            <m:rPr>
              <m:nor/>
            </m:rPr>
            <w:rPr>
              <w:rFonts w:cs="Times New Roman"/>
            </w:rPr>
            <m:t>Documento</m:t>
          </m:r>
          <m:r>
            <w:rPr>
              <w:rFonts w:ascii="Cambria Math" w:hAnsi="Cambria Math" w:cs="Times New Roman"/>
            </w:rPr>
            <m:t>)?</m:t>
          </m:r>
          <m:r>
            <m:rPr>
              <m:sty m:val="p"/>
            </m:rPr>
            <w:rPr>
              <w:rFonts w:ascii="Cambria Math" w:hAnsi="Cambria Math" w:cs="Times New Roman"/>
            </w:rPr>
            <w:br/>
          </m:r>
        </m:oMath>
        <m:oMath>
          <m:r>
            <w:rPr>
              <w:rFonts w:ascii="Cambria Math" w:hAnsi="Cambria Math" w:cs="Times New Roman"/>
            </w:rPr>
            <m:t>(C,{AS})≥(C,{AS,ScS})?</m:t>
          </m:r>
          <m:r>
            <m:rPr>
              <m:sty m:val="p"/>
            </m:rPr>
            <w:rPr>
              <w:rFonts w:ascii="Cambria Math" w:hAnsi="Cambria Math" w:cs="Times New Roman"/>
            </w:rPr>
            <w:br/>
          </m:r>
        </m:oMath>
      </m:oMathPara>
    </w:p>
    <w:p w14:paraId="2EC384E4" w14:textId="77777777" w:rsidR="004A0A0D" w:rsidRPr="0003767D" w:rsidRDefault="004A0A0D" w:rsidP="004A0A0D">
      <w:pPr>
        <w:spacing w:after="0" w:line="360" w:lineRule="auto"/>
        <w:rPr>
          <w:rFonts w:cs="Times New Roman"/>
        </w:rPr>
      </w:pPr>
      <w:r w:rsidRPr="0003767D">
        <w:rPr>
          <w:rFonts w:cs="Times New Roman"/>
        </w:rPr>
        <w:t>Verificação da dominação:</w:t>
      </w:r>
    </w:p>
    <w:p w14:paraId="1DCDF3CD" w14:textId="77777777" w:rsidR="004A0A0D" w:rsidRPr="0003767D" w:rsidRDefault="004A0A0D" w:rsidP="004A0A0D">
      <w:pPr>
        <w:numPr>
          <w:ilvl w:val="0"/>
          <w:numId w:val="100"/>
        </w:numPr>
        <w:spacing w:after="0" w:line="360" w:lineRule="auto"/>
        <w:rPr>
          <w:rFonts w:cs="Times New Roman"/>
        </w:rPr>
      </w:pPr>
      <w:r w:rsidRPr="0003767D">
        <w:rPr>
          <w:rFonts w:cs="Times New Roman"/>
        </w:rPr>
        <w:t>Níveis: </w:t>
      </w:r>
      <m:oMath>
        <m:r>
          <w:rPr>
            <w:rFonts w:ascii="Cambria Math" w:hAnsi="Cambria Math" w:cs="Times New Roman"/>
          </w:rPr>
          <m:t>C≥C</m:t>
        </m:r>
      </m:oMath>
      <w:r w:rsidRPr="0003767D">
        <w:rPr>
          <w:rFonts w:cs="Times New Roman"/>
        </w:rPr>
        <w:t> </w:t>
      </w:r>
    </w:p>
    <w:p w14:paraId="010EB234" w14:textId="77777777" w:rsidR="004A0A0D" w:rsidRPr="0003767D" w:rsidRDefault="004A0A0D" w:rsidP="004A0A0D">
      <w:pPr>
        <w:numPr>
          <w:ilvl w:val="0"/>
          <w:numId w:val="100"/>
        </w:numPr>
        <w:spacing w:after="0" w:line="360" w:lineRule="auto"/>
        <w:rPr>
          <w:rFonts w:cs="Times New Roman"/>
        </w:rPr>
      </w:pPr>
      <w:r w:rsidRPr="0003767D">
        <w:rPr>
          <w:rFonts w:cs="Times New Roman"/>
        </w:rPr>
        <w:t>Categorias: </w:t>
      </w:r>
      <m:oMath>
        <m:d>
          <m:dPr>
            <m:begChr m:val="{"/>
            <m:endChr m:val="}"/>
            <m:ctrlPr>
              <w:rPr>
                <w:rFonts w:ascii="Cambria Math" w:hAnsi="Cambria Math" w:cs="Times New Roman"/>
              </w:rPr>
            </m:ctrlPr>
          </m:dPr>
          <m:e>
            <m:r>
              <w:rPr>
                <w:rFonts w:ascii="Cambria Math" w:hAnsi="Cambria Math" w:cs="Times New Roman"/>
              </w:rPr>
              <m:t>AS}⊇{AS,ScS</m:t>
            </m:r>
          </m:e>
        </m:d>
      </m:oMath>
      <w:r w:rsidRPr="0003767D">
        <w:rPr>
          <w:rFonts w:cs="Times New Roman"/>
        </w:rPr>
        <w:t> ? NÃO </w:t>
      </w:r>
    </w:p>
    <w:p w14:paraId="2BD7273E" w14:textId="77777777" w:rsidR="004A0A0D" w:rsidRPr="0003767D" w:rsidRDefault="004A0A0D" w:rsidP="004A0A0D">
      <w:pPr>
        <w:spacing w:after="0" w:line="360" w:lineRule="auto"/>
        <w:rPr>
          <w:rFonts w:cs="Times New Roman"/>
        </w:rPr>
      </w:pPr>
      <w:r w:rsidRPr="0003767D">
        <w:rPr>
          <w:rFonts w:cs="Times New Roman"/>
        </w:rPr>
        <w:t xml:space="preserve">Conclusão: </w:t>
      </w:r>
      <m:oMath>
        <m:d>
          <m:dPr>
            <m:ctrlPr>
              <w:rPr>
                <w:rFonts w:ascii="Cambria Math" w:hAnsi="Cambria Math" w:cs="Times New Roman"/>
              </w:rPr>
            </m:ctrlPr>
          </m:dPr>
          <m:e>
            <m:r>
              <w:rPr>
                <w:rFonts w:ascii="Cambria Math" w:hAnsi="Cambria Math" w:cs="Times New Roman"/>
              </w:rPr>
              <m:t>C,{AS})≱(C,{AS,ScS}</m:t>
            </m:r>
          </m:e>
        </m:d>
      </m:oMath>
      <w:r w:rsidRPr="0003767D">
        <w:rPr>
          <w:rFonts w:cs="Times New Roman"/>
        </w:rPr>
        <w:t>, logo o acesso É NEGADO.</w:t>
      </w:r>
      <w:r w:rsidRPr="0003767D">
        <w:rPr>
          <w:rFonts w:cs="Times New Roman"/>
        </w:rPr>
        <w:br/>
        <w:t>Resposta: NÃO, o estudante não pode ler o documento do professor.</w:t>
      </w:r>
    </w:p>
    <w:p w14:paraId="780951C2" w14:textId="77777777" w:rsidR="004A0A0D" w:rsidRPr="0003767D" w:rsidRDefault="004A0A0D" w:rsidP="004A0A0D">
      <w:pPr>
        <w:spacing w:after="0" w:line="360" w:lineRule="auto"/>
        <w:rPr>
          <w:rFonts w:cs="Times New Roman"/>
          <w:b/>
          <w:bCs/>
        </w:rPr>
      </w:pPr>
    </w:p>
    <w:p w14:paraId="18927BD3" w14:textId="77777777" w:rsidR="004A0A0D" w:rsidRPr="0003767D" w:rsidRDefault="004A0A0D" w:rsidP="004A0A0D">
      <w:pPr>
        <w:pStyle w:val="Ttulo2"/>
        <w:rPr>
          <w:rFonts w:cs="Times New Roman"/>
          <w:b w:val="0"/>
          <w:bCs/>
        </w:rPr>
      </w:pPr>
      <w:bookmarkStart w:id="11" w:name="_Toc223013531"/>
      <w:r w:rsidRPr="0003767D">
        <w:rPr>
          <w:rFonts w:cs="Times New Roman"/>
          <w:bCs/>
        </w:rPr>
        <w:t>2.3 Cenário: Pode um Professor escrever num ficheiro acessível apenas pelo Estudante?</w:t>
      </w:r>
      <w:bookmarkEnd w:id="11"/>
    </w:p>
    <w:p w14:paraId="46A4FE95" w14:textId="77777777" w:rsidR="004A0A0D" w:rsidRPr="0003767D" w:rsidRDefault="004A0A0D" w:rsidP="004A0A0D">
      <w:pPr>
        <w:spacing w:after="0" w:line="360" w:lineRule="auto"/>
        <w:rPr>
          <w:rFonts w:cs="Times New Roman"/>
        </w:rPr>
      </w:pPr>
      <w:r w:rsidRPr="0003767D">
        <w:rPr>
          <w:rFonts w:cs="Times New Roman"/>
        </w:rPr>
        <w:t>Dados:</w:t>
      </w:r>
    </w:p>
    <w:p w14:paraId="42C7650F" w14:textId="77777777" w:rsidR="004A0A0D" w:rsidRPr="0003767D" w:rsidRDefault="004A0A0D" w:rsidP="004A0A0D">
      <w:pPr>
        <w:numPr>
          <w:ilvl w:val="0"/>
          <w:numId w:val="101"/>
        </w:numPr>
        <w:spacing w:after="0" w:line="360" w:lineRule="auto"/>
        <w:rPr>
          <w:rFonts w:cs="Times New Roman"/>
        </w:rPr>
      </w:pPr>
      <w:r w:rsidRPr="0003767D">
        <w:rPr>
          <w:rFonts w:cs="Times New Roman"/>
        </w:rPr>
        <w:t>Professor: </w:t>
      </w:r>
      <m:oMath>
        <m:d>
          <m:dPr>
            <m:ctrlPr>
              <w:rPr>
                <w:rFonts w:ascii="Cambria Math" w:hAnsi="Cambria Math" w:cs="Times New Roman"/>
              </w:rPr>
            </m:ctrlPr>
          </m:dPr>
          <m:e>
            <m:r>
              <w:rPr>
                <w:rFonts w:ascii="Cambria Math" w:hAnsi="Cambria Math" w:cs="Times New Roman"/>
              </w:rPr>
              <m:t>C,{AS,ScS}</m:t>
            </m:r>
          </m:e>
        </m:d>
      </m:oMath>
    </w:p>
    <w:p w14:paraId="767CBC80" w14:textId="77777777" w:rsidR="004A0A0D" w:rsidRPr="0003767D" w:rsidRDefault="004A0A0D" w:rsidP="004A0A0D">
      <w:pPr>
        <w:numPr>
          <w:ilvl w:val="0"/>
          <w:numId w:val="101"/>
        </w:numPr>
        <w:spacing w:after="0" w:line="360" w:lineRule="auto"/>
        <w:rPr>
          <w:rFonts w:cs="Times New Roman"/>
        </w:rPr>
      </w:pPr>
      <w:r w:rsidRPr="0003767D">
        <w:rPr>
          <w:rFonts w:cs="Times New Roman"/>
        </w:rPr>
        <w:t>Ficheiro do Estudante: </w:t>
      </w:r>
      <m:oMath>
        <m:d>
          <m:dPr>
            <m:ctrlPr>
              <w:rPr>
                <w:rFonts w:ascii="Cambria Math" w:hAnsi="Cambria Math" w:cs="Times New Roman"/>
              </w:rPr>
            </m:ctrlPr>
          </m:dPr>
          <m:e>
            <m:r>
              <w:rPr>
                <w:rFonts w:ascii="Cambria Math" w:hAnsi="Cambria Math" w:cs="Times New Roman"/>
              </w:rPr>
              <m:t>C,{AS}</m:t>
            </m:r>
          </m:e>
        </m:d>
      </m:oMath>
    </w:p>
    <w:p w14:paraId="2A58625A" w14:textId="77777777" w:rsidR="004A0A0D" w:rsidRPr="0003767D" w:rsidRDefault="004A0A0D" w:rsidP="004A0A0D">
      <w:pPr>
        <w:spacing w:after="0" w:line="360" w:lineRule="auto"/>
        <w:rPr>
          <w:rFonts w:cs="Times New Roman"/>
        </w:rPr>
      </w:pPr>
      <w:r w:rsidRPr="0003767D">
        <w:rPr>
          <w:rFonts w:cs="Times New Roman"/>
        </w:rPr>
        <w:t>Análise formal:</w:t>
      </w:r>
    </w:p>
    <w:p w14:paraId="1BC1E73F" w14:textId="77777777" w:rsidR="004A0A0D" w:rsidRPr="0003767D" w:rsidRDefault="004A0A0D" w:rsidP="004A0A0D">
      <w:pPr>
        <w:spacing w:after="0" w:line="360" w:lineRule="auto"/>
        <w:rPr>
          <w:rFonts w:cs="Times New Roman"/>
        </w:rPr>
      </w:pPr>
      <w:r w:rsidRPr="0003767D">
        <w:rPr>
          <w:rFonts w:cs="Times New Roman"/>
        </w:rPr>
        <w:lastRenderedPageBreak/>
        <w:t>Para o Professor escrever no ficheiro, aplicamos a *-Property:</w:t>
      </w:r>
    </w:p>
    <w:p w14:paraId="78D1197A" w14:textId="77777777" w:rsidR="004A0A0D" w:rsidRPr="0003767D" w:rsidRDefault="004A0A0D" w:rsidP="004A0A0D">
      <w:pPr>
        <w:spacing w:after="0" w:line="360" w:lineRule="auto"/>
        <w:rPr>
          <w:rFonts w:cs="Times New Roman"/>
        </w:rPr>
      </w:pPr>
      <m:oMathPara>
        <m:oMath>
          <m:r>
            <w:rPr>
              <w:rFonts w:ascii="Cambria Math" w:hAnsi="Cambria Math" w:cs="Times New Roman"/>
            </w:rPr>
            <m:t>L(</m:t>
          </m:r>
          <m:r>
            <m:rPr>
              <m:nor/>
            </m:rPr>
            <w:rPr>
              <w:rFonts w:cs="Times New Roman"/>
            </w:rPr>
            <m:t>Ficheiro</m:t>
          </m:r>
          <m:r>
            <w:rPr>
              <w:rFonts w:ascii="Cambria Math" w:hAnsi="Cambria Math" w:cs="Times New Roman"/>
            </w:rPr>
            <m:t>)≥L(</m:t>
          </m:r>
          <m:r>
            <m:rPr>
              <m:nor/>
            </m:rPr>
            <w:rPr>
              <w:rFonts w:cs="Times New Roman"/>
            </w:rPr>
            <m:t>Professor</m:t>
          </m:r>
          <m:r>
            <w:rPr>
              <w:rFonts w:ascii="Cambria Math" w:hAnsi="Cambria Math" w:cs="Times New Roman"/>
            </w:rPr>
            <m:t>)?</m:t>
          </m:r>
          <m:r>
            <m:rPr>
              <m:sty m:val="p"/>
            </m:rPr>
            <w:rPr>
              <w:rFonts w:ascii="Cambria Math" w:hAnsi="Cambria Math" w:cs="Times New Roman"/>
            </w:rPr>
            <w:br/>
          </m:r>
        </m:oMath>
        <m:oMath>
          <m:r>
            <w:rPr>
              <w:rFonts w:ascii="Cambria Math" w:hAnsi="Cambria Math" w:cs="Times New Roman"/>
            </w:rPr>
            <m:t>(C,{AS})≥(C,{AS,ScS})?</m:t>
          </m:r>
          <m:r>
            <m:rPr>
              <m:sty m:val="p"/>
            </m:rPr>
            <w:rPr>
              <w:rFonts w:ascii="Cambria Math" w:hAnsi="Cambria Math" w:cs="Times New Roman"/>
            </w:rPr>
            <w:br/>
          </m:r>
        </m:oMath>
      </m:oMathPara>
    </w:p>
    <w:p w14:paraId="08CB4300" w14:textId="77777777" w:rsidR="004A0A0D" w:rsidRPr="0003767D" w:rsidRDefault="004A0A0D" w:rsidP="004A0A0D">
      <w:pPr>
        <w:spacing w:after="0" w:line="360" w:lineRule="auto"/>
        <w:rPr>
          <w:rFonts w:cs="Times New Roman"/>
        </w:rPr>
      </w:pPr>
      <w:r w:rsidRPr="0003767D">
        <w:rPr>
          <w:rFonts w:cs="Times New Roman"/>
        </w:rPr>
        <w:t>Verificação:</w:t>
      </w:r>
    </w:p>
    <w:p w14:paraId="78D61D34" w14:textId="77777777" w:rsidR="004A0A0D" w:rsidRPr="0003767D" w:rsidRDefault="004A0A0D" w:rsidP="004A0A0D">
      <w:pPr>
        <w:numPr>
          <w:ilvl w:val="0"/>
          <w:numId w:val="102"/>
        </w:numPr>
        <w:spacing w:after="0" w:line="360" w:lineRule="auto"/>
        <w:rPr>
          <w:rFonts w:cs="Times New Roman"/>
        </w:rPr>
      </w:pPr>
      <w:r w:rsidRPr="0003767D">
        <w:rPr>
          <w:rFonts w:cs="Times New Roman"/>
        </w:rPr>
        <w:t>Níveis: </w:t>
      </w:r>
      <m:oMath>
        <m:r>
          <w:rPr>
            <w:rFonts w:ascii="Cambria Math" w:hAnsi="Cambria Math" w:cs="Times New Roman"/>
          </w:rPr>
          <m:t>C≥C</m:t>
        </m:r>
      </m:oMath>
      <w:r w:rsidRPr="0003767D">
        <w:rPr>
          <w:rFonts w:cs="Times New Roman"/>
        </w:rPr>
        <w:t> </w:t>
      </w:r>
    </w:p>
    <w:p w14:paraId="492B5BA9" w14:textId="77777777" w:rsidR="004A0A0D" w:rsidRPr="0003767D" w:rsidRDefault="004A0A0D" w:rsidP="004A0A0D">
      <w:pPr>
        <w:numPr>
          <w:ilvl w:val="0"/>
          <w:numId w:val="102"/>
        </w:numPr>
        <w:spacing w:after="0" w:line="360" w:lineRule="auto"/>
        <w:rPr>
          <w:rFonts w:cs="Times New Roman"/>
        </w:rPr>
      </w:pPr>
      <w:r w:rsidRPr="0003767D">
        <w:rPr>
          <w:rFonts w:cs="Times New Roman"/>
        </w:rPr>
        <w:t>Categorias: </w:t>
      </w:r>
      <m:oMath>
        <m:d>
          <m:dPr>
            <m:begChr m:val="{"/>
            <m:endChr m:val="}"/>
            <m:ctrlPr>
              <w:rPr>
                <w:rFonts w:ascii="Cambria Math" w:hAnsi="Cambria Math" w:cs="Times New Roman"/>
              </w:rPr>
            </m:ctrlPr>
          </m:dPr>
          <m:e>
            <m:r>
              <w:rPr>
                <w:rFonts w:ascii="Cambria Math" w:hAnsi="Cambria Math" w:cs="Times New Roman"/>
              </w:rPr>
              <m:t>AS}⊇{AS,ScS</m:t>
            </m:r>
          </m:e>
        </m:d>
      </m:oMath>
      <w:r w:rsidRPr="0003767D">
        <w:rPr>
          <w:rFonts w:cs="Times New Roman"/>
        </w:rPr>
        <w:t> ? NÃO </w:t>
      </w:r>
    </w:p>
    <w:p w14:paraId="1F684155" w14:textId="77777777" w:rsidR="004A0A0D" w:rsidRPr="0003767D" w:rsidRDefault="004A0A0D" w:rsidP="004A0A0D">
      <w:pPr>
        <w:spacing w:after="0" w:line="360" w:lineRule="auto"/>
        <w:rPr>
          <w:rFonts w:cs="Times New Roman"/>
        </w:rPr>
      </w:pPr>
      <w:r w:rsidRPr="0003767D">
        <w:rPr>
          <w:rFonts w:cs="Times New Roman"/>
        </w:rPr>
        <w:t>Conclusão: O acesso É NEGADO.</w:t>
      </w:r>
      <w:r w:rsidRPr="0003767D">
        <w:rPr>
          <w:rFonts w:cs="Times New Roman"/>
        </w:rPr>
        <w:br/>
        <w:t>Resposta: NÃO, o professor não pode escrever no ficheiro do estudante (devido à *-Property).</w:t>
      </w:r>
    </w:p>
    <w:p w14:paraId="7D9F12AC" w14:textId="77777777" w:rsidR="004A0A0D" w:rsidRPr="0003767D" w:rsidRDefault="004A0A0D" w:rsidP="004A0A0D">
      <w:pPr>
        <w:pStyle w:val="Ttulo2"/>
        <w:rPr>
          <w:rFonts w:cs="Times New Roman"/>
          <w:b w:val="0"/>
          <w:bCs/>
        </w:rPr>
      </w:pPr>
      <w:bookmarkStart w:id="12" w:name="_Toc223013532"/>
      <w:r w:rsidRPr="0003767D">
        <w:rPr>
          <w:rFonts w:cs="Times New Roman"/>
          <w:bCs/>
        </w:rPr>
        <w:t>2.4 Conclusão Final: O sistema impede "batota"?</w:t>
      </w:r>
      <w:bookmarkEnd w:id="12"/>
    </w:p>
    <w:p w14:paraId="5A9C448C" w14:textId="77777777" w:rsidR="004A0A0D" w:rsidRPr="0003767D" w:rsidRDefault="004A0A0D" w:rsidP="004A0A0D">
      <w:pPr>
        <w:spacing w:after="0" w:line="360" w:lineRule="auto"/>
        <w:rPr>
          <w:rFonts w:cs="Times New Roman"/>
        </w:rPr>
      </w:pPr>
      <w:r w:rsidRPr="0003767D">
        <w:rPr>
          <w:rFonts w:cs="Times New Roman"/>
        </w:rPr>
        <w:t>SIM, o modelo BLP com estas etiquetas impede eficazmente a "batota":</w:t>
      </w:r>
    </w:p>
    <w:p w14:paraId="37FE96A3" w14:textId="77777777" w:rsidR="004A0A0D" w:rsidRPr="0003767D" w:rsidRDefault="004A0A0D" w:rsidP="004A0A0D">
      <w:pPr>
        <w:numPr>
          <w:ilvl w:val="0"/>
          <w:numId w:val="103"/>
        </w:numPr>
        <w:spacing w:after="0" w:line="360" w:lineRule="auto"/>
        <w:rPr>
          <w:rFonts w:cs="Times New Roman"/>
        </w:rPr>
      </w:pPr>
      <w:r w:rsidRPr="0003767D">
        <w:rPr>
          <w:rFonts w:cs="Times New Roman"/>
        </w:rPr>
        <w:t>Fluxo Professor → Estudante bloqueado:</w:t>
      </w:r>
    </w:p>
    <w:p w14:paraId="3CE5B4A5" w14:textId="77777777" w:rsidR="004A0A0D" w:rsidRPr="0003767D" w:rsidRDefault="004A0A0D" w:rsidP="004A0A0D">
      <w:pPr>
        <w:numPr>
          <w:ilvl w:val="1"/>
          <w:numId w:val="103"/>
        </w:numPr>
        <w:spacing w:after="0" w:line="360" w:lineRule="auto"/>
        <w:rPr>
          <w:rFonts w:cs="Times New Roman"/>
        </w:rPr>
      </w:pPr>
      <w:r w:rsidRPr="0003767D">
        <w:rPr>
          <w:rFonts w:cs="Times New Roman"/>
        </w:rPr>
        <w:t>O Estudante não pode ler documentos do Professor (bloqueado por </w:t>
      </w:r>
      <w:r w:rsidRPr="0003767D">
        <w:rPr>
          <w:rFonts w:cs="Times New Roman"/>
          <w:i/>
          <w:iCs/>
        </w:rPr>
        <w:t>Simple Security</w:t>
      </w:r>
      <w:r w:rsidRPr="0003767D">
        <w:rPr>
          <w:rFonts w:cs="Times New Roman"/>
        </w:rPr>
        <w:t>)</w:t>
      </w:r>
    </w:p>
    <w:p w14:paraId="534FF814" w14:textId="77777777" w:rsidR="004A0A0D" w:rsidRPr="0003767D" w:rsidRDefault="004A0A0D" w:rsidP="004A0A0D">
      <w:pPr>
        <w:numPr>
          <w:ilvl w:val="1"/>
          <w:numId w:val="103"/>
        </w:numPr>
        <w:spacing w:after="0" w:line="360" w:lineRule="auto"/>
        <w:rPr>
          <w:rFonts w:cs="Times New Roman"/>
        </w:rPr>
      </w:pPr>
      <w:r w:rsidRPr="0003767D">
        <w:rPr>
          <w:rFonts w:cs="Times New Roman"/>
        </w:rPr>
        <w:t>O Professor não pode escrever em ficheiros do Estudante (bloqueado por </w:t>
      </w:r>
      <w:r w:rsidRPr="0003767D">
        <w:rPr>
          <w:rFonts w:cs="Times New Roman"/>
          <w:i/>
          <w:iCs/>
        </w:rPr>
        <w:t>*-Property</w:t>
      </w:r>
      <w:r w:rsidRPr="0003767D">
        <w:rPr>
          <w:rFonts w:cs="Times New Roman"/>
        </w:rPr>
        <w:t>)</w:t>
      </w:r>
    </w:p>
    <w:p w14:paraId="3DED04D0" w14:textId="77777777" w:rsidR="004A0A0D" w:rsidRPr="0003767D" w:rsidRDefault="004A0A0D" w:rsidP="004A0A0D">
      <w:pPr>
        <w:numPr>
          <w:ilvl w:val="0"/>
          <w:numId w:val="103"/>
        </w:numPr>
        <w:spacing w:after="0" w:line="360" w:lineRule="auto"/>
        <w:rPr>
          <w:rFonts w:cs="Times New Roman"/>
        </w:rPr>
      </w:pPr>
      <w:r w:rsidRPr="0003767D">
        <w:rPr>
          <w:rFonts w:cs="Times New Roman"/>
        </w:rPr>
        <w:t>Garantia de confidencialidade: O facto de o Professor ter acesso a </w:t>
      </w:r>
      <m:oMath>
        <m:d>
          <m:dPr>
            <m:begChr m:val="{"/>
            <m:sepChr m:val=","/>
            <m:endChr m:val="}"/>
            <m:ctrlPr>
              <w:rPr>
                <w:rFonts w:ascii="Cambria Math" w:hAnsi="Cambria Math" w:cs="Times New Roman"/>
              </w:rPr>
            </m:ctrlPr>
          </m:dPr>
          <m:e>
            <m:r>
              <w:rPr>
                <w:rFonts w:ascii="Cambria Math" w:hAnsi="Cambria Math" w:cs="Times New Roman"/>
              </w:rPr>
              <m:t>AS</m:t>
            </m:r>
          </m:e>
          <m:e>
            <m:r>
              <w:rPr>
                <w:rFonts w:ascii="Cambria Math" w:hAnsi="Cambria Math" w:cs="Times New Roman"/>
              </w:rPr>
              <m:t>ScS</m:t>
            </m:r>
          </m:e>
        </m:d>
      </m:oMath>
      <w:r w:rsidRPr="0003767D">
        <w:rPr>
          <w:rFonts w:cs="Times New Roman"/>
        </w:rPr>
        <w:t> e o Estudante apenas a </w:t>
      </w:r>
      <m:oMath>
        <m:d>
          <m:dPr>
            <m:begChr m:val="{"/>
            <m:endChr m:val="}"/>
            <m:ctrlPr>
              <w:rPr>
                <w:rFonts w:ascii="Cambria Math" w:hAnsi="Cambria Math" w:cs="Times New Roman"/>
              </w:rPr>
            </m:ctrlPr>
          </m:dPr>
          <m:e>
            <m:r>
              <w:rPr>
                <w:rFonts w:ascii="Cambria Math" w:hAnsi="Cambria Math" w:cs="Times New Roman"/>
              </w:rPr>
              <m:t>AS</m:t>
            </m:r>
          </m:e>
        </m:d>
      </m:oMath>
      <w:r w:rsidRPr="0003767D">
        <w:rPr>
          <w:rFonts w:cs="Times New Roman"/>
        </w:rPr>
        <w:t> cria uma barreira de compartimentação (need-to-know principle).​​</w:t>
      </w:r>
    </w:p>
    <w:p w14:paraId="24420317" w14:textId="7595EEEF" w:rsidR="00A055CC" w:rsidRPr="00600B1B" w:rsidRDefault="004A0A0D" w:rsidP="00600B1B">
      <w:pPr>
        <w:numPr>
          <w:ilvl w:val="0"/>
          <w:numId w:val="103"/>
        </w:numPr>
        <w:spacing w:after="0" w:line="360" w:lineRule="auto"/>
        <w:rPr>
          <w:rFonts w:cs="Times New Roman"/>
        </w:rPr>
      </w:pPr>
      <w:r w:rsidRPr="0003767D">
        <w:rPr>
          <w:rFonts w:cs="Times New Roman"/>
        </w:rPr>
        <w:t>Limitação: Esta proteção funciona apenas para canais diretos (overt channels). Canais encobertos (covert channels) não são prevenidos pelo BLP.​</w:t>
      </w:r>
    </w:p>
    <w:p w14:paraId="02214462" w14:textId="77777777" w:rsidR="001B25A4" w:rsidRPr="0003767D" w:rsidRDefault="001B25A4" w:rsidP="001B25A4">
      <w:pPr>
        <w:pStyle w:val="Ttulo1"/>
        <w:rPr>
          <w:rFonts w:cs="Times New Roman"/>
        </w:rPr>
      </w:pPr>
      <w:bookmarkStart w:id="13" w:name="_Toc223013533"/>
      <w:r w:rsidRPr="0003767D">
        <w:rPr>
          <w:rFonts w:cs="Times New Roman"/>
        </w:rPr>
        <w:t>3. Proposta de Implementação em Infraestrutura Moderna</w:t>
      </w:r>
      <w:bookmarkEnd w:id="13"/>
    </w:p>
    <w:p w14:paraId="5E86EBD8" w14:textId="279373D9" w:rsidR="001B25A4" w:rsidRPr="0003767D" w:rsidRDefault="001B25A4" w:rsidP="001B25A4">
      <w:pPr>
        <w:spacing w:after="0" w:line="360" w:lineRule="auto"/>
        <w:ind w:firstLine="708"/>
        <w:jc w:val="both"/>
        <w:rPr>
          <w:rFonts w:cs="Times New Roman"/>
        </w:rPr>
      </w:pPr>
      <w:r w:rsidRPr="001B25A4">
        <w:rPr>
          <w:rFonts w:cs="Times New Roman"/>
        </w:rPr>
        <w:t xml:space="preserve">O modelo Bell-LaPadula pode ser operacionalizado em infraestruturas TIC modernas através de sistemas de Mandatory Access Control (MAC) baseados em etiquetas (label-based). Em ambientes Linux, o SELinux (Security-Enhanced Linux) implementa um mecanismo de Type Enforcement combinado com etiquetas de confidencialidade, permitindo a definição de políticas Multi-Level Security (MLS) onde cada processo e ficheiro recebe uma etiqueta L:C e o Reference Monitor do </w:t>
      </w:r>
      <w:proofErr w:type="spellStart"/>
      <w:r w:rsidRPr="001B25A4">
        <w:rPr>
          <w:rFonts w:cs="Times New Roman"/>
        </w:rPr>
        <w:t>kernel</w:t>
      </w:r>
      <w:proofErr w:type="spellEnd"/>
      <w:r w:rsidRPr="001B25A4">
        <w:rPr>
          <w:rFonts w:cs="Times New Roman"/>
        </w:rPr>
        <w:t xml:space="preserve"> valida todas as operações contra as propriedades Simple Security e *-Property.</w:t>
      </w:r>
    </w:p>
    <w:p w14:paraId="48195490" w14:textId="12799CF4" w:rsidR="001B25A4" w:rsidRPr="0003767D" w:rsidRDefault="001B25A4" w:rsidP="001B25A4">
      <w:pPr>
        <w:spacing w:after="0" w:line="360" w:lineRule="auto"/>
        <w:ind w:firstLine="708"/>
        <w:jc w:val="both"/>
        <w:rPr>
          <w:rFonts w:cs="Times New Roman"/>
        </w:rPr>
      </w:pPr>
      <w:r w:rsidRPr="001B25A4">
        <w:rPr>
          <w:rFonts w:cs="Times New Roman"/>
        </w:rPr>
        <w:lastRenderedPageBreak/>
        <w:t>Em ecossistemas Microsoft, o Active Directory Rights Management Services (AD RMS) integrado com Azure Information Protection oferece etiquetas de sensibilidade baseadas em atributos (claims-based), onde documentos criados por docentes podem ser automaticamente classificados com etiquetas superiores (ex: "Confidential - Faculty Only") e o sistema impede que estudantes com clearance inferior ("Confidential - Student") acedam ou modifiquem esses recursos, aplicando políticas de dominância verificadas em runtime.</w:t>
      </w:r>
    </w:p>
    <w:p w14:paraId="67B64291" w14:textId="77777777" w:rsidR="001B25A4" w:rsidRPr="001B25A4" w:rsidRDefault="001B25A4" w:rsidP="001B25A4">
      <w:pPr>
        <w:spacing w:after="0" w:line="360" w:lineRule="auto"/>
        <w:ind w:firstLine="708"/>
        <w:jc w:val="both"/>
        <w:rPr>
          <w:rFonts w:cs="Times New Roman"/>
        </w:rPr>
      </w:pPr>
    </w:p>
    <w:p w14:paraId="0ECDE890" w14:textId="77777777" w:rsidR="001B25A4" w:rsidRPr="0003767D" w:rsidRDefault="001B25A4" w:rsidP="001B25A4">
      <w:pPr>
        <w:pStyle w:val="Ttulo2"/>
        <w:rPr>
          <w:rFonts w:cs="Times New Roman"/>
        </w:rPr>
      </w:pPr>
      <w:bookmarkStart w:id="14" w:name="_Toc223013534"/>
      <w:r w:rsidRPr="0003767D">
        <w:rPr>
          <w:rFonts w:cs="Times New Roman"/>
        </w:rPr>
        <w:t>3.1. Prova de Conceito (PoC): Simulação do BLP em Ambiente Windows NTFS</w:t>
      </w:r>
      <w:bookmarkEnd w:id="14"/>
    </w:p>
    <w:p w14:paraId="345B6250" w14:textId="77777777" w:rsidR="001B25A4" w:rsidRPr="0003767D" w:rsidRDefault="001B25A4" w:rsidP="001B25A4">
      <w:pPr>
        <w:spacing w:after="0" w:line="360" w:lineRule="auto"/>
        <w:ind w:firstLine="708"/>
        <w:jc w:val="both"/>
        <w:rPr>
          <w:rFonts w:cs="Times New Roman"/>
        </w:rPr>
      </w:pPr>
      <w:r w:rsidRPr="001B25A4">
        <w:rPr>
          <w:rFonts w:cs="Times New Roman"/>
        </w:rPr>
        <w:t>Apesar de o sistema operativo Windows utilizar nativamente um modelo de Discretionary Access Control (DAC) baseado em Access Control Lists (ACLs), é possível simular as propriedades estritas do MAC e do modelo Bell-LaPadula manipulando as permissões NTFS avançadas (desativando a herança e aplicando as regras explicitamente conforme a nossa Tabela 2).</w:t>
      </w:r>
    </w:p>
    <w:p w14:paraId="5349E8A4" w14:textId="1913FFCA" w:rsidR="001B25A4" w:rsidRPr="0055548E" w:rsidRDefault="001B25A4" w:rsidP="0055548E">
      <w:pPr>
        <w:spacing w:after="0" w:line="360" w:lineRule="auto"/>
        <w:ind w:firstLine="708"/>
        <w:jc w:val="both"/>
        <w:rPr>
          <w:rFonts w:cs="Times New Roman"/>
        </w:rPr>
      </w:pPr>
      <w:r w:rsidRPr="001B25A4">
        <w:rPr>
          <w:rFonts w:cs="Times New Roman"/>
        </w:rPr>
        <w:t>Para comprovar a eficácia prática do modelo desenhado, implementámos uma infraestrutura local de testes com a seguinte configuração</w:t>
      </w:r>
      <w:r w:rsidRPr="0003767D">
        <w:rPr>
          <w:rFonts w:cs="Times New Roman"/>
        </w:rPr>
        <w:t>.</w:t>
      </w:r>
    </w:p>
    <w:p w14:paraId="495E5468" w14:textId="63C4D368" w:rsidR="001B25A4" w:rsidRPr="0003767D" w:rsidRDefault="001B25A4" w:rsidP="001B25A4">
      <w:pPr>
        <w:pStyle w:val="Ttulo3"/>
        <w:rPr>
          <w:rFonts w:cs="Times New Roman"/>
        </w:rPr>
      </w:pPr>
      <w:bookmarkStart w:id="15" w:name="_Toc223013535"/>
      <w:r w:rsidRPr="0003767D">
        <w:rPr>
          <w:rFonts w:cs="Times New Roman"/>
        </w:rPr>
        <w:t>3.1.</w:t>
      </w:r>
      <w:r w:rsidRPr="0003767D">
        <w:rPr>
          <w:rFonts w:cs="Times New Roman"/>
        </w:rPr>
        <w:t>1. Criação de Sujeitos e Objetos</w:t>
      </w:r>
      <w:bookmarkEnd w:id="15"/>
    </w:p>
    <w:p w14:paraId="42D9024E" w14:textId="34515E34" w:rsidR="001B25A4" w:rsidRPr="001B25A4" w:rsidRDefault="001B25A4" w:rsidP="005E51A5">
      <w:pPr>
        <w:spacing w:after="0" w:line="360" w:lineRule="auto"/>
        <w:ind w:firstLine="708"/>
        <w:jc w:val="both"/>
        <w:rPr>
          <w:rFonts w:cs="Times New Roman"/>
        </w:rPr>
      </w:pPr>
      <w:r w:rsidRPr="001B25A4">
        <w:rPr>
          <w:rFonts w:cs="Times New Roman"/>
        </w:rPr>
        <w:t>Foram criados três utilizadores locais representando os níveis de acesso (Público, Estudante e Professor) e três diretorias correspondentes aos níveis de classificação da informação.</w:t>
      </w:r>
    </w:p>
    <w:p w14:paraId="165E1A7B" w14:textId="2367D85A" w:rsidR="0055548E" w:rsidRDefault="0055548E" w:rsidP="00381042">
      <w:pPr>
        <w:spacing w:after="0" w:line="360" w:lineRule="auto"/>
        <w:jc w:val="both"/>
        <w:rPr>
          <w:rFonts w:cs="Times New Roman"/>
          <w:b/>
          <w:bCs/>
        </w:rPr>
      </w:pPr>
      <w:r w:rsidRPr="0003767D">
        <w:rPr>
          <w:rFonts w:cs="Times New Roman"/>
          <w:b/>
          <w:bCs/>
          <w:noProof/>
        </w:rPr>
        <mc:AlternateContent>
          <mc:Choice Requires="wps">
            <w:drawing>
              <wp:anchor distT="45720" distB="45720" distL="114300" distR="114300" simplePos="0" relativeHeight="251663360" behindDoc="0" locked="0" layoutInCell="1" allowOverlap="1" wp14:anchorId="248DEFC3" wp14:editId="5BA437AB">
                <wp:simplePos x="0" y="0"/>
                <wp:positionH relativeFrom="margin">
                  <wp:align>right</wp:align>
                </wp:positionH>
                <wp:positionV relativeFrom="paragraph">
                  <wp:posOffset>495300</wp:posOffset>
                </wp:positionV>
                <wp:extent cx="5375275" cy="1191260"/>
                <wp:effectExtent l="0" t="0" r="0" b="8890"/>
                <wp:wrapSquare wrapText="bothSides"/>
                <wp:docPr id="100546138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1191260"/>
                        </a:xfrm>
                        <a:prstGeom prst="rect">
                          <a:avLst/>
                        </a:prstGeom>
                        <a:solidFill>
                          <a:srgbClr val="FFFFFF"/>
                        </a:solidFill>
                        <a:ln w="9525">
                          <a:noFill/>
                          <a:miter lim="800000"/>
                          <a:headEnd/>
                          <a:tailEnd/>
                        </a:ln>
                      </wps:spPr>
                      <wps:txbx>
                        <w:txbxContent>
                          <w:p w14:paraId="29D8EE96" w14:textId="77777777" w:rsidR="005E51A5" w:rsidRDefault="005E51A5" w:rsidP="005E51A5">
                            <w:pPr>
                              <w:keepNext/>
                            </w:pPr>
                            <w:r>
                              <w:rPr>
                                <w:noProof/>
                              </w:rPr>
                              <w:drawing>
                                <wp:inline distT="0" distB="0" distL="0" distR="0" wp14:anchorId="26EA6344" wp14:editId="26F46D8F">
                                  <wp:extent cx="5183505" cy="640715"/>
                                  <wp:effectExtent l="0" t="0" r="0" b="6985"/>
                                  <wp:docPr id="104734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9791" name="Imagem 1699839791"/>
                                          <pic:cNvPicPr/>
                                        </pic:nvPicPr>
                                        <pic:blipFill>
                                          <a:blip r:embed="rId13">
                                            <a:extLst>
                                              <a:ext uri="{28A0092B-C50C-407E-A947-70E740481C1C}">
                                                <a14:useLocalDpi xmlns:a14="http://schemas.microsoft.com/office/drawing/2010/main" val="0"/>
                                              </a:ext>
                                            </a:extLst>
                                          </a:blip>
                                          <a:stretch>
                                            <a:fillRect/>
                                          </a:stretch>
                                        </pic:blipFill>
                                        <pic:spPr>
                                          <a:xfrm>
                                            <a:off x="0" y="0"/>
                                            <a:ext cx="5183505" cy="640715"/>
                                          </a:xfrm>
                                          <a:prstGeom prst="rect">
                                            <a:avLst/>
                                          </a:prstGeom>
                                        </pic:spPr>
                                      </pic:pic>
                                    </a:graphicData>
                                  </a:graphic>
                                </wp:inline>
                              </w:drawing>
                            </w:r>
                          </w:p>
                          <w:p w14:paraId="0245C71D" w14:textId="2DA0138B" w:rsidR="005E51A5" w:rsidRPr="005E51A5" w:rsidRDefault="005E51A5" w:rsidP="005E51A5">
                            <w:pPr>
                              <w:pStyle w:val="Legenda"/>
                              <w:jc w:val="center"/>
                              <w:rPr>
                                <w:i w:val="0"/>
                                <w:iCs w:val="0"/>
                                <w:color w:val="auto"/>
                              </w:rPr>
                            </w:pPr>
                            <w:bookmarkStart w:id="16" w:name="_Toc223013493"/>
                            <w:r w:rsidRPr="005E51A5">
                              <w:rPr>
                                <w:b/>
                                <w:bCs/>
                                <w:i w:val="0"/>
                                <w:iCs w:val="0"/>
                                <w:color w:val="auto"/>
                              </w:rPr>
                              <w:t xml:space="preserve">Figura </w:t>
                            </w:r>
                            <w:r w:rsidRPr="005E51A5">
                              <w:rPr>
                                <w:b/>
                                <w:bCs/>
                                <w:i w:val="0"/>
                                <w:iCs w:val="0"/>
                                <w:color w:val="auto"/>
                              </w:rPr>
                              <w:fldChar w:fldCharType="begin"/>
                            </w:r>
                            <w:r w:rsidRPr="005E51A5">
                              <w:rPr>
                                <w:b/>
                                <w:bCs/>
                                <w:i w:val="0"/>
                                <w:iCs w:val="0"/>
                                <w:color w:val="auto"/>
                              </w:rPr>
                              <w:instrText xml:space="preserve"> SEQ Figura \* ARABIC </w:instrText>
                            </w:r>
                            <w:r w:rsidRPr="005E51A5">
                              <w:rPr>
                                <w:b/>
                                <w:bCs/>
                                <w:i w:val="0"/>
                                <w:iCs w:val="0"/>
                                <w:color w:val="auto"/>
                              </w:rPr>
                              <w:fldChar w:fldCharType="separate"/>
                            </w:r>
                            <w:r w:rsidR="00DC1EC0">
                              <w:rPr>
                                <w:b/>
                                <w:bCs/>
                                <w:i w:val="0"/>
                                <w:iCs w:val="0"/>
                                <w:noProof/>
                                <w:color w:val="auto"/>
                              </w:rPr>
                              <w:t>3</w:t>
                            </w:r>
                            <w:r w:rsidRPr="005E51A5">
                              <w:rPr>
                                <w:b/>
                                <w:bCs/>
                                <w:i w:val="0"/>
                                <w:iCs w:val="0"/>
                                <w:color w:val="auto"/>
                              </w:rPr>
                              <w:fldChar w:fldCharType="end"/>
                            </w:r>
                            <w:r w:rsidRPr="005E51A5">
                              <w:rPr>
                                <w:b/>
                                <w:bCs/>
                                <w:i w:val="0"/>
                                <w:iCs w:val="0"/>
                                <w:color w:val="auto"/>
                              </w:rPr>
                              <w:t xml:space="preserve"> -</w:t>
                            </w:r>
                            <w:r w:rsidRPr="005E51A5">
                              <w:rPr>
                                <w:i w:val="0"/>
                                <w:iCs w:val="0"/>
                                <w:color w:val="auto"/>
                              </w:rPr>
                              <w:t xml:space="preserve"> Contas de utilizador criadas (Sujeitos).</w:t>
                            </w:r>
                            <w:bookmarkEnd w:id="16"/>
                          </w:p>
                          <w:p w14:paraId="14B1F148" w14:textId="10E7DB68" w:rsidR="005E51A5" w:rsidRDefault="005E51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DEFC3" id="_x0000_s1027" type="#_x0000_t202" style="position:absolute;left:0;text-align:left;margin-left:372.05pt;margin-top:39pt;width:423.25pt;height:93.8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" stroked="f">
                <v:textbox>
                  <w:txbxContent>
                    <w:p w14:paraId="29D8EE96" w14:textId="77777777" w:rsidR="005E51A5" w:rsidRDefault="005E51A5" w:rsidP="005E51A5">
                      <w:pPr>
                        <w:keepNext/>
                      </w:pPr>
                      <w:r>
                        <w:rPr>
                          <w:noProof/>
                        </w:rPr>
                        <w:drawing>
                          <wp:inline distT="0" distB="0" distL="0" distR="0" wp14:anchorId="26EA6344" wp14:editId="26F46D8F">
                            <wp:extent cx="5183505" cy="640715"/>
                            <wp:effectExtent l="0" t="0" r="0" b="6985"/>
                            <wp:docPr id="104734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9791" name="Imagem 1699839791"/>
                                    <pic:cNvPicPr/>
                                  </pic:nvPicPr>
                                  <pic:blipFill>
                                    <a:blip r:embed="rId13">
                                      <a:extLst>
                                        <a:ext uri="{28A0092B-C50C-407E-A947-70E740481C1C}">
                                          <a14:useLocalDpi xmlns:a14="http://schemas.microsoft.com/office/drawing/2010/main" val="0"/>
                                        </a:ext>
                                      </a:extLst>
                                    </a:blip>
                                    <a:stretch>
                                      <a:fillRect/>
                                    </a:stretch>
                                  </pic:blipFill>
                                  <pic:spPr>
                                    <a:xfrm>
                                      <a:off x="0" y="0"/>
                                      <a:ext cx="5183505" cy="640715"/>
                                    </a:xfrm>
                                    <a:prstGeom prst="rect">
                                      <a:avLst/>
                                    </a:prstGeom>
                                  </pic:spPr>
                                </pic:pic>
                              </a:graphicData>
                            </a:graphic>
                          </wp:inline>
                        </w:drawing>
                      </w:r>
                    </w:p>
                    <w:p w14:paraId="0245C71D" w14:textId="2DA0138B" w:rsidR="005E51A5" w:rsidRPr="005E51A5" w:rsidRDefault="005E51A5" w:rsidP="005E51A5">
                      <w:pPr>
                        <w:pStyle w:val="Legenda"/>
                        <w:jc w:val="center"/>
                        <w:rPr>
                          <w:i w:val="0"/>
                          <w:iCs w:val="0"/>
                          <w:color w:val="auto"/>
                        </w:rPr>
                      </w:pPr>
                      <w:bookmarkStart w:id="17" w:name="_Toc223013493"/>
                      <w:r w:rsidRPr="005E51A5">
                        <w:rPr>
                          <w:b/>
                          <w:bCs/>
                          <w:i w:val="0"/>
                          <w:iCs w:val="0"/>
                          <w:color w:val="auto"/>
                        </w:rPr>
                        <w:t xml:space="preserve">Figura </w:t>
                      </w:r>
                      <w:r w:rsidRPr="005E51A5">
                        <w:rPr>
                          <w:b/>
                          <w:bCs/>
                          <w:i w:val="0"/>
                          <w:iCs w:val="0"/>
                          <w:color w:val="auto"/>
                        </w:rPr>
                        <w:fldChar w:fldCharType="begin"/>
                      </w:r>
                      <w:r w:rsidRPr="005E51A5">
                        <w:rPr>
                          <w:b/>
                          <w:bCs/>
                          <w:i w:val="0"/>
                          <w:iCs w:val="0"/>
                          <w:color w:val="auto"/>
                        </w:rPr>
                        <w:instrText xml:space="preserve"> SEQ Figura \* ARABIC </w:instrText>
                      </w:r>
                      <w:r w:rsidRPr="005E51A5">
                        <w:rPr>
                          <w:b/>
                          <w:bCs/>
                          <w:i w:val="0"/>
                          <w:iCs w:val="0"/>
                          <w:color w:val="auto"/>
                        </w:rPr>
                        <w:fldChar w:fldCharType="separate"/>
                      </w:r>
                      <w:r w:rsidR="00DC1EC0">
                        <w:rPr>
                          <w:b/>
                          <w:bCs/>
                          <w:i w:val="0"/>
                          <w:iCs w:val="0"/>
                          <w:noProof/>
                          <w:color w:val="auto"/>
                        </w:rPr>
                        <w:t>3</w:t>
                      </w:r>
                      <w:r w:rsidRPr="005E51A5">
                        <w:rPr>
                          <w:b/>
                          <w:bCs/>
                          <w:i w:val="0"/>
                          <w:iCs w:val="0"/>
                          <w:color w:val="auto"/>
                        </w:rPr>
                        <w:fldChar w:fldCharType="end"/>
                      </w:r>
                      <w:r w:rsidRPr="005E51A5">
                        <w:rPr>
                          <w:b/>
                          <w:bCs/>
                          <w:i w:val="0"/>
                          <w:iCs w:val="0"/>
                          <w:color w:val="auto"/>
                        </w:rPr>
                        <w:t xml:space="preserve"> -</w:t>
                      </w:r>
                      <w:r w:rsidRPr="005E51A5">
                        <w:rPr>
                          <w:i w:val="0"/>
                          <w:iCs w:val="0"/>
                          <w:color w:val="auto"/>
                        </w:rPr>
                        <w:t xml:space="preserve"> Contas de utilizador criadas (Sujeitos).</w:t>
                      </w:r>
                      <w:bookmarkEnd w:id="17"/>
                    </w:p>
                    <w:p w14:paraId="14B1F148" w14:textId="10E7DB68" w:rsidR="005E51A5" w:rsidRDefault="005E51A5"/>
                  </w:txbxContent>
                </v:textbox>
                <w10:wrap type="square" anchorx="margin"/>
              </v:shape>
            </w:pict>
          </mc:Fallback>
        </mc:AlternateContent>
      </w:r>
    </w:p>
    <w:p w14:paraId="3BFD10D5" w14:textId="73C68EF9" w:rsidR="001B25A4" w:rsidRPr="001B25A4" w:rsidRDefault="005E51A5" w:rsidP="00381042">
      <w:pPr>
        <w:spacing w:after="0" w:line="360" w:lineRule="auto"/>
        <w:jc w:val="both"/>
        <w:rPr>
          <w:rFonts w:cs="Times New Roman"/>
          <w:b/>
          <w:bCs/>
        </w:rPr>
      </w:pPr>
      <w:r w:rsidRPr="0003767D">
        <w:rPr>
          <w:rFonts w:cs="Times New Roman"/>
          <w:b/>
          <w:bCs/>
          <w:noProof/>
        </w:rPr>
        <w:lastRenderedPageBreak/>
        <mc:AlternateContent>
          <mc:Choice Requires="wps">
            <w:drawing>
              <wp:anchor distT="45720" distB="45720" distL="114300" distR="114300" simplePos="0" relativeHeight="251665408" behindDoc="0" locked="0" layoutInCell="1" allowOverlap="1" wp14:anchorId="7077A6FD" wp14:editId="0F282221">
                <wp:simplePos x="0" y="0"/>
                <wp:positionH relativeFrom="margin">
                  <wp:posOffset>-127635</wp:posOffset>
                </wp:positionH>
                <wp:positionV relativeFrom="paragraph">
                  <wp:posOffset>0</wp:posOffset>
                </wp:positionV>
                <wp:extent cx="5375275" cy="2888615"/>
                <wp:effectExtent l="0" t="0" r="0" b="6985"/>
                <wp:wrapSquare wrapText="bothSides"/>
                <wp:docPr id="14755155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2888615"/>
                        </a:xfrm>
                        <a:prstGeom prst="rect">
                          <a:avLst/>
                        </a:prstGeom>
                        <a:solidFill>
                          <a:srgbClr val="FFFFFF"/>
                        </a:solidFill>
                        <a:ln w="9525">
                          <a:noFill/>
                          <a:miter lim="800000"/>
                          <a:headEnd/>
                          <a:tailEnd/>
                        </a:ln>
                      </wps:spPr>
                      <wps:txbx>
                        <w:txbxContent>
                          <w:p w14:paraId="5EEAEE29" w14:textId="77777777" w:rsidR="005E51A5" w:rsidRDefault="005E51A5" w:rsidP="005E51A5">
                            <w:pPr>
                              <w:keepNext/>
                            </w:pPr>
                            <w:r>
                              <w:rPr>
                                <w:noProof/>
                              </w:rPr>
                              <w:drawing>
                                <wp:inline distT="0" distB="0" distL="0" distR="0" wp14:anchorId="1250E8B0" wp14:editId="5651237F">
                                  <wp:extent cx="5183505" cy="2486025"/>
                                  <wp:effectExtent l="0" t="0" r="0" b="9525"/>
                                  <wp:docPr id="39355102" name="Imagem 4" descr="Uma imagem com texto, captura de ecrã, númer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5917" name="Imagem 4" descr="Uma imagem com texto, captura de ecrã, número, software&#10;&#10;Os conteúdos gerados por IA podem estar incorretos."/>
                                          <pic:cNvPicPr/>
                                        </pic:nvPicPr>
                                        <pic:blipFill>
                                          <a:blip r:embed="rId14">
                                            <a:extLst>
                                              <a:ext uri="{28A0092B-C50C-407E-A947-70E740481C1C}">
                                                <a14:useLocalDpi xmlns:a14="http://schemas.microsoft.com/office/drawing/2010/main" val="0"/>
                                              </a:ext>
                                            </a:extLst>
                                          </a:blip>
                                          <a:stretch>
                                            <a:fillRect/>
                                          </a:stretch>
                                        </pic:blipFill>
                                        <pic:spPr>
                                          <a:xfrm>
                                            <a:off x="0" y="0"/>
                                            <a:ext cx="5183505" cy="2486025"/>
                                          </a:xfrm>
                                          <a:prstGeom prst="rect">
                                            <a:avLst/>
                                          </a:prstGeom>
                                        </pic:spPr>
                                      </pic:pic>
                                    </a:graphicData>
                                  </a:graphic>
                                </wp:inline>
                              </w:drawing>
                            </w:r>
                          </w:p>
                          <w:p w14:paraId="75BF7AE0" w14:textId="2A9BD732" w:rsidR="005E51A5" w:rsidRPr="005E51A5" w:rsidRDefault="005E51A5" w:rsidP="005E51A5">
                            <w:pPr>
                              <w:pStyle w:val="Legenda"/>
                              <w:jc w:val="center"/>
                              <w:rPr>
                                <w:i w:val="0"/>
                                <w:iCs w:val="0"/>
                                <w:color w:val="auto"/>
                              </w:rPr>
                            </w:pPr>
                            <w:bookmarkStart w:id="18" w:name="_Toc223013492"/>
                            <w:r w:rsidRPr="005E51A5">
                              <w:rPr>
                                <w:b/>
                                <w:bCs/>
                                <w:i w:val="0"/>
                                <w:iCs w:val="0"/>
                                <w:color w:val="auto"/>
                              </w:rPr>
                              <w:t xml:space="preserve">Figura </w:t>
                            </w:r>
                            <w:r w:rsidRPr="005E51A5">
                              <w:rPr>
                                <w:b/>
                                <w:bCs/>
                                <w:i w:val="0"/>
                                <w:iCs w:val="0"/>
                                <w:color w:val="auto"/>
                              </w:rPr>
                              <w:fldChar w:fldCharType="begin"/>
                            </w:r>
                            <w:r w:rsidRPr="005E51A5">
                              <w:rPr>
                                <w:b/>
                                <w:bCs/>
                                <w:i w:val="0"/>
                                <w:iCs w:val="0"/>
                                <w:color w:val="auto"/>
                              </w:rPr>
                              <w:instrText xml:space="preserve"> SEQ Figura \* ARABIC </w:instrText>
                            </w:r>
                            <w:r w:rsidRPr="005E51A5">
                              <w:rPr>
                                <w:b/>
                                <w:bCs/>
                                <w:i w:val="0"/>
                                <w:iCs w:val="0"/>
                                <w:color w:val="auto"/>
                              </w:rPr>
                              <w:fldChar w:fldCharType="separate"/>
                            </w:r>
                            <w:r w:rsidR="00DC1EC0">
                              <w:rPr>
                                <w:b/>
                                <w:bCs/>
                                <w:i w:val="0"/>
                                <w:iCs w:val="0"/>
                                <w:noProof/>
                                <w:color w:val="auto"/>
                              </w:rPr>
                              <w:t>2</w:t>
                            </w:r>
                            <w:r w:rsidRPr="005E51A5">
                              <w:rPr>
                                <w:b/>
                                <w:bCs/>
                                <w:i w:val="0"/>
                                <w:iCs w:val="0"/>
                                <w:color w:val="auto"/>
                              </w:rPr>
                              <w:fldChar w:fldCharType="end"/>
                            </w:r>
                            <w:r w:rsidRPr="005E51A5">
                              <w:rPr>
                                <w:b/>
                                <w:bCs/>
                                <w:i w:val="0"/>
                                <w:iCs w:val="0"/>
                                <w:color w:val="auto"/>
                              </w:rPr>
                              <w:t xml:space="preserve"> -</w:t>
                            </w:r>
                            <w:r w:rsidRPr="005E51A5">
                              <w:rPr>
                                <w:i w:val="0"/>
                                <w:iCs w:val="0"/>
                                <w:color w:val="auto"/>
                              </w:rPr>
                              <w:t xml:space="preserve"> Estrutura de pastas classificadas (Objetos).</w:t>
                            </w:r>
                            <w:bookmarkEnd w:id="18"/>
                          </w:p>
                          <w:p w14:paraId="5B40A1CF" w14:textId="5970FEC7" w:rsidR="005E51A5" w:rsidRDefault="005E51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7A6FD" id="_x0000_s1028" type="#_x0000_t202" style="position:absolute;left:0;text-align:left;margin-left:-10.05pt;margin-top:0;width:423.25pt;height:227.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" stroked="f">
                <v:textbox>
                  <w:txbxContent>
                    <w:p w14:paraId="5EEAEE29" w14:textId="77777777" w:rsidR="005E51A5" w:rsidRDefault="005E51A5" w:rsidP="005E51A5">
                      <w:pPr>
                        <w:keepNext/>
                      </w:pPr>
                      <w:r>
                        <w:rPr>
                          <w:noProof/>
                        </w:rPr>
                        <w:drawing>
                          <wp:inline distT="0" distB="0" distL="0" distR="0" wp14:anchorId="1250E8B0" wp14:editId="5651237F">
                            <wp:extent cx="5183505" cy="2486025"/>
                            <wp:effectExtent l="0" t="0" r="0" b="9525"/>
                            <wp:docPr id="39355102" name="Imagem 4" descr="Uma imagem com texto, captura de ecrã, númer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5917" name="Imagem 4" descr="Uma imagem com texto, captura de ecrã, número, software&#10;&#10;Os conteúdos gerados por IA podem estar incorretos."/>
                                    <pic:cNvPicPr/>
                                  </pic:nvPicPr>
                                  <pic:blipFill>
                                    <a:blip r:embed="rId14">
                                      <a:extLst>
                                        <a:ext uri="{28A0092B-C50C-407E-A947-70E740481C1C}">
                                          <a14:useLocalDpi xmlns:a14="http://schemas.microsoft.com/office/drawing/2010/main" val="0"/>
                                        </a:ext>
                                      </a:extLst>
                                    </a:blip>
                                    <a:stretch>
                                      <a:fillRect/>
                                    </a:stretch>
                                  </pic:blipFill>
                                  <pic:spPr>
                                    <a:xfrm>
                                      <a:off x="0" y="0"/>
                                      <a:ext cx="5183505" cy="2486025"/>
                                    </a:xfrm>
                                    <a:prstGeom prst="rect">
                                      <a:avLst/>
                                    </a:prstGeom>
                                  </pic:spPr>
                                </pic:pic>
                              </a:graphicData>
                            </a:graphic>
                          </wp:inline>
                        </w:drawing>
                      </w:r>
                    </w:p>
                    <w:p w14:paraId="75BF7AE0" w14:textId="2A9BD732" w:rsidR="005E51A5" w:rsidRPr="005E51A5" w:rsidRDefault="005E51A5" w:rsidP="005E51A5">
                      <w:pPr>
                        <w:pStyle w:val="Legenda"/>
                        <w:jc w:val="center"/>
                        <w:rPr>
                          <w:i w:val="0"/>
                          <w:iCs w:val="0"/>
                          <w:color w:val="auto"/>
                        </w:rPr>
                      </w:pPr>
                      <w:bookmarkStart w:id="19" w:name="_Toc223013492"/>
                      <w:r w:rsidRPr="005E51A5">
                        <w:rPr>
                          <w:b/>
                          <w:bCs/>
                          <w:i w:val="0"/>
                          <w:iCs w:val="0"/>
                          <w:color w:val="auto"/>
                        </w:rPr>
                        <w:t xml:space="preserve">Figura </w:t>
                      </w:r>
                      <w:r w:rsidRPr="005E51A5">
                        <w:rPr>
                          <w:b/>
                          <w:bCs/>
                          <w:i w:val="0"/>
                          <w:iCs w:val="0"/>
                          <w:color w:val="auto"/>
                        </w:rPr>
                        <w:fldChar w:fldCharType="begin"/>
                      </w:r>
                      <w:r w:rsidRPr="005E51A5">
                        <w:rPr>
                          <w:b/>
                          <w:bCs/>
                          <w:i w:val="0"/>
                          <w:iCs w:val="0"/>
                          <w:color w:val="auto"/>
                        </w:rPr>
                        <w:instrText xml:space="preserve"> SEQ Figura \* ARABIC </w:instrText>
                      </w:r>
                      <w:r w:rsidRPr="005E51A5">
                        <w:rPr>
                          <w:b/>
                          <w:bCs/>
                          <w:i w:val="0"/>
                          <w:iCs w:val="0"/>
                          <w:color w:val="auto"/>
                        </w:rPr>
                        <w:fldChar w:fldCharType="separate"/>
                      </w:r>
                      <w:r w:rsidR="00DC1EC0">
                        <w:rPr>
                          <w:b/>
                          <w:bCs/>
                          <w:i w:val="0"/>
                          <w:iCs w:val="0"/>
                          <w:noProof/>
                          <w:color w:val="auto"/>
                        </w:rPr>
                        <w:t>2</w:t>
                      </w:r>
                      <w:r w:rsidRPr="005E51A5">
                        <w:rPr>
                          <w:b/>
                          <w:bCs/>
                          <w:i w:val="0"/>
                          <w:iCs w:val="0"/>
                          <w:color w:val="auto"/>
                        </w:rPr>
                        <w:fldChar w:fldCharType="end"/>
                      </w:r>
                      <w:r w:rsidRPr="005E51A5">
                        <w:rPr>
                          <w:b/>
                          <w:bCs/>
                          <w:i w:val="0"/>
                          <w:iCs w:val="0"/>
                          <w:color w:val="auto"/>
                        </w:rPr>
                        <w:t xml:space="preserve"> -</w:t>
                      </w:r>
                      <w:r w:rsidRPr="005E51A5">
                        <w:rPr>
                          <w:i w:val="0"/>
                          <w:iCs w:val="0"/>
                          <w:color w:val="auto"/>
                        </w:rPr>
                        <w:t xml:space="preserve"> Estrutura de pastas classificadas (Objetos).</w:t>
                      </w:r>
                      <w:bookmarkEnd w:id="19"/>
                    </w:p>
                    <w:p w14:paraId="5B40A1CF" w14:textId="5970FEC7" w:rsidR="005E51A5" w:rsidRDefault="005E51A5"/>
                  </w:txbxContent>
                </v:textbox>
                <w10:wrap type="square" anchorx="margin"/>
              </v:shape>
            </w:pict>
          </mc:Fallback>
        </mc:AlternateContent>
      </w:r>
    </w:p>
    <w:p w14:paraId="0FAF975B" w14:textId="0067572E" w:rsidR="00381042" w:rsidRPr="0003767D" w:rsidRDefault="00381042" w:rsidP="00381042">
      <w:pPr>
        <w:pStyle w:val="Ttulo3"/>
        <w:rPr>
          <w:rFonts w:cs="Times New Roman"/>
        </w:rPr>
      </w:pPr>
      <w:bookmarkStart w:id="20" w:name="_Toc223013536"/>
      <w:r w:rsidRPr="0003767D">
        <w:rPr>
          <w:rFonts w:cs="Times New Roman"/>
        </w:rPr>
        <w:t>3.1.</w:t>
      </w:r>
      <w:r w:rsidR="001B25A4" w:rsidRPr="0003767D">
        <w:rPr>
          <w:rFonts w:cs="Times New Roman"/>
        </w:rPr>
        <w:t>2</w:t>
      </w:r>
      <w:r w:rsidRPr="0003767D">
        <w:rPr>
          <w:rFonts w:cs="Times New Roman"/>
        </w:rPr>
        <w:t xml:space="preserve"> </w:t>
      </w:r>
      <w:r w:rsidR="001B25A4" w:rsidRPr="0003767D">
        <w:rPr>
          <w:rFonts w:cs="Times New Roman"/>
        </w:rPr>
        <w:t>Configuração Estrita de Permissões</w:t>
      </w:r>
      <w:bookmarkEnd w:id="20"/>
      <w:r w:rsidR="001B25A4" w:rsidRPr="0003767D">
        <w:rPr>
          <w:rFonts w:cs="Times New Roman"/>
        </w:rPr>
        <w:t xml:space="preserve"> </w:t>
      </w:r>
    </w:p>
    <w:p w14:paraId="767B7CDD" w14:textId="4671BE60" w:rsidR="001B25A4" w:rsidRPr="0003767D" w:rsidRDefault="000C15DE" w:rsidP="00381042">
      <w:pPr>
        <w:spacing w:after="0" w:line="360" w:lineRule="auto"/>
        <w:ind w:firstLine="708"/>
        <w:jc w:val="both"/>
        <w:rPr>
          <w:rFonts w:cs="Times New Roman"/>
        </w:rPr>
      </w:pPr>
      <w:r w:rsidRPr="0003767D">
        <w:rPr>
          <w:rFonts w:cs="Times New Roman"/>
          <w:noProof/>
        </w:rPr>
        <mc:AlternateContent>
          <mc:Choice Requires="wps">
            <w:drawing>
              <wp:anchor distT="45720" distB="45720" distL="114300" distR="114300" simplePos="0" relativeHeight="251667456" behindDoc="0" locked="0" layoutInCell="1" allowOverlap="1" wp14:anchorId="7D574C5C" wp14:editId="517BF4EC">
                <wp:simplePos x="0" y="0"/>
                <wp:positionH relativeFrom="margin">
                  <wp:align>left</wp:align>
                </wp:positionH>
                <wp:positionV relativeFrom="paragraph">
                  <wp:posOffset>1016577</wp:posOffset>
                </wp:positionV>
                <wp:extent cx="5354320" cy="2743200"/>
                <wp:effectExtent l="0" t="0" r="0" b="0"/>
                <wp:wrapSquare wrapText="bothSides"/>
                <wp:docPr id="20922412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2743200"/>
                        </a:xfrm>
                        <a:prstGeom prst="rect">
                          <a:avLst/>
                        </a:prstGeom>
                        <a:solidFill>
                          <a:srgbClr val="FFFFFF"/>
                        </a:solidFill>
                        <a:ln w="9525">
                          <a:noFill/>
                          <a:miter lim="800000"/>
                          <a:headEnd/>
                          <a:tailEnd/>
                        </a:ln>
                      </wps:spPr>
                      <wps:txbx>
                        <w:txbxContent>
                          <w:p w14:paraId="6BD8DE68" w14:textId="77777777" w:rsidR="000C15DE" w:rsidRDefault="000C15DE" w:rsidP="000C15DE">
                            <w:pPr>
                              <w:keepNext/>
                              <w:jc w:val="center"/>
                            </w:pPr>
                            <w:r>
                              <w:rPr>
                                <w:noProof/>
                              </w:rPr>
                              <w:drawing>
                                <wp:inline distT="0" distB="0" distL="0" distR="0" wp14:anchorId="292656AD" wp14:editId="34C149EA">
                                  <wp:extent cx="4454237" cy="2325200"/>
                                  <wp:effectExtent l="0" t="0" r="3810" b="0"/>
                                  <wp:docPr id="691884701" name="Imagem 5" descr="Uma imagem com texto, software, Ícone de computador,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4701" name="Imagem 5" descr="Uma imagem com texto, software, Ícone de computador, Página web&#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4463886" cy="2330237"/>
                                          </a:xfrm>
                                          <a:prstGeom prst="rect">
                                            <a:avLst/>
                                          </a:prstGeom>
                                        </pic:spPr>
                                      </pic:pic>
                                    </a:graphicData>
                                  </a:graphic>
                                </wp:inline>
                              </w:drawing>
                            </w:r>
                          </w:p>
                          <w:p w14:paraId="79D93217" w14:textId="31CC7B7B" w:rsidR="000C15DE" w:rsidRPr="000C15DE" w:rsidRDefault="000C15DE" w:rsidP="000C15DE">
                            <w:pPr>
                              <w:pStyle w:val="Legenda"/>
                              <w:jc w:val="center"/>
                              <w:rPr>
                                <w:i w:val="0"/>
                                <w:iCs w:val="0"/>
                                <w:color w:val="auto"/>
                              </w:rPr>
                            </w:pPr>
                            <w:bookmarkStart w:id="21" w:name="_Toc223013494"/>
                            <w:r w:rsidRPr="000C15DE">
                              <w:rPr>
                                <w:b/>
                                <w:bCs/>
                                <w:i w:val="0"/>
                                <w:iCs w:val="0"/>
                                <w:color w:val="auto"/>
                              </w:rPr>
                              <w:t xml:space="preserve">Figura </w:t>
                            </w:r>
                            <w:r w:rsidRPr="000C15DE">
                              <w:rPr>
                                <w:b/>
                                <w:bCs/>
                                <w:i w:val="0"/>
                                <w:iCs w:val="0"/>
                                <w:color w:val="auto"/>
                              </w:rPr>
                              <w:fldChar w:fldCharType="begin"/>
                            </w:r>
                            <w:r w:rsidRPr="000C15DE">
                              <w:rPr>
                                <w:b/>
                                <w:bCs/>
                                <w:i w:val="0"/>
                                <w:iCs w:val="0"/>
                                <w:color w:val="auto"/>
                              </w:rPr>
                              <w:instrText xml:space="preserve"> SEQ Figura \* ARABIC </w:instrText>
                            </w:r>
                            <w:r w:rsidRPr="000C15DE">
                              <w:rPr>
                                <w:b/>
                                <w:bCs/>
                                <w:i w:val="0"/>
                                <w:iCs w:val="0"/>
                                <w:color w:val="auto"/>
                              </w:rPr>
                              <w:fldChar w:fldCharType="separate"/>
                            </w:r>
                            <w:r w:rsidR="00DC1EC0">
                              <w:rPr>
                                <w:b/>
                                <w:bCs/>
                                <w:i w:val="0"/>
                                <w:iCs w:val="0"/>
                                <w:noProof/>
                                <w:color w:val="auto"/>
                              </w:rPr>
                              <w:t>4</w:t>
                            </w:r>
                            <w:r w:rsidRPr="000C15DE">
                              <w:rPr>
                                <w:b/>
                                <w:bCs/>
                                <w:i w:val="0"/>
                                <w:iCs w:val="0"/>
                                <w:color w:val="auto"/>
                              </w:rPr>
                              <w:fldChar w:fldCharType="end"/>
                            </w:r>
                            <w:r w:rsidRPr="000C15DE">
                              <w:rPr>
                                <w:b/>
                                <w:bCs/>
                                <w:i w:val="0"/>
                                <w:iCs w:val="0"/>
                                <w:color w:val="auto"/>
                              </w:rPr>
                              <w:t xml:space="preserve"> -</w:t>
                            </w:r>
                            <w:r w:rsidRPr="000C15DE">
                              <w:rPr>
                                <w:i w:val="0"/>
                                <w:iCs w:val="0"/>
                                <w:color w:val="auto"/>
                              </w:rPr>
                              <w:t xml:space="preserve"> Permissões aplicadas à pasta 1_P</w:t>
                            </w:r>
                            <w:r>
                              <w:rPr>
                                <w:i w:val="0"/>
                                <w:iCs w:val="0"/>
                                <w:color w:val="auto"/>
                              </w:rPr>
                              <w:t>u</w:t>
                            </w:r>
                            <w:r w:rsidRPr="000C15DE">
                              <w:rPr>
                                <w:i w:val="0"/>
                                <w:iCs w:val="0"/>
                                <w:color w:val="auto"/>
                              </w:rPr>
                              <w:t>blico.</w:t>
                            </w:r>
                            <w:bookmarkEnd w:id="21"/>
                          </w:p>
                          <w:p w14:paraId="644DC6B2" w14:textId="24BFC442" w:rsidR="000C15DE" w:rsidRDefault="000C15DE" w:rsidP="000C15D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74C5C" id="_x0000_s1029" type="#_x0000_t202" style="position:absolute;left:0;text-align:left;margin-left:0;margin-top:80.05pt;width:421.6pt;height:3in;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" stroked="f">
                <v:textbox>
                  <w:txbxContent>
                    <w:p w14:paraId="6BD8DE68" w14:textId="77777777" w:rsidR="000C15DE" w:rsidRDefault="000C15DE" w:rsidP="000C15DE">
                      <w:pPr>
                        <w:keepNext/>
                        <w:jc w:val="center"/>
                      </w:pPr>
                      <w:r>
                        <w:rPr>
                          <w:noProof/>
                        </w:rPr>
                        <w:drawing>
                          <wp:inline distT="0" distB="0" distL="0" distR="0" wp14:anchorId="292656AD" wp14:editId="34C149EA">
                            <wp:extent cx="4454237" cy="2325200"/>
                            <wp:effectExtent l="0" t="0" r="3810" b="0"/>
                            <wp:docPr id="691884701" name="Imagem 5" descr="Uma imagem com texto, software, Ícone de computador,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4701" name="Imagem 5" descr="Uma imagem com texto, software, Ícone de computador, Página web&#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4463886" cy="2330237"/>
                                    </a:xfrm>
                                    <a:prstGeom prst="rect">
                                      <a:avLst/>
                                    </a:prstGeom>
                                  </pic:spPr>
                                </pic:pic>
                              </a:graphicData>
                            </a:graphic>
                          </wp:inline>
                        </w:drawing>
                      </w:r>
                    </w:p>
                    <w:p w14:paraId="79D93217" w14:textId="31CC7B7B" w:rsidR="000C15DE" w:rsidRPr="000C15DE" w:rsidRDefault="000C15DE" w:rsidP="000C15DE">
                      <w:pPr>
                        <w:pStyle w:val="Legenda"/>
                        <w:jc w:val="center"/>
                        <w:rPr>
                          <w:i w:val="0"/>
                          <w:iCs w:val="0"/>
                          <w:color w:val="auto"/>
                        </w:rPr>
                      </w:pPr>
                      <w:bookmarkStart w:id="22" w:name="_Toc223013494"/>
                      <w:r w:rsidRPr="000C15DE">
                        <w:rPr>
                          <w:b/>
                          <w:bCs/>
                          <w:i w:val="0"/>
                          <w:iCs w:val="0"/>
                          <w:color w:val="auto"/>
                        </w:rPr>
                        <w:t xml:space="preserve">Figura </w:t>
                      </w:r>
                      <w:r w:rsidRPr="000C15DE">
                        <w:rPr>
                          <w:b/>
                          <w:bCs/>
                          <w:i w:val="0"/>
                          <w:iCs w:val="0"/>
                          <w:color w:val="auto"/>
                        </w:rPr>
                        <w:fldChar w:fldCharType="begin"/>
                      </w:r>
                      <w:r w:rsidRPr="000C15DE">
                        <w:rPr>
                          <w:b/>
                          <w:bCs/>
                          <w:i w:val="0"/>
                          <w:iCs w:val="0"/>
                          <w:color w:val="auto"/>
                        </w:rPr>
                        <w:instrText xml:space="preserve"> SEQ Figura \* ARABIC </w:instrText>
                      </w:r>
                      <w:r w:rsidRPr="000C15DE">
                        <w:rPr>
                          <w:b/>
                          <w:bCs/>
                          <w:i w:val="0"/>
                          <w:iCs w:val="0"/>
                          <w:color w:val="auto"/>
                        </w:rPr>
                        <w:fldChar w:fldCharType="separate"/>
                      </w:r>
                      <w:r w:rsidR="00DC1EC0">
                        <w:rPr>
                          <w:b/>
                          <w:bCs/>
                          <w:i w:val="0"/>
                          <w:iCs w:val="0"/>
                          <w:noProof/>
                          <w:color w:val="auto"/>
                        </w:rPr>
                        <w:t>4</w:t>
                      </w:r>
                      <w:r w:rsidRPr="000C15DE">
                        <w:rPr>
                          <w:b/>
                          <w:bCs/>
                          <w:i w:val="0"/>
                          <w:iCs w:val="0"/>
                          <w:color w:val="auto"/>
                        </w:rPr>
                        <w:fldChar w:fldCharType="end"/>
                      </w:r>
                      <w:r w:rsidRPr="000C15DE">
                        <w:rPr>
                          <w:b/>
                          <w:bCs/>
                          <w:i w:val="0"/>
                          <w:iCs w:val="0"/>
                          <w:color w:val="auto"/>
                        </w:rPr>
                        <w:t xml:space="preserve"> -</w:t>
                      </w:r>
                      <w:r w:rsidRPr="000C15DE">
                        <w:rPr>
                          <w:i w:val="0"/>
                          <w:iCs w:val="0"/>
                          <w:color w:val="auto"/>
                        </w:rPr>
                        <w:t xml:space="preserve"> Permissões aplicadas à pasta 1_P</w:t>
                      </w:r>
                      <w:r>
                        <w:rPr>
                          <w:i w:val="0"/>
                          <w:iCs w:val="0"/>
                          <w:color w:val="auto"/>
                        </w:rPr>
                        <w:t>u</w:t>
                      </w:r>
                      <w:r w:rsidRPr="000C15DE">
                        <w:rPr>
                          <w:i w:val="0"/>
                          <w:iCs w:val="0"/>
                          <w:color w:val="auto"/>
                        </w:rPr>
                        <w:t>blico.</w:t>
                      </w:r>
                      <w:bookmarkEnd w:id="22"/>
                    </w:p>
                    <w:p w14:paraId="644DC6B2" w14:textId="24BFC442" w:rsidR="000C15DE" w:rsidRDefault="000C15DE" w:rsidP="000C15DE">
                      <w:pPr>
                        <w:jc w:val="center"/>
                      </w:pPr>
                    </w:p>
                  </w:txbxContent>
                </v:textbox>
                <w10:wrap type="square" anchorx="margin"/>
              </v:shape>
            </w:pict>
          </mc:Fallback>
        </mc:AlternateContent>
      </w:r>
      <w:r w:rsidR="001B25A4" w:rsidRPr="001B25A4">
        <w:rPr>
          <w:rFonts w:cs="Times New Roman"/>
        </w:rPr>
        <w:t>As permissões de cada pasta foram ajustadas para refletir a Matriz de Controlo de Acessos (Tabela 2). Destaca-se a configuração do "Blind Write" (Escrita Cega) na pasta do Professor, onde o Estudante apenas obteve permissão de "Escrever", sendo-lhe retirada a capacidade de leitura.</w:t>
      </w:r>
    </w:p>
    <w:p w14:paraId="3A863E9D" w14:textId="26BE61EA" w:rsidR="000C15DE" w:rsidRPr="0003767D" w:rsidRDefault="000C15DE" w:rsidP="00381042">
      <w:pPr>
        <w:spacing w:after="0" w:line="360" w:lineRule="auto"/>
        <w:ind w:firstLine="708"/>
        <w:jc w:val="both"/>
        <w:rPr>
          <w:rFonts w:cs="Times New Roman"/>
        </w:rPr>
      </w:pPr>
    </w:p>
    <w:p w14:paraId="2BA195C7" w14:textId="2B163DBD" w:rsidR="000C15DE" w:rsidRPr="0003767D" w:rsidRDefault="003B12A0" w:rsidP="00381042">
      <w:pPr>
        <w:spacing w:after="0" w:line="360" w:lineRule="auto"/>
        <w:ind w:firstLine="708"/>
        <w:jc w:val="both"/>
        <w:rPr>
          <w:rFonts w:cs="Times New Roman"/>
        </w:rPr>
      </w:pPr>
      <w:r w:rsidRPr="0003767D">
        <w:rPr>
          <w:rFonts w:cs="Times New Roman"/>
          <w:b/>
          <w:bCs/>
          <w:noProof/>
        </w:rPr>
        <w:lastRenderedPageBreak/>
        <mc:AlternateContent>
          <mc:Choice Requires="wps">
            <w:drawing>
              <wp:anchor distT="45720" distB="45720" distL="114300" distR="114300" simplePos="0" relativeHeight="251671552" behindDoc="0" locked="0" layoutInCell="1" allowOverlap="1" wp14:anchorId="521B656A" wp14:editId="431CF05D">
                <wp:simplePos x="0" y="0"/>
                <wp:positionH relativeFrom="margin">
                  <wp:align>right</wp:align>
                </wp:positionH>
                <wp:positionV relativeFrom="paragraph">
                  <wp:posOffset>3630295</wp:posOffset>
                </wp:positionV>
                <wp:extent cx="5375275" cy="3782060"/>
                <wp:effectExtent l="0" t="0" r="0" b="8890"/>
                <wp:wrapSquare wrapText="bothSides"/>
                <wp:docPr id="99564669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3782291"/>
                        </a:xfrm>
                        <a:prstGeom prst="rect">
                          <a:avLst/>
                        </a:prstGeom>
                        <a:solidFill>
                          <a:srgbClr val="FFFFFF"/>
                        </a:solidFill>
                        <a:ln w="9525">
                          <a:noFill/>
                          <a:miter lim="800000"/>
                          <a:headEnd/>
                          <a:tailEnd/>
                        </a:ln>
                      </wps:spPr>
                      <wps:txbx>
                        <w:txbxContent>
                          <w:p w14:paraId="5E9D1988" w14:textId="77777777" w:rsidR="003B12A0" w:rsidRDefault="003B12A0" w:rsidP="003B12A0">
                            <w:pPr>
                              <w:keepNext/>
                              <w:jc w:val="center"/>
                            </w:pPr>
                            <w:r>
                              <w:rPr>
                                <w:noProof/>
                              </w:rPr>
                              <w:drawing>
                                <wp:inline distT="0" distB="0" distL="0" distR="0" wp14:anchorId="717C2A96" wp14:editId="7EF39402">
                                  <wp:extent cx="5183505" cy="3272155"/>
                                  <wp:effectExtent l="0" t="0" r="0" b="4445"/>
                                  <wp:docPr id="1537632741" name="Imagem 7"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2741" name="Imagem 7" descr="Uma imagem com texto, captura de ecrã, software, Ícone de computador&#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5183505" cy="3272155"/>
                                          </a:xfrm>
                                          <a:prstGeom prst="rect">
                                            <a:avLst/>
                                          </a:prstGeom>
                                        </pic:spPr>
                                      </pic:pic>
                                    </a:graphicData>
                                  </a:graphic>
                                </wp:inline>
                              </w:drawing>
                            </w:r>
                          </w:p>
                          <w:p w14:paraId="4BE95F88" w14:textId="450AB43E" w:rsidR="003B12A0" w:rsidRPr="003B12A0" w:rsidRDefault="003B12A0" w:rsidP="003B12A0">
                            <w:pPr>
                              <w:pStyle w:val="Legenda"/>
                              <w:jc w:val="center"/>
                              <w:rPr>
                                <w:i w:val="0"/>
                                <w:iCs w:val="0"/>
                                <w:color w:val="auto"/>
                              </w:rPr>
                            </w:pPr>
                            <w:bookmarkStart w:id="23" w:name="_Toc223013495"/>
                            <w:r w:rsidRPr="003B12A0">
                              <w:rPr>
                                <w:b/>
                                <w:bCs/>
                                <w:i w:val="0"/>
                                <w:iCs w:val="0"/>
                                <w:color w:val="auto"/>
                              </w:rPr>
                              <w:t xml:space="preserve">Figura </w:t>
                            </w:r>
                            <w:r w:rsidRPr="003B12A0">
                              <w:rPr>
                                <w:b/>
                                <w:bCs/>
                                <w:i w:val="0"/>
                                <w:iCs w:val="0"/>
                                <w:color w:val="auto"/>
                              </w:rPr>
                              <w:fldChar w:fldCharType="begin"/>
                            </w:r>
                            <w:r w:rsidRPr="003B12A0">
                              <w:rPr>
                                <w:b/>
                                <w:bCs/>
                                <w:i w:val="0"/>
                                <w:iCs w:val="0"/>
                                <w:color w:val="auto"/>
                              </w:rPr>
                              <w:instrText xml:space="preserve"> SEQ Figura \* ARABIC </w:instrText>
                            </w:r>
                            <w:r w:rsidRPr="003B12A0">
                              <w:rPr>
                                <w:b/>
                                <w:bCs/>
                                <w:i w:val="0"/>
                                <w:iCs w:val="0"/>
                                <w:color w:val="auto"/>
                              </w:rPr>
                              <w:fldChar w:fldCharType="separate"/>
                            </w:r>
                            <w:r w:rsidR="00DC1EC0">
                              <w:rPr>
                                <w:b/>
                                <w:bCs/>
                                <w:i w:val="0"/>
                                <w:iCs w:val="0"/>
                                <w:noProof/>
                                <w:color w:val="auto"/>
                              </w:rPr>
                              <w:t>5</w:t>
                            </w:r>
                            <w:r w:rsidRPr="003B12A0">
                              <w:rPr>
                                <w:b/>
                                <w:bCs/>
                                <w:i w:val="0"/>
                                <w:iCs w:val="0"/>
                                <w:color w:val="auto"/>
                              </w:rPr>
                              <w:fldChar w:fldCharType="end"/>
                            </w:r>
                            <w:r w:rsidRPr="003B12A0">
                              <w:rPr>
                                <w:b/>
                                <w:bCs/>
                                <w:i w:val="0"/>
                                <w:iCs w:val="0"/>
                                <w:color w:val="auto"/>
                              </w:rPr>
                              <w:t xml:space="preserve"> - </w:t>
                            </w:r>
                            <w:r w:rsidRPr="003B12A0">
                              <w:rPr>
                                <w:i w:val="0"/>
                                <w:iCs w:val="0"/>
                                <w:color w:val="auto"/>
                              </w:rPr>
                              <w:t>Aplicação da -Property (Blind Write) para o Estudante na pasta 3_Condifencial_Ambas.</w:t>
                            </w:r>
                            <w:bookmarkEnd w:id="23"/>
                          </w:p>
                          <w:p w14:paraId="2D98CAE7" w14:textId="0BE15596" w:rsidR="003B12A0" w:rsidRDefault="003B12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B656A" id="_x0000_s1030" type="#_x0000_t202" style="position:absolute;left:0;text-align:left;margin-left:372.05pt;margin-top:285.85pt;width:423.25pt;height:297.8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" stroked="f">
                <v:textbox>
                  <w:txbxContent>
                    <w:p w14:paraId="5E9D1988" w14:textId="77777777" w:rsidR="003B12A0" w:rsidRDefault="003B12A0" w:rsidP="003B12A0">
                      <w:pPr>
                        <w:keepNext/>
                        <w:jc w:val="center"/>
                      </w:pPr>
                      <w:r>
                        <w:rPr>
                          <w:noProof/>
                        </w:rPr>
                        <w:drawing>
                          <wp:inline distT="0" distB="0" distL="0" distR="0" wp14:anchorId="717C2A96" wp14:editId="7EF39402">
                            <wp:extent cx="5183505" cy="3272155"/>
                            <wp:effectExtent l="0" t="0" r="0" b="4445"/>
                            <wp:docPr id="1537632741" name="Imagem 7"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2741" name="Imagem 7" descr="Uma imagem com texto, captura de ecrã, software, Ícone de computador&#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5183505" cy="3272155"/>
                                    </a:xfrm>
                                    <a:prstGeom prst="rect">
                                      <a:avLst/>
                                    </a:prstGeom>
                                  </pic:spPr>
                                </pic:pic>
                              </a:graphicData>
                            </a:graphic>
                          </wp:inline>
                        </w:drawing>
                      </w:r>
                    </w:p>
                    <w:p w14:paraId="4BE95F88" w14:textId="450AB43E" w:rsidR="003B12A0" w:rsidRPr="003B12A0" w:rsidRDefault="003B12A0" w:rsidP="003B12A0">
                      <w:pPr>
                        <w:pStyle w:val="Legenda"/>
                        <w:jc w:val="center"/>
                        <w:rPr>
                          <w:i w:val="0"/>
                          <w:iCs w:val="0"/>
                          <w:color w:val="auto"/>
                        </w:rPr>
                      </w:pPr>
                      <w:bookmarkStart w:id="24" w:name="_Toc223013495"/>
                      <w:r w:rsidRPr="003B12A0">
                        <w:rPr>
                          <w:b/>
                          <w:bCs/>
                          <w:i w:val="0"/>
                          <w:iCs w:val="0"/>
                          <w:color w:val="auto"/>
                        </w:rPr>
                        <w:t xml:space="preserve">Figura </w:t>
                      </w:r>
                      <w:r w:rsidRPr="003B12A0">
                        <w:rPr>
                          <w:b/>
                          <w:bCs/>
                          <w:i w:val="0"/>
                          <w:iCs w:val="0"/>
                          <w:color w:val="auto"/>
                        </w:rPr>
                        <w:fldChar w:fldCharType="begin"/>
                      </w:r>
                      <w:r w:rsidRPr="003B12A0">
                        <w:rPr>
                          <w:b/>
                          <w:bCs/>
                          <w:i w:val="0"/>
                          <w:iCs w:val="0"/>
                          <w:color w:val="auto"/>
                        </w:rPr>
                        <w:instrText xml:space="preserve"> SEQ Figura \* ARABIC </w:instrText>
                      </w:r>
                      <w:r w:rsidRPr="003B12A0">
                        <w:rPr>
                          <w:b/>
                          <w:bCs/>
                          <w:i w:val="0"/>
                          <w:iCs w:val="0"/>
                          <w:color w:val="auto"/>
                        </w:rPr>
                        <w:fldChar w:fldCharType="separate"/>
                      </w:r>
                      <w:r w:rsidR="00DC1EC0">
                        <w:rPr>
                          <w:b/>
                          <w:bCs/>
                          <w:i w:val="0"/>
                          <w:iCs w:val="0"/>
                          <w:noProof/>
                          <w:color w:val="auto"/>
                        </w:rPr>
                        <w:t>5</w:t>
                      </w:r>
                      <w:r w:rsidRPr="003B12A0">
                        <w:rPr>
                          <w:b/>
                          <w:bCs/>
                          <w:i w:val="0"/>
                          <w:iCs w:val="0"/>
                          <w:color w:val="auto"/>
                        </w:rPr>
                        <w:fldChar w:fldCharType="end"/>
                      </w:r>
                      <w:r w:rsidRPr="003B12A0">
                        <w:rPr>
                          <w:b/>
                          <w:bCs/>
                          <w:i w:val="0"/>
                          <w:iCs w:val="0"/>
                          <w:color w:val="auto"/>
                        </w:rPr>
                        <w:t xml:space="preserve"> - </w:t>
                      </w:r>
                      <w:r w:rsidRPr="003B12A0">
                        <w:rPr>
                          <w:i w:val="0"/>
                          <w:iCs w:val="0"/>
                          <w:color w:val="auto"/>
                        </w:rPr>
                        <w:t>Aplicação da -Property (Blind Write) para o Estudante na pasta 3_Condifencial_Ambas.</w:t>
                      </w:r>
                      <w:bookmarkEnd w:id="24"/>
                    </w:p>
                    <w:p w14:paraId="2D98CAE7" w14:textId="0BE15596" w:rsidR="003B12A0" w:rsidRDefault="003B12A0"/>
                  </w:txbxContent>
                </v:textbox>
                <w10:wrap type="square" anchorx="margin"/>
              </v:shape>
            </w:pict>
          </mc:Fallback>
        </mc:AlternateContent>
      </w:r>
      <w:r w:rsidR="00FE6D42" w:rsidRPr="0003767D">
        <w:rPr>
          <w:rFonts w:cs="Times New Roman"/>
          <w:noProof/>
        </w:rPr>
        <mc:AlternateContent>
          <mc:Choice Requires="wps">
            <w:drawing>
              <wp:anchor distT="45720" distB="45720" distL="114300" distR="114300" simplePos="0" relativeHeight="251669504" behindDoc="0" locked="0" layoutInCell="1" allowOverlap="1" wp14:anchorId="2A1CB21B" wp14:editId="47A54BE9">
                <wp:simplePos x="0" y="0"/>
                <wp:positionH relativeFrom="margin">
                  <wp:align>right</wp:align>
                </wp:positionH>
                <wp:positionV relativeFrom="paragraph">
                  <wp:posOffset>635</wp:posOffset>
                </wp:positionV>
                <wp:extent cx="5368290" cy="3518535"/>
                <wp:effectExtent l="0" t="0" r="3810" b="5715"/>
                <wp:wrapSquare wrapText="bothSides"/>
                <wp:docPr id="6567410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290" cy="3519055"/>
                        </a:xfrm>
                        <a:prstGeom prst="rect">
                          <a:avLst/>
                        </a:prstGeom>
                        <a:solidFill>
                          <a:srgbClr val="FFFFFF"/>
                        </a:solidFill>
                        <a:ln w="9525">
                          <a:noFill/>
                          <a:miter lim="800000"/>
                          <a:headEnd/>
                          <a:tailEnd/>
                        </a:ln>
                      </wps:spPr>
                      <wps:txbx>
                        <w:txbxContent>
                          <w:p w14:paraId="498D0F3A" w14:textId="77777777" w:rsidR="00FE6D42" w:rsidRDefault="00FE6D42" w:rsidP="00FE6D42">
                            <w:pPr>
                              <w:keepNext/>
                              <w:jc w:val="center"/>
                            </w:pPr>
                            <w:r>
                              <w:rPr>
                                <w:noProof/>
                              </w:rPr>
                              <w:drawing>
                                <wp:inline distT="0" distB="0" distL="0" distR="0" wp14:anchorId="55BB59BE" wp14:editId="7ADA7907">
                                  <wp:extent cx="4665345" cy="2995930"/>
                                  <wp:effectExtent l="0" t="0" r="1905" b="0"/>
                                  <wp:docPr id="425352298" name="Imagem 6"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2298" name="Imagem 6" descr="Uma imagem com texto, captura de ecrã, software, Ícone de computador&#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4665345" cy="2995930"/>
                                          </a:xfrm>
                                          <a:prstGeom prst="rect">
                                            <a:avLst/>
                                          </a:prstGeom>
                                        </pic:spPr>
                                      </pic:pic>
                                    </a:graphicData>
                                  </a:graphic>
                                </wp:inline>
                              </w:drawing>
                            </w:r>
                          </w:p>
                          <w:p w14:paraId="438DF67E" w14:textId="2B9FFDFD" w:rsidR="00FE6D42" w:rsidRPr="00FE6D42" w:rsidRDefault="00FE6D42" w:rsidP="00FE6D42">
                            <w:pPr>
                              <w:pStyle w:val="Legenda"/>
                              <w:jc w:val="center"/>
                              <w:rPr>
                                <w:i w:val="0"/>
                                <w:iCs w:val="0"/>
                                <w:color w:val="auto"/>
                              </w:rPr>
                            </w:pPr>
                            <w:bookmarkStart w:id="25" w:name="_Toc223013496"/>
                            <w:r w:rsidRPr="00FE6D42">
                              <w:rPr>
                                <w:b/>
                                <w:bCs/>
                                <w:i w:val="0"/>
                                <w:iCs w:val="0"/>
                                <w:color w:val="auto"/>
                              </w:rPr>
                              <w:t xml:space="preserve">Figura </w:t>
                            </w:r>
                            <w:r w:rsidRPr="00FE6D42">
                              <w:rPr>
                                <w:b/>
                                <w:bCs/>
                                <w:i w:val="0"/>
                                <w:iCs w:val="0"/>
                                <w:color w:val="auto"/>
                              </w:rPr>
                              <w:fldChar w:fldCharType="begin"/>
                            </w:r>
                            <w:r w:rsidRPr="00FE6D42">
                              <w:rPr>
                                <w:b/>
                                <w:bCs/>
                                <w:i w:val="0"/>
                                <w:iCs w:val="0"/>
                                <w:color w:val="auto"/>
                              </w:rPr>
                              <w:instrText xml:space="preserve"> SEQ Figura \* ARABIC </w:instrText>
                            </w:r>
                            <w:r w:rsidRPr="00FE6D42">
                              <w:rPr>
                                <w:b/>
                                <w:bCs/>
                                <w:i w:val="0"/>
                                <w:iCs w:val="0"/>
                                <w:color w:val="auto"/>
                              </w:rPr>
                              <w:fldChar w:fldCharType="separate"/>
                            </w:r>
                            <w:r w:rsidR="00DC1EC0">
                              <w:rPr>
                                <w:b/>
                                <w:bCs/>
                                <w:i w:val="0"/>
                                <w:iCs w:val="0"/>
                                <w:noProof/>
                                <w:color w:val="auto"/>
                              </w:rPr>
                              <w:t>6</w:t>
                            </w:r>
                            <w:r w:rsidRPr="00FE6D42">
                              <w:rPr>
                                <w:b/>
                                <w:bCs/>
                                <w:i w:val="0"/>
                                <w:iCs w:val="0"/>
                                <w:color w:val="auto"/>
                              </w:rPr>
                              <w:fldChar w:fldCharType="end"/>
                            </w:r>
                            <w:r w:rsidRPr="00FE6D42">
                              <w:rPr>
                                <w:b/>
                                <w:bCs/>
                                <w:i w:val="0"/>
                                <w:iCs w:val="0"/>
                                <w:color w:val="auto"/>
                              </w:rPr>
                              <w:t xml:space="preserve"> -</w:t>
                            </w:r>
                            <w:r w:rsidRPr="00FE6D42">
                              <w:rPr>
                                <w:i w:val="0"/>
                                <w:iCs w:val="0"/>
                                <w:color w:val="auto"/>
                              </w:rPr>
                              <w:t xml:space="preserve"> Permissões aplicadas à pasta 2_Confidencial_AS.</w:t>
                            </w:r>
                            <w:bookmarkEnd w:id="25"/>
                          </w:p>
                          <w:p w14:paraId="1A48C10F" w14:textId="136FF816" w:rsidR="00FE6D42" w:rsidRDefault="00FE6D42" w:rsidP="00FE6D4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CB21B" id="_x0000_s1031" type="#_x0000_t202" style="position:absolute;left:0;text-align:left;margin-left:371.5pt;margin-top:.05pt;width:422.7pt;height:277.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" stroked="f">
                <v:textbox>
                  <w:txbxContent>
                    <w:p w14:paraId="498D0F3A" w14:textId="77777777" w:rsidR="00FE6D42" w:rsidRDefault="00FE6D42" w:rsidP="00FE6D42">
                      <w:pPr>
                        <w:keepNext/>
                        <w:jc w:val="center"/>
                      </w:pPr>
                      <w:r>
                        <w:rPr>
                          <w:noProof/>
                        </w:rPr>
                        <w:drawing>
                          <wp:inline distT="0" distB="0" distL="0" distR="0" wp14:anchorId="55BB59BE" wp14:editId="7ADA7907">
                            <wp:extent cx="4665345" cy="2995930"/>
                            <wp:effectExtent l="0" t="0" r="1905" b="0"/>
                            <wp:docPr id="425352298" name="Imagem 6"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2298" name="Imagem 6" descr="Uma imagem com texto, captura de ecrã, software, Ícone de computador&#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4665345" cy="2995930"/>
                                    </a:xfrm>
                                    <a:prstGeom prst="rect">
                                      <a:avLst/>
                                    </a:prstGeom>
                                  </pic:spPr>
                                </pic:pic>
                              </a:graphicData>
                            </a:graphic>
                          </wp:inline>
                        </w:drawing>
                      </w:r>
                    </w:p>
                    <w:p w14:paraId="438DF67E" w14:textId="2B9FFDFD" w:rsidR="00FE6D42" w:rsidRPr="00FE6D42" w:rsidRDefault="00FE6D42" w:rsidP="00FE6D42">
                      <w:pPr>
                        <w:pStyle w:val="Legenda"/>
                        <w:jc w:val="center"/>
                        <w:rPr>
                          <w:i w:val="0"/>
                          <w:iCs w:val="0"/>
                          <w:color w:val="auto"/>
                        </w:rPr>
                      </w:pPr>
                      <w:bookmarkStart w:id="26" w:name="_Toc223013496"/>
                      <w:r w:rsidRPr="00FE6D42">
                        <w:rPr>
                          <w:b/>
                          <w:bCs/>
                          <w:i w:val="0"/>
                          <w:iCs w:val="0"/>
                          <w:color w:val="auto"/>
                        </w:rPr>
                        <w:t xml:space="preserve">Figura </w:t>
                      </w:r>
                      <w:r w:rsidRPr="00FE6D42">
                        <w:rPr>
                          <w:b/>
                          <w:bCs/>
                          <w:i w:val="0"/>
                          <w:iCs w:val="0"/>
                          <w:color w:val="auto"/>
                        </w:rPr>
                        <w:fldChar w:fldCharType="begin"/>
                      </w:r>
                      <w:r w:rsidRPr="00FE6D42">
                        <w:rPr>
                          <w:b/>
                          <w:bCs/>
                          <w:i w:val="0"/>
                          <w:iCs w:val="0"/>
                          <w:color w:val="auto"/>
                        </w:rPr>
                        <w:instrText xml:space="preserve"> SEQ Figura \* ARABIC </w:instrText>
                      </w:r>
                      <w:r w:rsidRPr="00FE6D42">
                        <w:rPr>
                          <w:b/>
                          <w:bCs/>
                          <w:i w:val="0"/>
                          <w:iCs w:val="0"/>
                          <w:color w:val="auto"/>
                        </w:rPr>
                        <w:fldChar w:fldCharType="separate"/>
                      </w:r>
                      <w:r w:rsidR="00DC1EC0">
                        <w:rPr>
                          <w:b/>
                          <w:bCs/>
                          <w:i w:val="0"/>
                          <w:iCs w:val="0"/>
                          <w:noProof/>
                          <w:color w:val="auto"/>
                        </w:rPr>
                        <w:t>6</w:t>
                      </w:r>
                      <w:r w:rsidRPr="00FE6D42">
                        <w:rPr>
                          <w:b/>
                          <w:bCs/>
                          <w:i w:val="0"/>
                          <w:iCs w:val="0"/>
                          <w:color w:val="auto"/>
                        </w:rPr>
                        <w:fldChar w:fldCharType="end"/>
                      </w:r>
                      <w:r w:rsidRPr="00FE6D42">
                        <w:rPr>
                          <w:b/>
                          <w:bCs/>
                          <w:i w:val="0"/>
                          <w:iCs w:val="0"/>
                          <w:color w:val="auto"/>
                        </w:rPr>
                        <w:t xml:space="preserve"> -</w:t>
                      </w:r>
                      <w:r w:rsidRPr="00FE6D42">
                        <w:rPr>
                          <w:i w:val="0"/>
                          <w:iCs w:val="0"/>
                          <w:color w:val="auto"/>
                        </w:rPr>
                        <w:t xml:space="preserve"> Permissões aplicadas à pasta 2_Confidencial_AS.</w:t>
                      </w:r>
                      <w:bookmarkEnd w:id="26"/>
                    </w:p>
                    <w:p w14:paraId="1A48C10F" w14:textId="136FF816" w:rsidR="00FE6D42" w:rsidRDefault="00FE6D42" w:rsidP="00FE6D42">
                      <w:pPr>
                        <w:jc w:val="center"/>
                      </w:pPr>
                    </w:p>
                  </w:txbxContent>
                </v:textbox>
                <w10:wrap type="square" anchorx="margin"/>
              </v:shape>
            </w:pict>
          </mc:Fallback>
        </mc:AlternateContent>
      </w:r>
    </w:p>
    <w:p w14:paraId="0413C465" w14:textId="09AC5A7F" w:rsidR="000C15DE" w:rsidRPr="0003767D" w:rsidRDefault="000C15DE" w:rsidP="00381042">
      <w:pPr>
        <w:spacing w:after="0" w:line="360" w:lineRule="auto"/>
        <w:ind w:firstLine="708"/>
        <w:jc w:val="both"/>
        <w:rPr>
          <w:rFonts w:cs="Times New Roman"/>
        </w:rPr>
      </w:pPr>
    </w:p>
    <w:p w14:paraId="1B77F8F4" w14:textId="0ECCECB6" w:rsidR="000C15DE" w:rsidRPr="0003767D" w:rsidRDefault="000C15DE" w:rsidP="00381042">
      <w:pPr>
        <w:spacing w:after="0" w:line="360" w:lineRule="auto"/>
        <w:ind w:firstLine="708"/>
        <w:jc w:val="both"/>
        <w:rPr>
          <w:rFonts w:cs="Times New Roman"/>
        </w:rPr>
      </w:pPr>
    </w:p>
    <w:p w14:paraId="792A679E" w14:textId="1204E824" w:rsidR="000C15DE" w:rsidRPr="0003767D" w:rsidRDefault="000C15DE" w:rsidP="00381042">
      <w:pPr>
        <w:spacing w:after="0" w:line="360" w:lineRule="auto"/>
        <w:ind w:firstLine="708"/>
        <w:jc w:val="both"/>
        <w:rPr>
          <w:rFonts w:cs="Times New Roman"/>
        </w:rPr>
      </w:pPr>
    </w:p>
    <w:p w14:paraId="4D40456A" w14:textId="77777777" w:rsidR="001B25A4" w:rsidRPr="0003767D" w:rsidRDefault="001B25A4" w:rsidP="00A70305">
      <w:pPr>
        <w:pStyle w:val="Ttulo2"/>
        <w:rPr>
          <w:rFonts w:cs="Times New Roman"/>
        </w:rPr>
      </w:pPr>
      <w:bookmarkStart w:id="27" w:name="_Toc223013537"/>
      <w:r w:rsidRPr="0003767D">
        <w:rPr>
          <w:rFonts w:cs="Times New Roman"/>
        </w:rPr>
        <w:lastRenderedPageBreak/>
        <w:t>3.2. Resultados dos Testes de Validação</w:t>
      </w:r>
      <w:bookmarkEnd w:id="27"/>
    </w:p>
    <w:p w14:paraId="52B993E5" w14:textId="63EDD16D" w:rsidR="00A70305" w:rsidRPr="0003767D" w:rsidRDefault="001B25A4" w:rsidP="00A70305">
      <w:pPr>
        <w:spacing w:after="0" w:line="360" w:lineRule="auto"/>
        <w:ind w:firstLine="708"/>
        <w:jc w:val="both"/>
        <w:rPr>
          <w:rFonts w:cs="Times New Roman"/>
        </w:rPr>
      </w:pPr>
      <w:r w:rsidRPr="001B25A4">
        <w:rPr>
          <w:rFonts w:cs="Times New Roman"/>
        </w:rPr>
        <w:t>O sistema foi testado na prática, obtendo-se os seguintes resultados que validam o modelo formal de Bell-LaPadula:</w:t>
      </w:r>
    </w:p>
    <w:p w14:paraId="511E1B5F" w14:textId="63DD62CA" w:rsidR="001B25A4" w:rsidRPr="0003767D" w:rsidRDefault="00A70305" w:rsidP="00A70305">
      <w:pPr>
        <w:pStyle w:val="Ttulo3"/>
        <w:rPr>
          <w:rFonts w:cs="Times New Roman"/>
        </w:rPr>
      </w:pPr>
      <w:bookmarkStart w:id="28" w:name="_Toc223013538"/>
      <w:r w:rsidRPr="0003767D">
        <w:rPr>
          <w:rFonts w:cs="Times New Roman"/>
        </w:rPr>
        <w:t xml:space="preserve">3.2.1 </w:t>
      </w:r>
      <w:r w:rsidR="001B25A4" w:rsidRPr="0003767D">
        <w:rPr>
          <w:rFonts w:cs="Times New Roman"/>
        </w:rPr>
        <w:t>Teste 1: Validação do Acesso Base (Mesmo Nível)</w:t>
      </w:r>
      <w:bookmarkEnd w:id="28"/>
    </w:p>
    <w:p w14:paraId="0B0CDAF0" w14:textId="37630C05" w:rsidR="001B25A4" w:rsidRPr="001B25A4" w:rsidRDefault="001B25A4" w:rsidP="001B25A4">
      <w:pPr>
        <w:numPr>
          <w:ilvl w:val="0"/>
          <w:numId w:val="105"/>
        </w:numPr>
        <w:spacing w:after="0" w:line="360" w:lineRule="auto"/>
        <w:jc w:val="both"/>
        <w:rPr>
          <w:rFonts w:cs="Times New Roman"/>
        </w:rPr>
      </w:pPr>
      <w:r w:rsidRPr="001B25A4">
        <w:rPr>
          <w:rFonts w:cs="Times New Roman"/>
        </w:rPr>
        <w:t>Ação: O Estudante e o Público acedem e modificam ficheiros nas suas respetivas diretorias de origem (Nível de sujeito = Nível de objeto).</w:t>
      </w:r>
    </w:p>
    <w:p w14:paraId="0737F159" w14:textId="40EE0E8A" w:rsidR="001B25A4" w:rsidRPr="001B25A4" w:rsidRDefault="00A70305" w:rsidP="001B25A4">
      <w:pPr>
        <w:numPr>
          <w:ilvl w:val="0"/>
          <w:numId w:val="105"/>
        </w:numPr>
        <w:spacing w:after="0" w:line="360" w:lineRule="auto"/>
        <w:jc w:val="both"/>
        <w:rPr>
          <w:rFonts w:cs="Times New Roman"/>
        </w:rPr>
      </w:pPr>
      <w:r w:rsidRPr="0003767D">
        <w:rPr>
          <w:rFonts w:cs="Times New Roman"/>
          <w:b/>
          <w:bCs/>
          <w:noProof/>
        </w:rPr>
        <mc:AlternateContent>
          <mc:Choice Requires="wps">
            <w:drawing>
              <wp:anchor distT="45720" distB="45720" distL="114300" distR="114300" simplePos="0" relativeHeight="251673600" behindDoc="0" locked="0" layoutInCell="1" allowOverlap="1" wp14:anchorId="387DF921" wp14:editId="52B7CE61">
                <wp:simplePos x="0" y="0"/>
                <wp:positionH relativeFrom="margin">
                  <wp:align>right</wp:align>
                </wp:positionH>
                <wp:positionV relativeFrom="paragraph">
                  <wp:posOffset>676910</wp:posOffset>
                </wp:positionV>
                <wp:extent cx="5375275" cy="5922645"/>
                <wp:effectExtent l="0" t="0" r="0" b="1905"/>
                <wp:wrapSquare wrapText="bothSides"/>
                <wp:docPr id="11561398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922819"/>
                        </a:xfrm>
                        <a:prstGeom prst="rect">
                          <a:avLst/>
                        </a:prstGeom>
                        <a:solidFill>
                          <a:srgbClr val="FFFFFF"/>
                        </a:solidFill>
                        <a:ln w="9525">
                          <a:noFill/>
                          <a:miter lim="800000"/>
                          <a:headEnd/>
                          <a:tailEnd/>
                        </a:ln>
                      </wps:spPr>
                      <wps:txbx>
                        <w:txbxContent>
                          <w:p w14:paraId="08E10EA6" w14:textId="529B68F9" w:rsidR="00A70305" w:rsidRDefault="00A70305">
                            <w:r>
                              <w:rPr>
                                <w:noProof/>
                              </w:rPr>
                              <w:drawing>
                                <wp:inline distT="0" distB="0" distL="0" distR="0" wp14:anchorId="2860A4F9" wp14:editId="2861C783">
                                  <wp:extent cx="5183505" cy="2695575"/>
                                  <wp:effectExtent l="0" t="0" r="0" b="9525"/>
                                  <wp:docPr id="2113559301" name="Imagem 8"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9301" name="Imagem 8" descr="Uma imagem com texto, captura de ecrã, software, ecrã&#10;&#10;Os conteúdos gerados por IA podem estar incorretos."/>
                                          <pic:cNvPicPr/>
                                        </pic:nvPicPr>
                                        <pic:blipFill>
                                          <a:blip r:embed="rId18">
                                            <a:extLst>
                                              <a:ext uri="{28A0092B-C50C-407E-A947-70E740481C1C}">
                                                <a14:useLocalDpi xmlns:a14="http://schemas.microsoft.com/office/drawing/2010/main" val="0"/>
                                              </a:ext>
                                            </a:extLst>
                                          </a:blip>
                                          <a:stretch>
                                            <a:fillRect/>
                                          </a:stretch>
                                        </pic:blipFill>
                                        <pic:spPr>
                                          <a:xfrm>
                                            <a:off x="0" y="0"/>
                                            <a:ext cx="5183505" cy="2695575"/>
                                          </a:xfrm>
                                          <a:prstGeom prst="rect">
                                            <a:avLst/>
                                          </a:prstGeom>
                                        </pic:spPr>
                                      </pic:pic>
                                    </a:graphicData>
                                  </a:graphic>
                                </wp:inline>
                              </w:drawing>
                            </w:r>
                          </w:p>
                          <w:p w14:paraId="7BC92D4B" w14:textId="77777777" w:rsidR="00573FFB" w:rsidRDefault="00A70305" w:rsidP="00573FFB">
                            <w:pPr>
                              <w:keepNext/>
                            </w:pPr>
                            <w:r>
                              <w:rPr>
                                <w:noProof/>
                              </w:rPr>
                              <w:drawing>
                                <wp:inline distT="0" distB="0" distL="0" distR="0" wp14:anchorId="0157683A" wp14:editId="5F1F3933">
                                  <wp:extent cx="5183505" cy="2675255"/>
                                  <wp:effectExtent l="0" t="0" r="0" b="0"/>
                                  <wp:docPr id="794184013" name="Imagem 9"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4013" name="Imagem 9" descr="Uma imagem com texto, captura de ecrã, software, Ícone de computador&#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183505" cy="2675255"/>
                                          </a:xfrm>
                                          <a:prstGeom prst="rect">
                                            <a:avLst/>
                                          </a:prstGeom>
                                        </pic:spPr>
                                      </pic:pic>
                                    </a:graphicData>
                                  </a:graphic>
                                </wp:inline>
                              </w:drawing>
                            </w:r>
                          </w:p>
                          <w:p w14:paraId="6FDB958C" w14:textId="10975CF5" w:rsidR="00573FFB" w:rsidRPr="00573FFB" w:rsidRDefault="00573FFB" w:rsidP="00573FFB">
                            <w:pPr>
                              <w:pStyle w:val="Legenda"/>
                              <w:jc w:val="center"/>
                              <w:rPr>
                                <w:i w:val="0"/>
                                <w:iCs w:val="0"/>
                                <w:color w:val="auto"/>
                              </w:rPr>
                            </w:pPr>
                            <w:bookmarkStart w:id="29" w:name="_Toc223013497"/>
                            <w:r w:rsidRPr="00573FFB">
                              <w:rPr>
                                <w:b/>
                                <w:bCs/>
                                <w:i w:val="0"/>
                                <w:iCs w:val="0"/>
                                <w:color w:val="auto"/>
                              </w:rPr>
                              <w:t xml:space="preserve">Figura </w:t>
                            </w:r>
                            <w:r w:rsidRPr="00573FFB">
                              <w:rPr>
                                <w:b/>
                                <w:bCs/>
                                <w:i w:val="0"/>
                                <w:iCs w:val="0"/>
                                <w:color w:val="auto"/>
                              </w:rPr>
                              <w:fldChar w:fldCharType="begin"/>
                            </w:r>
                            <w:r w:rsidRPr="00573FFB">
                              <w:rPr>
                                <w:b/>
                                <w:bCs/>
                                <w:i w:val="0"/>
                                <w:iCs w:val="0"/>
                                <w:color w:val="auto"/>
                              </w:rPr>
                              <w:instrText xml:space="preserve"> SEQ Figura \* ARABIC </w:instrText>
                            </w:r>
                            <w:r w:rsidRPr="00573FFB">
                              <w:rPr>
                                <w:b/>
                                <w:bCs/>
                                <w:i w:val="0"/>
                                <w:iCs w:val="0"/>
                                <w:color w:val="auto"/>
                              </w:rPr>
                              <w:fldChar w:fldCharType="separate"/>
                            </w:r>
                            <w:r w:rsidR="00DC1EC0">
                              <w:rPr>
                                <w:b/>
                                <w:bCs/>
                                <w:i w:val="0"/>
                                <w:iCs w:val="0"/>
                                <w:noProof/>
                                <w:color w:val="auto"/>
                              </w:rPr>
                              <w:t>7</w:t>
                            </w:r>
                            <w:r w:rsidRPr="00573FFB">
                              <w:rPr>
                                <w:b/>
                                <w:bCs/>
                                <w:i w:val="0"/>
                                <w:iCs w:val="0"/>
                                <w:color w:val="auto"/>
                              </w:rPr>
                              <w:fldChar w:fldCharType="end"/>
                            </w:r>
                            <w:r w:rsidRPr="00573FFB">
                              <w:rPr>
                                <w:b/>
                                <w:bCs/>
                                <w:i w:val="0"/>
                                <w:iCs w:val="0"/>
                                <w:color w:val="auto"/>
                              </w:rPr>
                              <w:t xml:space="preserve"> -</w:t>
                            </w:r>
                            <w:r w:rsidRPr="00573FFB">
                              <w:rPr>
                                <w:i w:val="0"/>
                                <w:iCs w:val="0"/>
                                <w:color w:val="auto"/>
                              </w:rPr>
                              <w:t xml:space="preserve"> Figura A: Sucesso na edição de documentos no mesmo nível de segurança.</w:t>
                            </w:r>
                            <w:bookmarkEnd w:id="29"/>
                          </w:p>
                          <w:p w14:paraId="272F178F" w14:textId="7DAD48A7" w:rsidR="00A70305" w:rsidRDefault="00A703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DF921" id="_x0000_s1032" type="#_x0000_t202" style="position:absolute;left:0;text-align:left;margin-left:372.05pt;margin-top:53.3pt;width:423.25pt;height:466.3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" stroked="f">
                <v:textbox>
                  <w:txbxContent>
                    <w:p w14:paraId="08E10EA6" w14:textId="529B68F9" w:rsidR="00A70305" w:rsidRDefault="00A70305">
                      <w:r>
                        <w:rPr>
                          <w:noProof/>
                        </w:rPr>
                        <w:drawing>
                          <wp:inline distT="0" distB="0" distL="0" distR="0" wp14:anchorId="2860A4F9" wp14:editId="2861C783">
                            <wp:extent cx="5183505" cy="2695575"/>
                            <wp:effectExtent l="0" t="0" r="0" b="9525"/>
                            <wp:docPr id="2113559301" name="Imagem 8"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9301" name="Imagem 8" descr="Uma imagem com texto, captura de ecrã, software, ecrã&#10;&#10;Os conteúdos gerados por IA podem estar incorretos."/>
                                    <pic:cNvPicPr/>
                                  </pic:nvPicPr>
                                  <pic:blipFill>
                                    <a:blip r:embed="rId18">
                                      <a:extLst>
                                        <a:ext uri="{28A0092B-C50C-407E-A947-70E740481C1C}">
                                          <a14:useLocalDpi xmlns:a14="http://schemas.microsoft.com/office/drawing/2010/main" val="0"/>
                                        </a:ext>
                                      </a:extLst>
                                    </a:blip>
                                    <a:stretch>
                                      <a:fillRect/>
                                    </a:stretch>
                                  </pic:blipFill>
                                  <pic:spPr>
                                    <a:xfrm>
                                      <a:off x="0" y="0"/>
                                      <a:ext cx="5183505" cy="2695575"/>
                                    </a:xfrm>
                                    <a:prstGeom prst="rect">
                                      <a:avLst/>
                                    </a:prstGeom>
                                  </pic:spPr>
                                </pic:pic>
                              </a:graphicData>
                            </a:graphic>
                          </wp:inline>
                        </w:drawing>
                      </w:r>
                    </w:p>
                    <w:p w14:paraId="7BC92D4B" w14:textId="77777777" w:rsidR="00573FFB" w:rsidRDefault="00A70305" w:rsidP="00573FFB">
                      <w:pPr>
                        <w:keepNext/>
                      </w:pPr>
                      <w:r>
                        <w:rPr>
                          <w:noProof/>
                        </w:rPr>
                        <w:drawing>
                          <wp:inline distT="0" distB="0" distL="0" distR="0" wp14:anchorId="0157683A" wp14:editId="5F1F3933">
                            <wp:extent cx="5183505" cy="2675255"/>
                            <wp:effectExtent l="0" t="0" r="0" b="0"/>
                            <wp:docPr id="794184013" name="Imagem 9"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4013" name="Imagem 9" descr="Uma imagem com texto, captura de ecrã, software, Ícone de computador&#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183505" cy="2675255"/>
                                    </a:xfrm>
                                    <a:prstGeom prst="rect">
                                      <a:avLst/>
                                    </a:prstGeom>
                                  </pic:spPr>
                                </pic:pic>
                              </a:graphicData>
                            </a:graphic>
                          </wp:inline>
                        </w:drawing>
                      </w:r>
                    </w:p>
                    <w:p w14:paraId="6FDB958C" w14:textId="10975CF5" w:rsidR="00573FFB" w:rsidRPr="00573FFB" w:rsidRDefault="00573FFB" w:rsidP="00573FFB">
                      <w:pPr>
                        <w:pStyle w:val="Legenda"/>
                        <w:jc w:val="center"/>
                        <w:rPr>
                          <w:i w:val="0"/>
                          <w:iCs w:val="0"/>
                          <w:color w:val="auto"/>
                        </w:rPr>
                      </w:pPr>
                      <w:bookmarkStart w:id="30" w:name="_Toc223013497"/>
                      <w:r w:rsidRPr="00573FFB">
                        <w:rPr>
                          <w:b/>
                          <w:bCs/>
                          <w:i w:val="0"/>
                          <w:iCs w:val="0"/>
                          <w:color w:val="auto"/>
                        </w:rPr>
                        <w:t xml:space="preserve">Figura </w:t>
                      </w:r>
                      <w:r w:rsidRPr="00573FFB">
                        <w:rPr>
                          <w:b/>
                          <w:bCs/>
                          <w:i w:val="0"/>
                          <w:iCs w:val="0"/>
                          <w:color w:val="auto"/>
                        </w:rPr>
                        <w:fldChar w:fldCharType="begin"/>
                      </w:r>
                      <w:r w:rsidRPr="00573FFB">
                        <w:rPr>
                          <w:b/>
                          <w:bCs/>
                          <w:i w:val="0"/>
                          <w:iCs w:val="0"/>
                          <w:color w:val="auto"/>
                        </w:rPr>
                        <w:instrText xml:space="preserve"> SEQ Figura \* ARABIC </w:instrText>
                      </w:r>
                      <w:r w:rsidRPr="00573FFB">
                        <w:rPr>
                          <w:b/>
                          <w:bCs/>
                          <w:i w:val="0"/>
                          <w:iCs w:val="0"/>
                          <w:color w:val="auto"/>
                        </w:rPr>
                        <w:fldChar w:fldCharType="separate"/>
                      </w:r>
                      <w:r w:rsidR="00DC1EC0">
                        <w:rPr>
                          <w:b/>
                          <w:bCs/>
                          <w:i w:val="0"/>
                          <w:iCs w:val="0"/>
                          <w:noProof/>
                          <w:color w:val="auto"/>
                        </w:rPr>
                        <w:t>7</w:t>
                      </w:r>
                      <w:r w:rsidRPr="00573FFB">
                        <w:rPr>
                          <w:b/>
                          <w:bCs/>
                          <w:i w:val="0"/>
                          <w:iCs w:val="0"/>
                          <w:color w:val="auto"/>
                        </w:rPr>
                        <w:fldChar w:fldCharType="end"/>
                      </w:r>
                      <w:r w:rsidRPr="00573FFB">
                        <w:rPr>
                          <w:b/>
                          <w:bCs/>
                          <w:i w:val="0"/>
                          <w:iCs w:val="0"/>
                          <w:color w:val="auto"/>
                        </w:rPr>
                        <w:t xml:space="preserve"> -</w:t>
                      </w:r>
                      <w:r w:rsidRPr="00573FFB">
                        <w:rPr>
                          <w:i w:val="0"/>
                          <w:iCs w:val="0"/>
                          <w:color w:val="auto"/>
                        </w:rPr>
                        <w:t xml:space="preserve"> Figura A: Sucesso na edição de documentos no mesmo nível de segurança.</w:t>
                      </w:r>
                      <w:bookmarkEnd w:id="30"/>
                    </w:p>
                    <w:p w14:paraId="272F178F" w14:textId="7DAD48A7" w:rsidR="00A70305" w:rsidRDefault="00A70305"/>
                  </w:txbxContent>
                </v:textbox>
                <w10:wrap type="square" anchorx="margin"/>
              </v:shape>
            </w:pict>
          </mc:Fallback>
        </mc:AlternateContent>
      </w:r>
      <w:r w:rsidR="001B25A4" w:rsidRPr="001B25A4">
        <w:rPr>
          <w:rFonts w:cs="Times New Roman"/>
        </w:rPr>
        <w:t>Resultado: O Windows permitiu a abertura, edição e gravação com sucesso, validando a permissão Read/Write (RW) estipulada na matriz.</w:t>
      </w:r>
    </w:p>
    <w:p w14:paraId="4338F508" w14:textId="00D3303C" w:rsidR="00A70305" w:rsidRPr="0003767D" w:rsidRDefault="00A70305" w:rsidP="001B25A4">
      <w:pPr>
        <w:spacing w:after="0" w:line="360" w:lineRule="auto"/>
        <w:jc w:val="both"/>
        <w:rPr>
          <w:rFonts w:cs="Times New Roman"/>
          <w:b/>
          <w:bCs/>
        </w:rPr>
      </w:pPr>
    </w:p>
    <w:p w14:paraId="050DD2E3" w14:textId="7D334C71" w:rsidR="001B25A4" w:rsidRPr="0003767D" w:rsidRDefault="00773D74" w:rsidP="00773D74">
      <w:pPr>
        <w:pStyle w:val="Ttulo3"/>
        <w:rPr>
          <w:rFonts w:cs="Times New Roman"/>
        </w:rPr>
      </w:pPr>
      <w:bookmarkStart w:id="31" w:name="_Toc223013539"/>
      <w:r w:rsidRPr="0003767D">
        <w:rPr>
          <w:rFonts w:cs="Times New Roman"/>
        </w:rPr>
        <w:lastRenderedPageBreak/>
        <w:t xml:space="preserve">3.2.2 </w:t>
      </w:r>
      <w:r w:rsidR="001B25A4" w:rsidRPr="0003767D">
        <w:rPr>
          <w:rFonts w:cs="Times New Roman"/>
        </w:rPr>
        <w:t xml:space="preserve">Teste 2: A Propriedade </w:t>
      </w:r>
      <w:r w:rsidR="001B25A4" w:rsidRPr="0003767D">
        <w:rPr>
          <w:rFonts w:cs="Times New Roman"/>
          <w:i/>
          <w:iCs/>
        </w:rPr>
        <w:t>*-Property</w:t>
      </w:r>
      <w:r w:rsidR="001B25A4" w:rsidRPr="0003767D">
        <w:rPr>
          <w:rFonts w:cs="Times New Roman"/>
        </w:rPr>
        <w:t xml:space="preserve"> ("No Write Down")</w:t>
      </w:r>
      <w:bookmarkEnd w:id="31"/>
    </w:p>
    <w:p w14:paraId="7E600D54" w14:textId="77777777" w:rsidR="001B25A4" w:rsidRPr="001B25A4" w:rsidRDefault="001B25A4" w:rsidP="001B25A4">
      <w:pPr>
        <w:numPr>
          <w:ilvl w:val="0"/>
          <w:numId w:val="106"/>
        </w:numPr>
        <w:spacing w:after="0" w:line="360" w:lineRule="auto"/>
        <w:jc w:val="both"/>
        <w:rPr>
          <w:rFonts w:cs="Times New Roman"/>
        </w:rPr>
      </w:pPr>
      <w:r w:rsidRPr="001B25A4">
        <w:rPr>
          <w:rFonts w:cs="Times New Roman"/>
        </w:rPr>
        <w:t>Ação: O Estudante e o Professor tentaram alterar e guardar o ficheiro doc_publico.txt localizado na diretoria 1_Publico.</w:t>
      </w:r>
    </w:p>
    <w:p w14:paraId="45EC3891" w14:textId="53503D6B" w:rsidR="001B25A4" w:rsidRPr="001B25A4" w:rsidRDefault="001B25A4" w:rsidP="001B25A4">
      <w:pPr>
        <w:numPr>
          <w:ilvl w:val="0"/>
          <w:numId w:val="106"/>
        </w:numPr>
        <w:spacing w:after="0" w:line="360" w:lineRule="auto"/>
        <w:jc w:val="both"/>
        <w:rPr>
          <w:rFonts w:cs="Times New Roman"/>
        </w:rPr>
      </w:pPr>
      <w:r w:rsidRPr="001B25A4">
        <w:rPr>
          <w:rFonts w:cs="Times New Roman"/>
        </w:rPr>
        <w:t>Resultado: O sistema bloqueou a gravação emitindo um erro de permissão ou solicitando o "Guardar Como" para outra diretoria.</w:t>
      </w:r>
    </w:p>
    <w:p w14:paraId="1242DFA1" w14:textId="6B78DA74" w:rsidR="001B25A4" w:rsidRPr="001B25A4" w:rsidRDefault="00BB67C5" w:rsidP="001B25A4">
      <w:pPr>
        <w:numPr>
          <w:ilvl w:val="0"/>
          <w:numId w:val="106"/>
        </w:numPr>
        <w:spacing w:after="0" w:line="360" w:lineRule="auto"/>
        <w:jc w:val="both"/>
        <w:rPr>
          <w:rFonts w:cs="Times New Roman"/>
        </w:rPr>
      </w:pPr>
      <w:r w:rsidRPr="0003767D">
        <w:rPr>
          <w:rFonts w:cs="Times New Roman"/>
          <w:b/>
          <w:bCs/>
          <w:noProof/>
        </w:rPr>
        <mc:AlternateContent>
          <mc:Choice Requires="wps">
            <w:drawing>
              <wp:anchor distT="45720" distB="45720" distL="114300" distR="114300" simplePos="0" relativeHeight="251675648" behindDoc="0" locked="0" layoutInCell="1" allowOverlap="1" wp14:anchorId="10BD36E5" wp14:editId="6585DECA">
                <wp:simplePos x="0" y="0"/>
                <wp:positionH relativeFrom="margin">
                  <wp:posOffset>6985</wp:posOffset>
                </wp:positionH>
                <wp:positionV relativeFrom="paragraph">
                  <wp:posOffset>808990</wp:posOffset>
                </wp:positionV>
                <wp:extent cx="5479415" cy="4876800"/>
                <wp:effectExtent l="0" t="0" r="6985" b="0"/>
                <wp:wrapSquare wrapText="bothSides"/>
                <wp:docPr id="11746724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9415" cy="4876800"/>
                        </a:xfrm>
                        <a:prstGeom prst="rect">
                          <a:avLst/>
                        </a:prstGeom>
                        <a:solidFill>
                          <a:srgbClr val="FFFFFF"/>
                        </a:solidFill>
                        <a:ln w="9525">
                          <a:noFill/>
                          <a:miter lim="800000"/>
                          <a:headEnd/>
                          <a:tailEnd/>
                        </a:ln>
                      </wps:spPr>
                      <wps:txbx>
                        <w:txbxContent>
                          <w:p w14:paraId="0167A51F" w14:textId="623A3098" w:rsidR="00BB67C5" w:rsidRDefault="00BB67C5" w:rsidP="00BB67C5">
                            <w:pPr>
                              <w:jc w:val="center"/>
                            </w:pPr>
                            <w:r>
                              <w:rPr>
                                <w:noProof/>
                              </w:rPr>
                              <w:drawing>
                                <wp:inline distT="0" distB="0" distL="0" distR="0" wp14:anchorId="235BB14D" wp14:editId="4F645952">
                                  <wp:extent cx="3290336" cy="1648691"/>
                                  <wp:effectExtent l="0" t="0" r="5715" b="8890"/>
                                  <wp:docPr id="1966237873" name="Imagem 10" descr="Uma imagem com texto, captura de ecrã, Tipo de letra,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37873" name="Imagem 10" descr="Uma imagem com texto, captura de ecrã, Tipo de letra, ecrã&#10;&#10;Os conteúdos gerados por IA podem estar incorretos."/>
                                          <pic:cNvPicPr/>
                                        </pic:nvPicPr>
                                        <pic:blipFill>
                                          <a:blip r:embed="rId20">
                                            <a:extLst>
                                              <a:ext uri="{28A0092B-C50C-407E-A947-70E740481C1C}">
                                                <a14:useLocalDpi xmlns:a14="http://schemas.microsoft.com/office/drawing/2010/main" val="0"/>
                                              </a:ext>
                                            </a:extLst>
                                          </a:blip>
                                          <a:stretch>
                                            <a:fillRect/>
                                          </a:stretch>
                                        </pic:blipFill>
                                        <pic:spPr>
                                          <a:xfrm>
                                            <a:off x="0" y="0"/>
                                            <a:ext cx="3300831" cy="1653950"/>
                                          </a:xfrm>
                                          <a:prstGeom prst="rect">
                                            <a:avLst/>
                                          </a:prstGeom>
                                        </pic:spPr>
                                      </pic:pic>
                                    </a:graphicData>
                                  </a:graphic>
                                </wp:inline>
                              </w:drawing>
                            </w:r>
                          </w:p>
                          <w:p w14:paraId="7E34B91A" w14:textId="77777777" w:rsidR="00BB67C5" w:rsidRDefault="00BB67C5" w:rsidP="00BB67C5">
                            <w:pPr>
                              <w:keepNext/>
                              <w:jc w:val="center"/>
                            </w:pPr>
                            <w:r>
                              <w:rPr>
                                <w:noProof/>
                              </w:rPr>
                              <w:drawing>
                                <wp:inline distT="0" distB="0" distL="0" distR="0" wp14:anchorId="63EF96EE" wp14:editId="2217E0BF">
                                  <wp:extent cx="5287645" cy="2690495"/>
                                  <wp:effectExtent l="0" t="0" r="8255" b="0"/>
                                  <wp:docPr id="1321841403" name="Imagem 1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1403" name="Imagem 11" descr="Uma imagem com texto, captura de ecrã, software, ecrã&#10;&#10;Os conteúdos gerados por IA podem estar incorretos."/>
                                          <pic:cNvPicPr/>
                                        </pic:nvPicPr>
                                        <pic:blipFill>
                                          <a:blip r:embed="rId21">
                                            <a:extLst>
                                              <a:ext uri="{28A0092B-C50C-407E-A947-70E740481C1C}">
                                                <a14:useLocalDpi xmlns:a14="http://schemas.microsoft.com/office/drawing/2010/main" val="0"/>
                                              </a:ext>
                                            </a:extLst>
                                          </a:blip>
                                          <a:stretch>
                                            <a:fillRect/>
                                          </a:stretch>
                                        </pic:blipFill>
                                        <pic:spPr>
                                          <a:xfrm>
                                            <a:off x="0" y="0"/>
                                            <a:ext cx="5287645" cy="2690495"/>
                                          </a:xfrm>
                                          <a:prstGeom prst="rect">
                                            <a:avLst/>
                                          </a:prstGeom>
                                        </pic:spPr>
                                      </pic:pic>
                                    </a:graphicData>
                                  </a:graphic>
                                </wp:inline>
                              </w:drawing>
                            </w:r>
                          </w:p>
                          <w:p w14:paraId="47AE23B7" w14:textId="703FA39D" w:rsidR="00BB67C5" w:rsidRPr="00BB67C5" w:rsidRDefault="00BB67C5" w:rsidP="00BB67C5">
                            <w:pPr>
                              <w:pStyle w:val="Legenda"/>
                              <w:jc w:val="center"/>
                              <w:rPr>
                                <w:i w:val="0"/>
                                <w:iCs w:val="0"/>
                                <w:color w:val="auto"/>
                              </w:rPr>
                            </w:pPr>
                            <w:bookmarkStart w:id="32" w:name="_Toc223013498"/>
                            <w:r w:rsidRPr="00BB67C5">
                              <w:rPr>
                                <w:b/>
                                <w:bCs/>
                                <w:i w:val="0"/>
                                <w:iCs w:val="0"/>
                                <w:color w:val="auto"/>
                              </w:rPr>
                              <w:t xml:space="preserve">Figura </w:t>
                            </w:r>
                            <w:r w:rsidRPr="00BB67C5">
                              <w:rPr>
                                <w:b/>
                                <w:bCs/>
                                <w:i w:val="0"/>
                                <w:iCs w:val="0"/>
                                <w:color w:val="auto"/>
                              </w:rPr>
                              <w:fldChar w:fldCharType="begin"/>
                            </w:r>
                            <w:r w:rsidRPr="00BB67C5">
                              <w:rPr>
                                <w:b/>
                                <w:bCs/>
                                <w:i w:val="0"/>
                                <w:iCs w:val="0"/>
                                <w:color w:val="auto"/>
                              </w:rPr>
                              <w:instrText xml:space="preserve"> SEQ Figura \* ARABIC </w:instrText>
                            </w:r>
                            <w:r w:rsidRPr="00BB67C5">
                              <w:rPr>
                                <w:b/>
                                <w:bCs/>
                                <w:i w:val="0"/>
                                <w:iCs w:val="0"/>
                                <w:color w:val="auto"/>
                              </w:rPr>
                              <w:fldChar w:fldCharType="separate"/>
                            </w:r>
                            <w:r w:rsidR="00DC1EC0">
                              <w:rPr>
                                <w:b/>
                                <w:bCs/>
                                <w:i w:val="0"/>
                                <w:iCs w:val="0"/>
                                <w:noProof/>
                                <w:color w:val="auto"/>
                              </w:rPr>
                              <w:t>8</w:t>
                            </w:r>
                            <w:r w:rsidRPr="00BB67C5">
                              <w:rPr>
                                <w:b/>
                                <w:bCs/>
                                <w:i w:val="0"/>
                                <w:iCs w:val="0"/>
                                <w:color w:val="auto"/>
                              </w:rPr>
                              <w:fldChar w:fldCharType="end"/>
                            </w:r>
                            <w:r w:rsidRPr="00BB67C5">
                              <w:rPr>
                                <w:b/>
                                <w:bCs/>
                                <w:i w:val="0"/>
                                <w:iCs w:val="0"/>
                                <w:color w:val="auto"/>
                              </w:rPr>
                              <w:t xml:space="preserve"> -</w:t>
                            </w:r>
                            <w:r w:rsidRPr="00BB67C5">
                              <w:rPr>
                                <w:i w:val="0"/>
                                <w:iCs w:val="0"/>
                                <w:color w:val="auto"/>
                              </w:rPr>
                              <w:t xml:space="preserve"> Bloqueio do sistema operativo validando o No Write Down</w:t>
                            </w:r>
                            <w:bookmarkEnd w:id="32"/>
                          </w:p>
                          <w:p w14:paraId="3C8F96A7" w14:textId="2F58D6C9" w:rsidR="00BB67C5" w:rsidRDefault="00BB67C5" w:rsidP="00BB67C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D36E5" id="_x0000_s1033" type="#_x0000_t202" style="position:absolute;left:0;text-align:left;margin-left:.55pt;margin-top:63.7pt;width:431.45pt;height:38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" stroked="f">
                <v:textbox>
                  <w:txbxContent>
                    <w:p w14:paraId="0167A51F" w14:textId="623A3098" w:rsidR="00BB67C5" w:rsidRDefault="00BB67C5" w:rsidP="00BB67C5">
                      <w:pPr>
                        <w:jc w:val="center"/>
                      </w:pPr>
                      <w:r>
                        <w:rPr>
                          <w:noProof/>
                        </w:rPr>
                        <w:drawing>
                          <wp:inline distT="0" distB="0" distL="0" distR="0" wp14:anchorId="235BB14D" wp14:editId="4F645952">
                            <wp:extent cx="3290336" cy="1648691"/>
                            <wp:effectExtent l="0" t="0" r="5715" b="8890"/>
                            <wp:docPr id="1966237873" name="Imagem 10" descr="Uma imagem com texto, captura de ecrã, Tipo de letra,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37873" name="Imagem 10" descr="Uma imagem com texto, captura de ecrã, Tipo de letra, ecrã&#10;&#10;Os conteúdos gerados por IA podem estar incorretos."/>
                                    <pic:cNvPicPr/>
                                  </pic:nvPicPr>
                                  <pic:blipFill>
                                    <a:blip r:embed="rId20">
                                      <a:extLst>
                                        <a:ext uri="{28A0092B-C50C-407E-A947-70E740481C1C}">
                                          <a14:useLocalDpi xmlns:a14="http://schemas.microsoft.com/office/drawing/2010/main" val="0"/>
                                        </a:ext>
                                      </a:extLst>
                                    </a:blip>
                                    <a:stretch>
                                      <a:fillRect/>
                                    </a:stretch>
                                  </pic:blipFill>
                                  <pic:spPr>
                                    <a:xfrm>
                                      <a:off x="0" y="0"/>
                                      <a:ext cx="3300831" cy="1653950"/>
                                    </a:xfrm>
                                    <a:prstGeom prst="rect">
                                      <a:avLst/>
                                    </a:prstGeom>
                                  </pic:spPr>
                                </pic:pic>
                              </a:graphicData>
                            </a:graphic>
                          </wp:inline>
                        </w:drawing>
                      </w:r>
                    </w:p>
                    <w:p w14:paraId="7E34B91A" w14:textId="77777777" w:rsidR="00BB67C5" w:rsidRDefault="00BB67C5" w:rsidP="00BB67C5">
                      <w:pPr>
                        <w:keepNext/>
                        <w:jc w:val="center"/>
                      </w:pPr>
                      <w:r>
                        <w:rPr>
                          <w:noProof/>
                        </w:rPr>
                        <w:drawing>
                          <wp:inline distT="0" distB="0" distL="0" distR="0" wp14:anchorId="63EF96EE" wp14:editId="2217E0BF">
                            <wp:extent cx="5287645" cy="2690495"/>
                            <wp:effectExtent l="0" t="0" r="8255" b="0"/>
                            <wp:docPr id="1321841403" name="Imagem 1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1403" name="Imagem 11" descr="Uma imagem com texto, captura de ecrã, software, ecrã&#10;&#10;Os conteúdos gerados por IA podem estar incorretos."/>
                                    <pic:cNvPicPr/>
                                  </pic:nvPicPr>
                                  <pic:blipFill>
                                    <a:blip r:embed="rId21">
                                      <a:extLst>
                                        <a:ext uri="{28A0092B-C50C-407E-A947-70E740481C1C}">
                                          <a14:useLocalDpi xmlns:a14="http://schemas.microsoft.com/office/drawing/2010/main" val="0"/>
                                        </a:ext>
                                      </a:extLst>
                                    </a:blip>
                                    <a:stretch>
                                      <a:fillRect/>
                                    </a:stretch>
                                  </pic:blipFill>
                                  <pic:spPr>
                                    <a:xfrm>
                                      <a:off x="0" y="0"/>
                                      <a:ext cx="5287645" cy="2690495"/>
                                    </a:xfrm>
                                    <a:prstGeom prst="rect">
                                      <a:avLst/>
                                    </a:prstGeom>
                                  </pic:spPr>
                                </pic:pic>
                              </a:graphicData>
                            </a:graphic>
                          </wp:inline>
                        </w:drawing>
                      </w:r>
                    </w:p>
                    <w:p w14:paraId="47AE23B7" w14:textId="703FA39D" w:rsidR="00BB67C5" w:rsidRPr="00BB67C5" w:rsidRDefault="00BB67C5" w:rsidP="00BB67C5">
                      <w:pPr>
                        <w:pStyle w:val="Legenda"/>
                        <w:jc w:val="center"/>
                        <w:rPr>
                          <w:i w:val="0"/>
                          <w:iCs w:val="0"/>
                          <w:color w:val="auto"/>
                        </w:rPr>
                      </w:pPr>
                      <w:bookmarkStart w:id="33" w:name="_Toc223013498"/>
                      <w:r w:rsidRPr="00BB67C5">
                        <w:rPr>
                          <w:b/>
                          <w:bCs/>
                          <w:i w:val="0"/>
                          <w:iCs w:val="0"/>
                          <w:color w:val="auto"/>
                        </w:rPr>
                        <w:t xml:space="preserve">Figura </w:t>
                      </w:r>
                      <w:r w:rsidRPr="00BB67C5">
                        <w:rPr>
                          <w:b/>
                          <w:bCs/>
                          <w:i w:val="0"/>
                          <w:iCs w:val="0"/>
                          <w:color w:val="auto"/>
                        </w:rPr>
                        <w:fldChar w:fldCharType="begin"/>
                      </w:r>
                      <w:r w:rsidRPr="00BB67C5">
                        <w:rPr>
                          <w:b/>
                          <w:bCs/>
                          <w:i w:val="0"/>
                          <w:iCs w:val="0"/>
                          <w:color w:val="auto"/>
                        </w:rPr>
                        <w:instrText xml:space="preserve"> SEQ Figura \* ARABIC </w:instrText>
                      </w:r>
                      <w:r w:rsidRPr="00BB67C5">
                        <w:rPr>
                          <w:b/>
                          <w:bCs/>
                          <w:i w:val="0"/>
                          <w:iCs w:val="0"/>
                          <w:color w:val="auto"/>
                        </w:rPr>
                        <w:fldChar w:fldCharType="separate"/>
                      </w:r>
                      <w:r w:rsidR="00DC1EC0">
                        <w:rPr>
                          <w:b/>
                          <w:bCs/>
                          <w:i w:val="0"/>
                          <w:iCs w:val="0"/>
                          <w:noProof/>
                          <w:color w:val="auto"/>
                        </w:rPr>
                        <w:t>8</w:t>
                      </w:r>
                      <w:r w:rsidRPr="00BB67C5">
                        <w:rPr>
                          <w:b/>
                          <w:bCs/>
                          <w:i w:val="0"/>
                          <w:iCs w:val="0"/>
                          <w:color w:val="auto"/>
                        </w:rPr>
                        <w:fldChar w:fldCharType="end"/>
                      </w:r>
                      <w:r w:rsidRPr="00BB67C5">
                        <w:rPr>
                          <w:b/>
                          <w:bCs/>
                          <w:i w:val="0"/>
                          <w:iCs w:val="0"/>
                          <w:color w:val="auto"/>
                        </w:rPr>
                        <w:t xml:space="preserve"> -</w:t>
                      </w:r>
                      <w:r w:rsidRPr="00BB67C5">
                        <w:rPr>
                          <w:i w:val="0"/>
                          <w:iCs w:val="0"/>
                          <w:color w:val="auto"/>
                        </w:rPr>
                        <w:t xml:space="preserve"> Bloqueio do sistema operativo validando o No Write Down</w:t>
                      </w:r>
                      <w:bookmarkEnd w:id="33"/>
                    </w:p>
                    <w:p w14:paraId="3C8F96A7" w14:textId="2F58D6C9" w:rsidR="00BB67C5" w:rsidRDefault="00BB67C5" w:rsidP="00BB67C5">
                      <w:pPr>
                        <w:jc w:val="center"/>
                      </w:pPr>
                    </w:p>
                  </w:txbxContent>
                </v:textbox>
                <w10:wrap type="square" anchorx="margin"/>
              </v:shape>
            </w:pict>
          </mc:Fallback>
        </mc:AlternateContent>
      </w:r>
      <w:r w:rsidR="001B25A4" w:rsidRPr="001B25A4">
        <w:rPr>
          <w:rFonts w:cs="Times New Roman"/>
        </w:rPr>
        <w:t>Conclusão: A gravação falha pois o sujeito domina o objeto. A *-Property foi validada, garantindo que dados confidenciais (académicos) não contaminam o nível público por utilizadores de nível superior.</w:t>
      </w:r>
    </w:p>
    <w:p w14:paraId="082A8F53" w14:textId="07506B4C" w:rsidR="001B25A4" w:rsidRPr="001B25A4" w:rsidRDefault="001B25A4" w:rsidP="001B25A4">
      <w:pPr>
        <w:spacing w:after="0" w:line="360" w:lineRule="auto"/>
        <w:jc w:val="both"/>
        <w:rPr>
          <w:rFonts w:cs="Times New Roman"/>
        </w:rPr>
      </w:pPr>
    </w:p>
    <w:p w14:paraId="63C9174D" w14:textId="56DCD1A0" w:rsidR="001B25A4" w:rsidRPr="0003767D" w:rsidRDefault="00E94839" w:rsidP="00E94839">
      <w:pPr>
        <w:pStyle w:val="Ttulo3"/>
        <w:rPr>
          <w:rFonts w:cs="Times New Roman"/>
        </w:rPr>
      </w:pPr>
      <w:bookmarkStart w:id="34" w:name="_Toc223013540"/>
      <w:r w:rsidRPr="0003767D">
        <w:rPr>
          <w:rFonts w:cs="Times New Roman"/>
        </w:rPr>
        <w:t xml:space="preserve">3.2.3 </w:t>
      </w:r>
      <w:r w:rsidR="001B25A4" w:rsidRPr="0003767D">
        <w:rPr>
          <w:rFonts w:cs="Times New Roman"/>
        </w:rPr>
        <w:t>Teste 3: Prevenção de "Cheating" ("No Read Up")</w:t>
      </w:r>
      <w:bookmarkEnd w:id="34"/>
    </w:p>
    <w:p w14:paraId="348FCEFF" w14:textId="77777777" w:rsidR="001B25A4" w:rsidRPr="001B25A4" w:rsidRDefault="001B25A4" w:rsidP="001B25A4">
      <w:pPr>
        <w:numPr>
          <w:ilvl w:val="0"/>
          <w:numId w:val="107"/>
        </w:numPr>
        <w:spacing w:after="0" w:line="360" w:lineRule="auto"/>
        <w:jc w:val="both"/>
        <w:rPr>
          <w:rFonts w:cs="Times New Roman"/>
        </w:rPr>
      </w:pPr>
      <w:r w:rsidRPr="001B25A4">
        <w:rPr>
          <w:rFonts w:cs="Times New Roman"/>
        </w:rPr>
        <w:t>Ação: O Estudante tentou aceder à diretoria 3_Condifencial_Ambas (pertencente ao Professor) para ler o conteúdo.</w:t>
      </w:r>
    </w:p>
    <w:p w14:paraId="0C04E74E" w14:textId="77777777" w:rsidR="001B25A4" w:rsidRPr="001B25A4" w:rsidRDefault="001B25A4" w:rsidP="001B25A4">
      <w:pPr>
        <w:numPr>
          <w:ilvl w:val="0"/>
          <w:numId w:val="107"/>
        </w:numPr>
        <w:spacing w:after="0" w:line="360" w:lineRule="auto"/>
        <w:jc w:val="both"/>
        <w:rPr>
          <w:rFonts w:cs="Times New Roman"/>
        </w:rPr>
      </w:pPr>
      <w:r w:rsidRPr="001B25A4">
        <w:rPr>
          <w:rFonts w:cs="Times New Roman"/>
        </w:rPr>
        <w:t>Resultado: O Windows impediu o acesso, lançando o erro "Não tem permissão para aceder a esta pasta".</w:t>
      </w:r>
    </w:p>
    <w:p w14:paraId="332A4692" w14:textId="7A5BB55A" w:rsidR="001B25A4" w:rsidRPr="001B25A4" w:rsidRDefault="00E6325E" w:rsidP="001B25A4">
      <w:pPr>
        <w:numPr>
          <w:ilvl w:val="0"/>
          <w:numId w:val="107"/>
        </w:numPr>
        <w:spacing w:after="0" w:line="360" w:lineRule="auto"/>
        <w:jc w:val="both"/>
        <w:rPr>
          <w:rFonts w:cs="Times New Roman"/>
        </w:rPr>
      </w:pPr>
      <w:r w:rsidRPr="0003767D">
        <w:rPr>
          <w:rFonts w:cs="Times New Roman"/>
          <w:noProof/>
        </w:rPr>
        <w:lastRenderedPageBreak/>
        <mc:AlternateContent>
          <mc:Choice Requires="wps">
            <w:drawing>
              <wp:anchor distT="45720" distB="45720" distL="114300" distR="114300" simplePos="0" relativeHeight="251677696" behindDoc="0" locked="0" layoutInCell="1" allowOverlap="1" wp14:anchorId="76F7162D" wp14:editId="3123B18C">
                <wp:simplePos x="0" y="0"/>
                <wp:positionH relativeFrom="margin">
                  <wp:align>right</wp:align>
                </wp:positionH>
                <wp:positionV relativeFrom="paragraph">
                  <wp:posOffset>866140</wp:posOffset>
                </wp:positionV>
                <wp:extent cx="5375275" cy="3179445"/>
                <wp:effectExtent l="0" t="0" r="0" b="1905"/>
                <wp:wrapSquare wrapText="bothSides"/>
                <wp:docPr id="12471145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3179618"/>
                        </a:xfrm>
                        <a:prstGeom prst="rect">
                          <a:avLst/>
                        </a:prstGeom>
                        <a:solidFill>
                          <a:srgbClr val="FFFFFF"/>
                        </a:solidFill>
                        <a:ln w="9525">
                          <a:noFill/>
                          <a:miter lim="800000"/>
                          <a:headEnd/>
                          <a:tailEnd/>
                        </a:ln>
                      </wps:spPr>
                      <wps:txbx>
                        <w:txbxContent>
                          <w:p w14:paraId="0234421D" w14:textId="77777777" w:rsidR="00E6325E" w:rsidRDefault="00E6325E" w:rsidP="00E6325E">
                            <w:pPr>
                              <w:keepNext/>
                            </w:pPr>
                            <w:r>
                              <w:rPr>
                                <w:noProof/>
                              </w:rPr>
                              <w:drawing>
                                <wp:inline distT="0" distB="0" distL="0" distR="0" wp14:anchorId="65AA5104" wp14:editId="3034CAB9">
                                  <wp:extent cx="5183505" cy="2792095"/>
                                  <wp:effectExtent l="0" t="0" r="0" b="8255"/>
                                  <wp:docPr id="2140818455" name="Imagem 12" descr="Uma imagem com texto, software, Ícone de computador,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8455" name="Imagem 12" descr="Uma imagem com texto, software, Ícone de computador, Página web&#10;&#10;Os conteúdos gerados por IA podem estar incorretos."/>
                                          <pic:cNvPicPr/>
                                        </pic:nvPicPr>
                                        <pic:blipFill>
                                          <a:blip r:embed="rId22">
                                            <a:extLst>
                                              <a:ext uri="{28A0092B-C50C-407E-A947-70E740481C1C}">
                                                <a14:useLocalDpi xmlns:a14="http://schemas.microsoft.com/office/drawing/2010/main" val="0"/>
                                              </a:ext>
                                            </a:extLst>
                                          </a:blip>
                                          <a:stretch>
                                            <a:fillRect/>
                                          </a:stretch>
                                        </pic:blipFill>
                                        <pic:spPr>
                                          <a:xfrm>
                                            <a:off x="0" y="0"/>
                                            <a:ext cx="5183505" cy="2792095"/>
                                          </a:xfrm>
                                          <a:prstGeom prst="rect">
                                            <a:avLst/>
                                          </a:prstGeom>
                                        </pic:spPr>
                                      </pic:pic>
                                    </a:graphicData>
                                  </a:graphic>
                                </wp:inline>
                              </w:drawing>
                            </w:r>
                          </w:p>
                          <w:p w14:paraId="29D9160C" w14:textId="79E1BD92" w:rsidR="00E6325E" w:rsidRPr="00E6325E" w:rsidRDefault="00E6325E" w:rsidP="00E6325E">
                            <w:pPr>
                              <w:pStyle w:val="Legenda"/>
                              <w:jc w:val="center"/>
                              <w:rPr>
                                <w:i w:val="0"/>
                                <w:iCs w:val="0"/>
                                <w:color w:val="auto"/>
                              </w:rPr>
                            </w:pPr>
                            <w:bookmarkStart w:id="35" w:name="_Toc223013499"/>
                            <w:r w:rsidRPr="00E6325E">
                              <w:rPr>
                                <w:b/>
                                <w:bCs/>
                                <w:i w:val="0"/>
                                <w:iCs w:val="0"/>
                                <w:color w:val="auto"/>
                              </w:rPr>
                              <w:t xml:space="preserve">Figura </w:t>
                            </w:r>
                            <w:r w:rsidRPr="00E6325E">
                              <w:rPr>
                                <w:b/>
                                <w:bCs/>
                                <w:i w:val="0"/>
                                <w:iCs w:val="0"/>
                                <w:color w:val="auto"/>
                              </w:rPr>
                              <w:fldChar w:fldCharType="begin"/>
                            </w:r>
                            <w:r w:rsidRPr="00E6325E">
                              <w:rPr>
                                <w:b/>
                                <w:bCs/>
                                <w:i w:val="0"/>
                                <w:iCs w:val="0"/>
                                <w:color w:val="auto"/>
                              </w:rPr>
                              <w:instrText xml:space="preserve"> SEQ Figura \* ARABIC </w:instrText>
                            </w:r>
                            <w:r w:rsidRPr="00E6325E">
                              <w:rPr>
                                <w:b/>
                                <w:bCs/>
                                <w:i w:val="0"/>
                                <w:iCs w:val="0"/>
                                <w:color w:val="auto"/>
                              </w:rPr>
                              <w:fldChar w:fldCharType="separate"/>
                            </w:r>
                            <w:r w:rsidR="00DC1EC0">
                              <w:rPr>
                                <w:b/>
                                <w:bCs/>
                                <w:i w:val="0"/>
                                <w:iCs w:val="0"/>
                                <w:noProof/>
                                <w:color w:val="auto"/>
                              </w:rPr>
                              <w:t>9</w:t>
                            </w:r>
                            <w:r w:rsidRPr="00E6325E">
                              <w:rPr>
                                <w:b/>
                                <w:bCs/>
                                <w:i w:val="0"/>
                                <w:iCs w:val="0"/>
                                <w:color w:val="auto"/>
                              </w:rPr>
                              <w:fldChar w:fldCharType="end"/>
                            </w:r>
                            <w:r w:rsidRPr="00E6325E">
                              <w:rPr>
                                <w:b/>
                                <w:bCs/>
                                <w:i w:val="0"/>
                                <w:iCs w:val="0"/>
                                <w:color w:val="auto"/>
                              </w:rPr>
                              <w:t xml:space="preserve"> -</w:t>
                            </w:r>
                            <w:r w:rsidRPr="00E6325E">
                              <w:rPr>
                                <w:i w:val="0"/>
                                <w:iCs w:val="0"/>
                                <w:color w:val="auto"/>
                              </w:rPr>
                              <w:t xml:space="preserve"> Acesso negado ao Estudante, validando o No Read Up.</w:t>
                            </w:r>
                            <w:bookmarkEnd w:id="35"/>
                          </w:p>
                          <w:p w14:paraId="65438EA9" w14:textId="1F4A5890" w:rsidR="00E6325E" w:rsidRDefault="00E632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7162D" id="_x0000_s1034" type="#_x0000_t202" style="position:absolute;left:0;text-align:left;margin-left:372.05pt;margin-top:68.2pt;width:423.25pt;height:250.3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" stroked="f">
                <v:textbox>
                  <w:txbxContent>
                    <w:p w14:paraId="0234421D" w14:textId="77777777" w:rsidR="00E6325E" w:rsidRDefault="00E6325E" w:rsidP="00E6325E">
                      <w:pPr>
                        <w:keepNext/>
                      </w:pPr>
                      <w:r>
                        <w:rPr>
                          <w:noProof/>
                        </w:rPr>
                        <w:drawing>
                          <wp:inline distT="0" distB="0" distL="0" distR="0" wp14:anchorId="65AA5104" wp14:editId="3034CAB9">
                            <wp:extent cx="5183505" cy="2792095"/>
                            <wp:effectExtent l="0" t="0" r="0" b="8255"/>
                            <wp:docPr id="2140818455" name="Imagem 12" descr="Uma imagem com texto, software, Ícone de computador,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8455" name="Imagem 12" descr="Uma imagem com texto, software, Ícone de computador, Página web&#10;&#10;Os conteúdos gerados por IA podem estar incorretos."/>
                                    <pic:cNvPicPr/>
                                  </pic:nvPicPr>
                                  <pic:blipFill>
                                    <a:blip r:embed="rId22">
                                      <a:extLst>
                                        <a:ext uri="{28A0092B-C50C-407E-A947-70E740481C1C}">
                                          <a14:useLocalDpi xmlns:a14="http://schemas.microsoft.com/office/drawing/2010/main" val="0"/>
                                        </a:ext>
                                      </a:extLst>
                                    </a:blip>
                                    <a:stretch>
                                      <a:fillRect/>
                                    </a:stretch>
                                  </pic:blipFill>
                                  <pic:spPr>
                                    <a:xfrm>
                                      <a:off x="0" y="0"/>
                                      <a:ext cx="5183505" cy="2792095"/>
                                    </a:xfrm>
                                    <a:prstGeom prst="rect">
                                      <a:avLst/>
                                    </a:prstGeom>
                                  </pic:spPr>
                                </pic:pic>
                              </a:graphicData>
                            </a:graphic>
                          </wp:inline>
                        </w:drawing>
                      </w:r>
                    </w:p>
                    <w:p w14:paraId="29D9160C" w14:textId="79E1BD92" w:rsidR="00E6325E" w:rsidRPr="00E6325E" w:rsidRDefault="00E6325E" w:rsidP="00E6325E">
                      <w:pPr>
                        <w:pStyle w:val="Legenda"/>
                        <w:jc w:val="center"/>
                        <w:rPr>
                          <w:i w:val="0"/>
                          <w:iCs w:val="0"/>
                          <w:color w:val="auto"/>
                        </w:rPr>
                      </w:pPr>
                      <w:bookmarkStart w:id="36" w:name="_Toc223013499"/>
                      <w:r w:rsidRPr="00E6325E">
                        <w:rPr>
                          <w:b/>
                          <w:bCs/>
                          <w:i w:val="0"/>
                          <w:iCs w:val="0"/>
                          <w:color w:val="auto"/>
                        </w:rPr>
                        <w:t xml:space="preserve">Figura </w:t>
                      </w:r>
                      <w:r w:rsidRPr="00E6325E">
                        <w:rPr>
                          <w:b/>
                          <w:bCs/>
                          <w:i w:val="0"/>
                          <w:iCs w:val="0"/>
                          <w:color w:val="auto"/>
                        </w:rPr>
                        <w:fldChar w:fldCharType="begin"/>
                      </w:r>
                      <w:r w:rsidRPr="00E6325E">
                        <w:rPr>
                          <w:b/>
                          <w:bCs/>
                          <w:i w:val="0"/>
                          <w:iCs w:val="0"/>
                          <w:color w:val="auto"/>
                        </w:rPr>
                        <w:instrText xml:space="preserve"> SEQ Figura \* ARABIC </w:instrText>
                      </w:r>
                      <w:r w:rsidRPr="00E6325E">
                        <w:rPr>
                          <w:b/>
                          <w:bCs/>
                          <w:i w:val="0"/>
                          <w:iCs w:val="0"/>
                          <w:color w:val="auto"/>
                        </w:rPr>
                        <w:fldChar w:fldCharType="separate"/>
                      </w:r>
                      <w:r w:rsidR="00DC1EC0">
                        <w:rPr>
                          <w:b/>
                          <w:bCs/>
                          <w:i w:val="0"/>
                          <w:iCs w:val="0"/>
                          <w:noProof/>
                          <w:color w:val="auto"/>
                        </w:rPr>
                        <w:t>9</w:t>
                      </w:r>
                      <w:r w:rsidRPr="00E6325E">
                        <w:rPr>
                          <w:b/>
                          <w:bCs/>
                          <w:i w:val="0"/>
                          <w:iCs w:val="0"/>
                          <w:color w:val="auto"/>
                        </w:rPr>
                        <w:fldChar w:fldCharType="end"/>
                      </w:r>
                      <w:r w:rsidRPr="00E6325E">
                        <w:rPr>
                          <w:b/>
                          <w:bCs/>
                          <w:i w:val="0"/>
                          <w:iCs w:val="0"/>
                          <w:color w:val="auto"/>
                        </w:rPr>
                        <w:t xml:space="preserve"> -</w:t>
                      </w:r>
                      <w:r w:rsidRPr="00E6325E">
                        <w:rPr>
                          <w:i w:val="0"/>
                          <w:iCs w:val="0"/>
                          <w:color w:val="auto"/>
                        </w:rPr>
                        <w:t xml:space="preserve"> Acesso negado ao Estudante, validando o No Read Up.</w:t>
                      </w:r>
                      <w:bookmarkEnd w:id="36"/>
                    </w:p>
                    <w:p w14:paraId="65438EA9" w14:textId="1F4A5890" w:rsidR="00E6325E" w:rsidRDefault="00E6325E"/>
                  </w:txbxContent>
                </v:textbox>
                <w10:wrap type="square" anchorx="margin"/>
              </v:shape>
            </w:pict>
          </mc:Fallback>
        </mc:AlternateContent>
      </w:r>
      <w:r w:rsidR="001B25A4" w:rsidRPr="001B25A4">
        <w:rPr>
          <w:rFonts w:cs="Times New Roman"/>
        </w:rPr>
        <w:t>Conclusão: O Cheating foi prevenido. O Estudante C{AS} não domina a categoria {ScS} , falhando a Simple Security Property. O acesso de leitura foi corretamente negado.</w:t>
      </w:r>
    </w:p>
    <w:p w14:paraId="547AABCA" w14:textId="78073080" w:rsidR="001B25A4" w:rsidRPr="0003767D" w:rsidRDefault="00DC1EC0" w:rsidP="00DC1EC0">
      <w:pPr>
        <w:pStyle w:val="Ttulo3"/>
        <w:rPr>
          <w:rFonts w:cs="Times New Roman"/>
        </w:rPr>
      </w:pPr>
      <w:bookmarkStart w:id="37" w:name="_Toc223013541"/>
      <w:r w:rsidRPr="0003767D">
        <w:rPr>
          <w:rFonts w:cs="Times New Roman"/>
        </w:rPr>
        <w:t xml:space="preserve">3.2.4 </w:t>
      </w:r>
      <w:r w:rsidR="001B25A4" w:rsidRPr="0003767D">
        <w:rPr>
          <w:rFonts w:cs="Times New Roman"/>
        </w:rPr>
        <w:t>Teste 4: Isolamento Restrito (Ausência de Acesso)</w:t>
      </w:r>
      <w:bookmarkEnd w:id="37"/>
    </w:p>
    <w:p w14:paraId="011D55C1" w14:textId="7A007F7C" w:rsidR="001B25A4" w:rsidRPr="001B25A4" w:rsidRDefault="001B25A4" w:rsidP="001B25A4">
      <w:pPr>
        <w:numPr>
          <w:ilvl w:val="0"/>
          <w:numId w:val="108"/>
        </w:numPr>
        <w:spacing w:after="0" w:line="360" w:lineRule="auto"/>
        <w:jc w:val="both"/>
        <w:rPr>
          <w:rFonts w:cs="Times New Roman"/>
        </w:rPr>
      </w:pPr>
      <w:r w:rsidRPr="001B25A4">
        <w:rPr>
          <w:rFonts w:cs="Times New Roman"/>
        </w:rPr>
        <w:t>Ação: Com a conta User_Publico, tentou-se aceder às diretorias Confidenciais.</w:t>
      </w:r>
    </w:p>
    <w:p w14:paraId="5D6F79C5" w14:textId="525E539D" w:rsidR="001B25A4" w:rsidRPr="001B25A4" w:rsidRDefault="001B25A4" w:rsidP="001B25A4">
      <w:pPr>
        <w:numPr>
          <w:ilvl w:val="0"/>
          <w:numId w:val="108"/>
        </w:numPr>
        <w:spacing w:after="0" w:line="360" w:lineRule="auto"/>
        <w:jc w:val="both"/>
        <w:rPr>
          <w:rFonts w:cs="Times New Roman"/>
        </w:rPr>
      </w:pPr>
      <w:r w:rsidRPr="001B25A4">
        <w:rPr>
          <w:rFonts w:cs="Times New Roman"/>
        </w:rPr>
        <w:t>Resultado: O Windows bloqueou totalmente a iteração.</w:t>
      </w:r>
    </w:p>
    <w:p w14:paraId="189F5E4D" w14:textId="07BA901F" w:rsidR="001B25A4" w:rsidRPr="0003767D" w:rsidRDefault="00DC1EC0" w:rsidP="001B25A4">
      <w:pPr>
        <w:numPr>
          <w:ilvl w:val="0"/>
          <w:numId w:val="108"/>
        </w:numPr>
        <w:spacing w:after="0" w:line="360" w:lineRule="auto"/>
        <w:jc w:val="both"/>
        <w:rPr>
          <w:rFonts w:cs="Times New Roman"/>
        </w:rPr>
      </w:pPr>
      <w:r w:rsidRPr="0003767D">
        <w:rPr>
          <w:rFonts w:cs="Times New Roman"/>
          <w:noProof/>
        </w:rPr>
        <mc:AlternateContent>
          <mc:Choice Requires="wps">
            <w:drawing>
              <wp:anchor distT="45720" distB="45720" distL="114300" distR="114300" simplePos="0" relativeHeight="251679744" behindDoc="0" locked="0" layoutInCell="1" allowOverlap="1" wp14:anchorId="6E78662B" wp14:editId="1F635948">
                <wp:simplePos x="0" y="0"/>
                <wp:positionH relativeFrom="margin">
                  <wp:align>left</wp:align>
                </wp:positionH>
                <wp:positionV relativeFrom="paragraph">
                  <wp:posOffset>866775</wp:posOffset>
                </wp:positionV>
                <wp:extent cx="5374640" cy="2991485"/>
                <wp:effectExtent l="0" t="0" r="0" b="0"/>
                <wp:wrapSquare wrapText="bothSides"/>
                <wp:docPr id="21721354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640" cy="2991485"/>
                        </a:xfrm>
                        <a:prstGeom prst="rect">
                          <a:avLst/>
                        </a:prstGeom>
                        <a:solidFill>
                          <a:srgbClr val="FFFFFF"/>
                        </a:solidFill>
                        <a:ln w="9525">
                          <a:noFill/>
                          <a:miter lim="800000"/>
                          <a:headEnd/>
                          <a:tailEnd/>
                        </a:ln>
                      </wps:spPr>
                      <wps:txbx>
                        <w:txbxContent>
                          <w:p w14:paraId="411C0DFC" w14:textId="0F7C7038" w:rsidR="00DC1EC0" w:rsidRDefault="00DC1EC0">
                            <w:r>
                              <w:rPr>
                                <w:noProof/>
                              </w:rPr>
                              <w:drawing>
                                <wp:inline distT="0" distB="0" distL="0" distR="0" wp14:anchorId="7768D15C" wp14:editId="208512DC">
                                  <wp:extent cx="5182870" cy="2733675"/>
                                  <wp:effectExtent l="0" t="0" r="0" b="9525"/>
                                  <wp:docPr id="6156471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714" name="Imagem 61564714"/>
                                          <pic:cNvPicPr/>
                                        </pic:nvPicPr>
                                        <pic:blipFill>
                                          <a:blip r:embed="rId23">
                                            <a:extLst>
                                              <a:ext uri="{28A0092B-C50C-407E-A947-70E740481C1C}">
                                                <a14:useLocalDpi xmlns:a14="http://schemas.microsoft.com/office/drawing/2010/main" val="0"/>
                                              </a:ext>
                                            </a:extLst>
                                          </a:blip>
                                          <a:stretch>
                                            <a:fillRect/>
                                          </a:stretch>
                                        </pic:blipFill>
                                        <pic:spPr>
                                          <a:xfrm>
                                            <a:off x="0" y="0"/>
                                            <a:ext cx="5182870" cy="27336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8662B" id="_x0000_s1035" type="#_x0000_t202" style="position:absolute;left:0;text-align:left;margin-left:0;margin-top:68.25pt;width:423.2pt;height:235.5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" stroked="f">
                <v:textbox>
                  <w:txbxContent>
                    <w:p w14:paraId="411C0DFC" w14:textId="0F7C7038" w:rsidR="00DC1EC0" w:rsidRDefault="00DC1EC0">
                      <w:r>
                        <w:rPr>
                          <w:noProof/>
                        </w:rPr>
                        <w:drawing>
                          <wp:inline distT="0" distB="0" distL="0" distR="0" wp14:anchorId="7768D15C" wp14:editId="208512DC">
                            <wp:extent cx="5182870" cy="2733675"/>
                            <wp:effectExtent l="0" t="0" r="0" b="9525"/>
                            <wp:docPr id="6156471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714" name="Imagem 61564714"/>
                                    <pic:cNvPicPr/>
                                  </pic:nvPicPr>
                                  <pic:blipFill>
                                    <a:blip r:embed="rId23">
                                      <a:extLst>
                                        <a:ext uri="{28A0092B-C50C-407E-A947-70E740481C1C}">
                                          <a14:useLocalDpi xmlns:a14="http://schemas.microsoft.com/office/drawing/2010/main" val="0"/>
                                        </a:ext>
                                      </a:extLst>
                                    </a:blip>
                                    <a:stretch>
                                      <a:fillRect/>
                                    </a:stretch>
                                  </pic:blipFill>
                                  <pic:spPr>
                                    <a:xfrm>
                                      <a:off x="0" y="0"/>
                                      <a:ext cx="5182870" cy="2733675"/>
                                    </a:xfrm>
                                    <a:prstGeom prst="rect">
                                      <a:avLst/>
                                    </a:prstGeom>
                                  </pic:spPr>
                                </pic:pic>
                              </a:graphicData>
                            </a:graphic>
                          </wp:inline>
                        </w:drawing>
                      </w:r>
                    </w:p>
                  </w:txbxContent>
                </v:textbox>
                <w10:wrap type="square" anchorx="margin"/>
              </v:shape>
            </w:pict>
          </mc:Fallback>
        </mc:AlternateContent>
      </w:r>
      <w:r w:rsidR="001B25A4" w:rsidRPr="001B25A4">
        <w:rPr>
          <w:rFonts w:cs="Times New Roman"/>
        </w:rPr>
        <w:t>Conclusão: Valida a abordagem pragmática da Tabela 2, impedindo que sujeitos sem qualquer categoria (P{}) injetem dados (Blind Write indesejado) em compartimentos classificados superiores.</w:t>
      </w:r>
    </w:p>
    <w:p w14:paraId="28AABC23" w14:textId="02989EB9" w:rsidR="00DC1EC0" w:rsidRPr="001B25A4" w:rsidRDefault="00DC1EC0" w:rsidP="00DC1EC0">
      <w:pPr>
        <w:spacing w:after="0" w:line="360" w:lineRule="auto"/>
        <w:jc w:val="both"/>
        <w:rPr>
          <w:rFonts w:cs="Times New Roman"/>
        </w:rPr>
      </w:pPr>
      <w:r w:rsidRPr="0003767D">
        <w:rPr>
          <w:rFonts w:cs="Times New Roman"/>
          <w:noProof/>
        </w:rPr>
        <w:lastRenderedPageBreak/>
        <mc:AlternateContent>
          <mc:Choice Requires="wps">
            <w:drawing>
              <wp:anchor distT="45720" distB="45720" distL="114300" distR="114300" simplePos="0" relativeHeight="251681792" behindDoc="0" locked="0" layoutInCell="1" allowOverlap="1" wp14:anchorId="5346085D" wp14:editId="5366B7B9">
                <wp:simplePos x="0" y="0"/>
                <wp:positionH relativeFrom="margin">
                  <wp:align>right</wp:align>
                </wp:positionH>
                <wp:positionV relativeFrom="paragraph">
                  <wp:posOffset>0</wp:posOffset>
                </wp:positionV>
                <wp:extent cx="5368290" cy="2618105"/>
                <wp:effectExtent l="0" t="0" r="3810" b="0"/>
                <wp:wrapSquare wrapText="bothSides"/>
                <wp:docPr id="19841331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290" cy="2618510"/>
                        </a:xfrm>
                        <a:prstGeom prst="rect">
                          <a:avLst/>
                        </a:prstGeom>
                        <a:solidFill>
                          <a:srgbClr val="FFFFFF"/>
                        </a:solidFill>
                        <a:ln w="9525">
                          <a:noFill/>
                          <a:miter lim="800000"/>
                          <a:headEnd/>
                          <a:tailEnd/>
                        </a:ln>
                      </wps:spPr>
                      <wps:txbx>
                        <w:txbxContent>
                          <w:p w14:paraId="5B4DB837" w14:textId="77777777" w:rsidR="00DC1EC0" w:rsidRDefault="00DC1EC0" w:rsidP="00DC1EC0">
                            <w:pPr>
                              <w:keepNext/>
                              <w:jc w:val="center"/>
                            </w:pPr>
                            <w:r>
                              <w:rPr>
                                <w:noProof/>
                              </w:rPr>
                              <w:drawing>
                                <wp:inline distT="0" distB="0" distL="0" distR="0" wp14:anchorId="13D52A02" wp14:editId="724B1FDF">
                                  <wp:extent cx="5176520" cy="2225675"/>
                                  <wp:effectExtent l="0" t="0" r="5080" b="3175"/>
                                  <wp:docPr id="1245075349" name="Imagem 14" descr="Uma imagem com texto, software, Ícone de computador,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5349" name="Imagem 14" descr="Uma imagem com texto, software, Ícone de computador, Página web&#10;&#10;Os conteúdos gerados por IA podem estar incorretos."/>
                                          <pic:cNvPicPr/>
                                        </pic:nvPicPr>
                                        <pic:blipFill>
                                          <a:blip r:embed="rId24">
                                            <a:extLst>
                                              <a:ext uri="{28A0092B-C50C-407E-A947-70E740481C1C}">
                                                <a14:useLocalDpi xmlns:a14="http://schemas.microsoft.com/office/drawing/2010/main" val="0"/>
                                              </a:ext>
                                            </a:extLst>
                                          </a:blip>
                                          <a:stretch>
                                            <a:fillRect/>
                                          </a:stretch>
                                        </pic:blipFill>
                                        <pic:spPr>
                                          <a:xfrm>
                                            <a:off x="0" y="0"/>
                                            <a:ext cx="5176520" cy="2225675"/>
                                          </a:xfrm>
                                          <a:prstGeom prst="rect">
                                            <a:avLst/>
                                          </a:prstGeom>
                                        </pic:spPr>
                                      </pic:pic>
                                    </a:graphicData>
                                  </a:graphic>
                                </wp:inline>
                              </w:drawing>
                            </w:r>
                          </w:p>
                          <w:p w14:paraId="4FA10EFD" w14:textId="4F10F98F" w:rsidR="00DC1EC0" w:rsidRPr="00DC1EC0" w:rsidRDefault="00DC1EC0" w:rsidP="00DC1EC0">
                            <w:pPr>
                              <w:pStyle w:val="Legenda"/>
                              <w:jc w:val="center"/>
                              <w:rPr>
                                <w:i w:val="0"/>
                                <w:iCs w:val="0"/>
                                <w:color w:val="auto"/>
                              </w:rPr>
                            </w:pPr>
                            <w:bookmarkStart w:id="38" w:name="_Toc223013500"/>
                            <w:r w:rsidRPr="00DC1EC0">
                              <w:rPr>
                                <w:b/>
                                <w:bCs/>
                                <w:i w:val="0"/>
                                <w:iCs w:val="0"/>
                                <w:color w:val="auto"/>
                              </w:rPr>
                              <w:t xml:space="preserve">Figura </w:t>
                            </w:r>
                            <w:r w:rsidRPr="00DC1EC0">
                              <w:rPr>
                                <w:b/>
                                <w:bCs/>
                                <w:i w:val="0"/>
                                <w:iCs w:val="0"/>
                                <w:color w:val="auto"/>
                              </w:rPr>
                              <w:fldChar w:fldCharType="begin"/>
                            </w:r>
                            <w:r w:rsidRPr="00DC1EC0">
                              <w:rPr>
                                <w:b/>
                                <w:bCs/>
                                <w:i w:val="0"/>
                                <w:iCs w:val="0"/>
                                <w:color w:val="auto"/>
                              </w:rPr>
                              <w:instrText xml:space="preserve"> SEQ Figura \* ARABIC </w:instrText>
                            </w:r>
                            <w:r w:rsidRPr="00DC1EC0">
                              <w:rPr>
                                <w:b/>
                                <w:bCs/>
                                <w:i w:val="0"/>
                                <w:iCs w:val="0"/>
                                <w:color w:val="auto"/>
                              </w:rPr>
                              <w:fldChar w:fldCharType="separate"/>
                            </w:r>
                            <w:r w:rsidRPr="00DC1EC0">
                              <w:rPr>
                                <w:b/>
                                <w:bCs/>
                                <w:i w:val="0"/>
                                <w:iCs w:val="0"/>
                                <w:noProof/>
                                <w:color w:val="auto"/>
                              </w:rPr>
                              <w:t>10</w:t>
                            </w:r>
                            <w:r w:rsidRPr="00DC1EC0">
                              <w:rPr>
                                <w:b/>
                                <w:bCs/>
                                <w:i w:val="0"/>
                                <w:iCs w:val="0"/>
                                <w:color w:val="auto"/>
                              </w:rPr>
                              <w:fldChar w:fldCharType="end"/>
                            </w:r>
                            <w:r w:rsidRPr="00DC1EC0">
                              <w:rPr>
                                <w:b/>
                                <w:bCs/>
                                <w:i w:val="0"/>
                                <w:iCs w:val="0"/>
                                <w:color w:val="auto"/>
                              </w:rPr>
                              <w:t xml:space="preserve"> -</w:t>
                            </w:r>
                            <w:r w:rsidRPr="00DC1EC0">
                              <w:rPr>
                                <w:i w:val="0"/>
                                <w:iCs w:val="0"/>
                                <w:color w:val="auto"/>
                              </w:rPr>
                              <w:t xml:space="preserve"> Isolamento completo do sujeito Público face aos níveis confidenciais</w:t>
                            </w:r>
                            <w:bookmarkEnd w:id="38"/>
                          </w:p>
                          <w:p w14:paraId="552A2540" w14:textId="2D70CBF8" w:rsidR="00DC1EC0" w:rsidRDefault="00DC1E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6085D" id="_x0000_s1036" type="#_x0000_t202" style="position:absolute;left:0;text-align:left;margin-left:371.5pt;margin-top:0;width:422.7pt;height:206.1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" stroked="f">
                <v:textbox>
                  <w:txbxContent>
                    <w:p w14:paraId="5B4DB837" w14:textId="77777777" w:rsidR="00DC1EC0" w:rsidRDefault="00DC1EC0" w:rsidP="00DC1EC0">
                      <w:pPr>
                        <w:keepNext/>
                        <w:jc w:val="center"/>
                      </w:pPr>
                      <w:r>
                        <w:rPr>
                          <w:noProof/>
                        </w:rPr>
                        <w:drawing>
                          <wp:inline distT="0" distB="0" distL="0" distR="0" wp14:anchorId="13D52A02" wp14:editId="724B1FDF">
                            <wp:extent cx="5176520" cy="2225675"/>
                            <wp:effectExtent l="0" t="0" r="5080" b="3175"/>
                            <wp:docPr id="1245075349" name="Imagem 14" descr="Uma imagem com texto, software, Ícone de computador,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5349" name="Imagem 14" descr="Uma imagem com texto, software, Ícone de computador, Página web&#10;&#10;Os conteúdos gerados por IA podem estar incorretos."/>
                                    <pic:cNvPicPr/>
                                  </pic:nvPicPr>
                                  <pic:blipFill>
                                    <a:blip r:embed="rId24">
                                      <a:extLst>
                                        <a:ext uri="{28A0092B-C50C-407E-A947-70E740481C1C}">
                                          <a14:useLocalDpi xmlns:a14="http://schemas.microsoft.com/office/drawing/2010/main" val="0"/>
                                        </a:ext>
                                      </a:extLst>
                                    </a:blip>
                                    <a:stretch>
                                      <a:fillRect/>
                                    </a:stretch>
                                  </pic:blipFill>
                                  <pic:spPr>
                                    <a:xfrm>
                                      <a:off x="0" y="0"/>
                                      <a:ext cx="5176520" cy="2225675"/>
                                    </a:xfrm>
                                    <a:prstGeom prst="rect">
                                      <a:avLst/>
                                    </a:prstGeom>
                                  </pic:spPr>
                                </pic:pic>
                              </a:graphicData>
                            </a:graphic>
                          </wp:inline>
                        </w:drawing>
                      </w:r>
                    </w:p>
                    <w:p w14:paraId="4FA10EFD" w14:textId="4F10F98F" w:rsidR="00DC1EC0" w:rsidRPr="00DC1EC0" w:rsidRDefault="00DC1EC0" w:rsidP="00DC1EC0">
                      <w:pPr>
                        <w:pStyle w:val="Legenda"/>
                        <w:jc w:val="center"/>
                        <w:rPr>
                          <w:i w:val="0"/>
                          <w:iCs w:val="0"/>
                          <w:color w:val="auto"/>
                        </w:rPr>
                      </w:pPr>
                      <w:bookmarkStart w:id="39" w:name="_Toc223013500"/>
                      <w:r w:rsidRPr="00DC1EC0">
                        <w:rPr>
                          <w:b/>
                          <w:bCs/>
                          <w:i w:val="0"/>
                          <w:iCs w:val="0"/>
                          <w:color w:val="auto"/>
                        </w:rPr>
                        <w:t xml:space="preserve">Figura </w:t>
                      </w:r>
                      <w:r w:rsidRPr="00DC1EC0">
                        <w:rPr>
                          <w:b/>
                          <w:bCs/>
                          <w:i w:val="0"/>
                          <w:iCs w:val="0"/>
                          <w:color w:val="auto"/>
                        </w:rPr>
                        <w:fldChar w:fldCharType="begin"/>
                      </w:r>
                      <w:r w:rsidRPr="00DC1EC0">
                        <w:rPr>
                          <w:b/>
                          <w:bCs/>
                          <w:i w:val="0"/>
                          <w:iCs w:val="0"/>
                          <w:color w:val="auto"/>
                        </w:rPr>
                        <w:instrText xml:space="preserve"> SEQ Figura \* ARABIC </w:instrText>
                      </w:r>
                      <w:r w:rsidRPr="00DC1EC0">
                        <w:rPr>
                          <w:b/>
                          <w:bCs/>
                          <w:i w:val="0"/>
                          <w:iCs w:val="0"/>
                          <w:color w:val="auto"/>
                        </w:rPr>
                        <w:fldChar w:fldCharType="separate"/>
                      </w:r>
                      <w:r w:rsidRPr="00DC1EC0">
                        <w:rPr>
                          <w:b/>
                          <w:bCs/>
                          <w:i w:val="0"/>
                          <w:iCs w:val="0"/>
                          <w:noProof/>
                          <w:color w:val="auto"/>
                        </w:rPr>
                        <w:t>10</w:t>
                      </w:r>
                      <w:r w:rsidRPr="00DC1EC0">
                        <w:rPr>
                          <w:b/>
                          <w:bCs/>
                          <w:i w:val="0"/>
                          <w:iCs w:val="0"/>
                          <w:color w:val="auto"/>
                        </w:rPr>
                        <w:fldChar w:fldCharType="end"/>
                      </w:r>
                      <w:r w:rsidRPr="00DC1EC0">
                        <w:rPr>
                          <w:b/>
                          <w:bCs/>
                          <w:i w:val="0"/>
                          <w:iCs w:val="0"/>
                          <w:color w:val="auto"/>
                        </w:rPr>
                        <w:t xml:space="preserve"> -</w:t>
                      </w:r>
                      <w:r w:rsidRPr="00DC1EC0">
                        <w:rPr>
                          <w:i w:val="0"/>
                          <w:iCs w:val="0"/>
                          <w:color w:val="auto"/>
                        </w:rPr>
                        <w:t xml:space="preserve"> Isolamento completo do sujeito Público face aos níveis confidenciais</w:t>
                      </w:r>
                      <w:bookmarkEnd w:id="39"/>
                    </w:p>
                    <w:p w14:paraId="552A2540" w14:textId="2D70CBF8" w:rsidR="00DC1EC0" w:rsidRDefault="00DC1EC0"/>
                  </w:txbxContent>
                </v:textbox>
                <w10:wrap type="square" anchorx="margin"/>
              </v:shape>
            </w:pict>
          </mc:Fallback>
        </mc:AlternateContent>
      </w:r>
    </w:p>
    <w:p w14:paraId="5861C5AB" w14:textId="77777777" w:rsidR="001B25A4" w:rsidRPr="0003767D" w:rsidRDefault="001B25A4" w:rsidP="007379DE">
      <w:pPr>
        <w:pStyle w:val="Ttulo1"/>
        <w:rPr>
          <w:rFonts w:cs="Times New Roman"/>
        </w:rPr>
      </w:pPr>
      <w:bookmarkStart w:id="40" w:name="_Toc223013542"/>
      <w:r w:rsidRPr="0003767D">
        <w:rPr>
          <w:rFonts w:cs="Times New Roman"/>
        </w:rPr>
        <w:t>4. Conclusão</w:t>
      </w:r>
      <w:bookmarkEnd w:id="40"/>
    </w:p>
    <w:p w14:paraId="4C0848FC" w14:textId="77777777" w:rsidR="002F5E09" w:rsidRPr="0003767D" w:rsidRDefault="001B25A4" w:rsidP="002F5E09">
      <w:pPr>
        <w:spacing w:after="0" w:line="360" w:lineRule="auto"/>
        <w:ind w:firstLine="708"/>
        <w:jc w:val="both"/>
        <w:rPr>
          <w:rFonts w:cs="Times New Roman"/>
        </w:rPr>
      </w:pPr>
      <w:r w:rsidRPr="001B25A4">
        <w:rPr>
          <w:rFonts w:cs="Times New Roman"/>
        </w:rPr>
        <w:t>Através da modelação matemática em reticulado (Lattice) e da construção rigorosa de uma Matriz de Controlo de Acessos (ACL), foi possível mapear um ambiente universitário segundo o formalismo de Bell-LaPadula. A prova de conceito em ambiente Windows NTFS demonstrou que as propriedades teóricas Simple Security e *-Property são exequíveis em infraestruturas reais.</w:t>
      </w:r>
    </w:p>
    <w:p w14:paraId="3C64B065" w14:textId="7AA94D52" w:rsidR="001B25A4" w:rsidRPr="001B25A4" w:rsidRDefault="001B25A4" w:rsidP="002F5E09">
      <w:pPr>
        <w:spacing w:after="0" w:line="360" w:lineRule="auto"/>
        <w:ind w:firstLine="708"/>
        <w:jc w:val="both"/>
        <w:rPr>
          <w:rFonts w:cs="Times New Roman"/>
        </w:rPr>
      </w:pPr>
      <w:r w:rsidRPr="001B25A4">
        <w:rPr>
          <w:rFonts w:cs="Times New Roman"/>
        </w:rPr>
        <w:t>O sistema provou prevenir fugas de informação (No Write Down), bloquear eficazmente cenários de cópia/batota (No Read Up) e aplicar o princípio do need-to-know através de categorias disjuntas (compartimentação), transformando as fórmulas matemáticas num controlo de acessos sistémico e seguro.</w:t>
      </w:r>
    </w:p>
    <w:p w14:paraId="06C5DD29" w14:textId="77777777" w:rsidR="001B25A4" w:rsidRPr="0003767D" w:rsidRDefault="001B25A4" w:rsidP="004A0A0D">
      <w:pPr>
        <w:spacing w:after="0" w:line="360" w:lineRule="auto"/>
        <w:jc w:val="both"/>
        <w:rPr>
          <w:rFonts w:cs="Times New Roman"/>
        </w:rPr>
      </w:pPr>
    </w:p>
    <w:sectPr w:rsidR="001B25A4" w:rsidRPr="0003767D">
      <w:footerReference w:type="defaul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580E" w14:textId="77777777" w:rsidR="00EE03FC" w:rsidRDefault="00EE03FC" w:rsidP="00174FD4">
      <w:pPr>
        <w:spacing w:after="0" w:line="240" w:lineRule="auto"/>
      </w:pPr>
      <w:r>
        <w:separator/>
      </w:r>
    </w:p>
  </w:endnote>
  <w:endnote w:type="continuationSeparator" w:id="0">
    <w:p w14:paraId="2A8E6650" w14:textId="77777777" w:rsidR="00EE03FC" w:rsidRDefault="00EE03FC" w:rsidP="00174FD4">
      <w:pPr>
        <w:spacing w:after="0" w:line="240" w:lineRule="auto"/>
      </w:pPr>
      <w:r>
        <w:continuationSeparator/>
      </w:r>
    </w:p>
  </w:endnote>
  <w:endnote w:type="continuationNotice" w:id="1">
    <w:p w14:paraId="4521459A" w14:textId="77777777" w:rsidR="00EE03FC" w:rsidRDefault="00EE03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News Gothic MT">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EndPr>
      <w:rPr>
        <w:rFonts w:ascii="News Gothic MT" w:hAnsi="News Gothic MT"/>
      </w:rPr>
    </w:sdtEndPr>
    <w:sdtContent>
      <w:p w14:paraId="08CE97CB" w14:textId="7762A163" w:rsidR="00174FD4" w:rsidRPr="00174FD4" w:rsidRDefault="00174FD4">
        <w:pPr>
          <w:pStyle w:val="Rodap"/>
          <w:jc w:val="right"/>
          <w:rPr>
            <w:rFonts w:ascii="News Gothic MT" w:hAnsi="News Gothic MT"/>
          </w:rPr>
        </w:pPr>
        <w:r w:rsidRPr="00174FD4">
          <w:rPr>
            <w:rFonts w:ascii="News Gothic MT" w:hAnsi="News Gothic MT"/>
          </w:rPr>
          <w:fldChar w:fldCharType="begin"/>
        </w:r>
        <w:r w:rsidRPr="00174FD4">
          <w:rPr>
            <w:rFonts w:ascii="News Gothic MT" w:hAnsi="News Gothic MT"/>
          </w:rPr>
          <w:instrText>PAGE   \* MERGEFORMAT</w:instrText>
        </w:r>
        <w:r w:rsidRPr="00174FD4">
          <w:rPr>
            <w:rFonts w:ascii="News Gothic MT" w:hAnsi="News Gothic MT"/>
          </w:rPr>
          <w:fldChar w:fldCharType="separate"/>
        </w:r>
        <w:r w:rsidRPr="00174FD4">
          <w:rPr>
            <w:rFonts w:ascii="News Gothic MT" w:hAnsi="News Gothic MT"/>
          </w:rPr>
          <w:t>2</w:t>
        </w:r>
        <w:r w:rsidRPr="00174FD4">
          <w:rPr>
            <w:rFonts w:ascii="News Gothic MT" w:hAnsi="News Gothic MT"/>
          </w:rPr>
          <w:fldChar w:fldCharType="end"/>
        </w:r>
      </w:p>
    </w:sdtContent>
  </w:sdt>
  <w:p w14:paraId="536F7FF4" w14:textId="77777777" w:rsidR="00174FD4" w:rsidRDefault="00174F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7234" w14:textId="77777777" w:rsidR="00EE03FC" w:rsidRDefault="00EE03FC" w:rsidP="00174FD4">
      <w:pPr>
        <w:spacing w:after="0" w:line="240" w:lineRule="auto"/>
      </w:pPr>
      <w:r>
        <w:separator/>
      </w:r>
    </w:p>
  </w:footnote>
  <w:footnote w:type="continuationSeparator" w:id="0">
    <w:p w14:paraId="00BB2472" w14:textId="77777777" w:rsidR="00EE03FC" w:rsidRDefault="00EE03FC" w:rsidP="00174FD4">
      <w:pPr>
        <w:spacing w:after="0" w:line="240" w:lineRule="auto"/>
      </w:pPr>
      <w:r>
        <w:continuationSeparator/>
      </w:r>
    </w:p>
  </w:footnote>
  <w:footnote w:type="continuationNotice" w:id="1">
    <w:p w14:paraId="7687C747" w14:textId="77777777" w:rsidR="00EE03FC" w:rsidRDefault="00EE03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6C88A86"/>
    <w:lvl w:ilvl="0" w:tplc="FFFFFFFF">
      <w:start w:val="1"/>
      <w:numFmt w:val="bullet"/>
      <w:lvlText w:val="-"/>
      <w:lvlJc w:val="left"/>
      <w:pPr>
        <w:tabs>
          <w:tab w:val="num" w:pos="1210"/>
        </w:tabs>
        <w:ind w:left="1210" w:hanging="360"/>
      </w:pPr>
      <w:rPr>
        <w:rFonts w:ascii="Courier New" w:hAnsi="Courier New"/>
      </w:rPr>
    </w:lvl>
    <w:lvl w:ilvl="1" w:tplc="08160001">
      <w:start w:val="1"/>
      <w:numFmt w:val="bullet"/>
      <w:lvlText w:val=""/>
      <w:lvlJc w:val="left"/>
      <w:pPr>
        <w:ind w:left="1570" w:hanging="360"/>
      </w:pPr>
      <w:rPr>
        <w:rFonts w:ascii="Symbol" w:hAnsi="Symbol" w:hint="default"/>
      </w:rPr>
    </w:lvl>
    <w:lvl w:ilvl="2" w:tplc="08160005">
      <w:start w:val="1"/>
      <w:numFmt w:val="bullet"/>
      <w:lvlText w:val=""/>
      <w:lvlJc w:val="left"/>
      <w:pPr>
        <w:ind w:left="2650" w:hanging="360"/>
      </w:pPr>
      <w:rPr>
        <w:rFonts w:ascii="Wingdings" w:hAnsi="Wingdings" w:hint="default"/>
      </w:rPr>
    </w:lvl>
    <w:lvl w:ilvl="3" w:tplc="FFFFFFFF">
      <w:start w:val="1"/>
      <w:numFmt w:val="bullet"/>
      <w:lvlText w:val=""/>
      <w:lvlJc w:val="left"/>
      <w:pPr>
        <w:tabs>
          <w:tab w:val="num" w:pos="3370"/>
        </w:tabs>
        <w:ind w:left="3370" w:hanging="360"/>
      </w:pPr>
      <w:rPr>
        <w:rFonts w:ascii="Symbol" w:hAnsi="Symbol"/>
      </w:rPr>
    </w:lvl>
    <w:lvl w:ilvl="4" w:tplc="FFFFFFFF">
      <w:start w:val="1"/>
      <w:numFmt w:val="bullet"/>
      <w:lvlText w:val="o"/>
      <w:lvlJc w:val="left"/>
      <w:pPr>
        <w:tabs>
          <w:tab w:val="num" w:pos="4090"/>
        </w:tabs>
        <w:ind w:left="4090" w:hanging="360"/>
      </w:pPr>
      <w:rPr>
        <w:rFonts w:ascii="Courier New" w:hAnsi="Courier New"/>
      </w:rPr>
    </w:lvl>
    <w:lvl w:ilvl="5" w:tplc="FFFFFFFF">
      <w:start w:val="1"/>
      <w:numFmt w:val="bullet"/>
      <w:lvlText w:val=""/>
      <w:lvlJc w:val="left"/>
      <w:pPr>
        <w:tabs>
          <w:tab w:val="num" w:pos="4810"/>
        </w:tabs>
        <w:ind w:left="4810" w:hanging="360"/>
      </w:pPr>
      <w:rPr>
        <w:rFonts w:ascii="Wingdings" w:hAnsi="Wingdings"/>
      </w:rPr>
    </w:lvl>
    <w:lvl w:ilvl="6" w:tplc="FFFFFFFF">
      <w:start w:val="1"/>
      <w:numFmt w:val="bullet"/>
      <w:lvlText w:val=""/>
      <w:lvlJc w:val="left"/>
      <w:pPr>
        <w:tabs>
          <w:tab w:val="num" w:pos="5530"/>
        </w:tabs>
        <w:ind w:left="5530" w:hanging="360"/>
      </w:pPr>
      <w:rPr>
        <w:rFonts w:ascii="Symbol" w:hAnsi="Symbol"/>
      </w:rPr>
    </w:lvl>
    <w:lvl w:ilvl="7" w:tplc="FFFFFFFF">
      <w:start w:val="1"/>
      <w:numFmt w:val="bullet"/>
      <w:lvlText w:val="o"/>
      <w:lvlJc w:val="left"/>
      <w:pPr>
        <w:tabs>
          <w:tab w:val="num" w:pos="6250"/>
        </w:tabs>
        <w:ind w:left="6250" w:hanging="360"/>
      </w:pPr>
      <w:rPr>
        <w:rFonts w:ascii="Courier New" w:hAnsi="Courier New"/>
      </w:rPr>
    </w:lvl>
    <w:lvl w:ilvl="8" w:tplc="FFFFFFFF">
      <w:start w:val="1"/>
      <w:numFmt w:val="bullet"/>
      <w:lvlText w:val=""/>
      <w:lvlJc w:val="left"/>
      <w:pPr>
        <w:tabs>
          <w:tab w:val="num" w:pos="6970"/>
        </w:tabs>
        <w:ind w:left="6970" w:hanging="360"/>
      </w:pPr>
      <w:rPr>
        <w:rFonts w:ascii="Wingdings" w:hAnsi="Wingdings"/>
      </w:rPr>
    </w:lvl>
  </w:abstractNum>
  <w:abstractNum w:abstractNumId="1" w15:restartNumberingAfterBreak="0">
    <w:nsid w:val="0000000B"/>
    <w:multiLevelType w:val="hybridMultilevel"/>
    <w:tmpl w:val="0000000B"/>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 w15:restartNumberingAfterBreak="0">
    <w:nsid w:val="0000000C"/>
    <w:multiLevelType w:val="hybridMultilevel"/>
    <w:tmpl w:val="0000000C"/>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3" w15:restartNumberingAfterBreak="0">
    <w:nsid w:val="0000000D"/>
    <w:multiLevelType w:val="hybridMultilevel"/>
    <w:tmpl w:val="0000000D"/>
    <w:lvl w:ilvl="0" w:tplc="FFFFFFFF">
      <w:start w:val="1"/>
      <w:numFmt w:val="decimal"/>
      <w:lvlText w:val=""/>
      <w:lvlJc w:val="left"/>
    </w:lvl>
    <w:lvl w:ilvl="1" w:tplc="FFFFFFFF">
      <w:start w:val="1"/>
      <w:numFmt w:val="decimal"/>
      <w:lvlText w:val="%2."/>
      <w:lvlJc w:val="left"/>
      <w:pPr>
        <w:tabs>
          <w:tab w:val="num" w:pos="1440"/>
        </w:tabs>
        <w:ind w:left="1440" w:hanging="36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4" w15:restartNumberingAfterBreak="0">
    <w:nsid w:val="0000000F"/>
    <w:multiLevelType w:val="hybridMultilevel"/>
    <w:tmpl w:val="0000000F"/>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5" w15:restartNumberingAfterBreak="0">
    <w:nsid w:val="00000010"/>
    <w:multiLevelType w:val="hybridMultilevel"/>
    <w:tmpl w:val="00000010"/>
    <w:lvl w:ilvl="0" w:tplc="FFFFFFFF">
      <w:start w:val="1"/>
      <w:numFmt w:val="decimal"/>
      <w:lvlText w:val="%1."/>
      <w:lvlJc w:val="left"/>
      <w:pPr>
        <w:tabs>
          <w:tab w:val="num" w:pos="1636"/>
        </w:tabs>
        <w:ind w:left="1636"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6" w15:restartNumberingAfterBreak="0">
    <w:nsid w:val="00000011"/>
    <w:multiLevelType w:val="hybridMultilevel"/>
    <w:tmpl w:val="00000011"/>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7" w15:restartNumberingAfterBreak="0">
    <w:nsid w:val="00000012"/>
    <w:multiLevelType w:val="hybridMultilevel"/>
    <w:tmpl w:val="00000012"/>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00000013"/>
    <w:multiLevelType w:val="hybridMultilevel"/>
    <w:tmpl w:val="00000013"/>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9" w15:restartNumberingAfterBreak="0">
    <w:nsid w:val="00000014"/>
    <w:multiLevelType w:val="hybridMultilevel"/>
    <w:tmpl w:val="00000014"/>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0" w15:restartNumberingAfterBreak="0">
    <w:nsid w:val="00000015"/>
    <w:multiLevelType w:val="hybridMultilevel"/>
    <w:tmpl w:val="00000015"/>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1" w15:restartNumberingAfterBreak="0">
    <w:nsid w:val="00000016"/>
    <w:multiLevelType w:val="hybridMultilevel"/>
    <w:tmpl w:val="00000016"/>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00000017"/>
    <w:multiLevelType w:val="hybridMultilevel"/>
    <w:tmpl w:val="00000017"/>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3" w15:restartNumberingAfterBreak="0">
    <w:nsid w:val="00000018"/>
    <w:multiLevelType w:val="hybridMultilevel"/>
    <w:tmpl w:val="00000018"/>
    <w:lvl w:ilvl="0" w:tplc="FFFFFFFF">
      <w:start w:val="3"/>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00000019"/>
    <w:multiLevelType w:val="hybridMultilevel"/>
    <w:tmpl w:val="00000019"/>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5" w15:restartNumberingAfterBreak="0">
    <w:nsid w:val="0000001A"/>
    <w:multiLevelType w:val="hybridMultilevel"/>
    <w:tmpl w:val="0000001A"/>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6" w15:restartNumberingAfterBreak="0">
    <w:nsid w:val="0000001B"/>
    <w:multiLevelType w:val="hybridMultilevel"/>
    <w:tmpl w:val="0000001B"/>
    <w:lvl w:ilvl="0" w:tplc="FFFFFFFF">
      <w:start w:val="3"/>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7" w15:restartNumberingAfterBreak="0">
    <w:nsid w:val="0000001C"/>
    <w:multiLevelType w:val="hybridMultilevel"/>
    <w:tmpl w:val="0000001C"/>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8" w15:restartNumberingAfterBreak="0">
    <w:nsid w:val="0000001D"/>
    <w:multiLevelType w:val="hybridMultilevel"/>
    <w:tmpl w:val="0000001D"/>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9" w15:restartNumberingAfterBreak="0">
    <w:nsid w:val="0000001E"/>
    <w:multiLevelType w:val="hybridMultilevel"/>
    <w:tmpl w:val="0000001E"/>
    <w:lvl w:ilvl="0" w:tplc="FFFFFFFF">
      <w:start w:val="3"/>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0" w15:restartNumberingAfterBreak="0">
    <w:nsid w:val="0000001F"/>
    <w:multiLevelType w:val="hybridMultilevel"/>
    <w:tmpl w:val="0000001F"/>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00295309"/>
    <w:multiLevelType w:val="multilevel"/>
    <w:tmpl w:val="6F94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957103"/>
    <w:multiLevelType w:val="multilevel"/>
    <w:tmpl w:val="F9DAADF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08438C"/>
    <w:multiLevelType w:val="multilevel"/>
    <w:tmpl w:val="141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716439"/>
    <w:multiLevelType w:val="multilevel"/>
    <w:tmpl w:val="76D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C6094B"/>
    <w:multiLevelType w:val="multilevel"/>
    <w:tmpl w:val="7C2039F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CD1571"/>
    <w:multiLevelType w:val="multilevel"/>
    <w:tmpl w:val="78D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B250FC"/>
    <w:multiLevelType w:val="multilevel"/>
    <w:tmpl w:val="08F0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AB6350"/>
    <w:multiLevelType w:val="hybridMultilevel"/>
    <w:tmpl w:val="938E51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09E308BB"/>
    <w:multiLevelType w:val="multilevel"/>
    <w:tmpl w:val="44D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103888"/>
    <w:multiLevelType w:val="hybridMultilevel"/>
    <w:tmpl w:val="DFF07F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0A12033B"/>
    <w:multiLevelType w:val="multilevel"/>
    <w:tmpl w:val="51D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2723FB"/>
    <w:multiLevelType w:val="multilevel"/>
    <w:tmpl w:val="942E3160"/>
    <w:lvl w:ilvl="0">
      <w:start w:val="1"/>
      <w:numFmt w:val="bullet"/>
      <w:lvlText w:val=""/>
      <w:lvlJc w:val="left"/>
      <w:pPr>
        <w:tabs>
          <w:tab w:val="num" w:pos="2061"/>
        </w:tabs>
        <w:ind w:left="2061"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FF04A3"/>
    <w:multiLevelType w:val="multilevel"/>
    <w:tmpl w:val="F2BC98BC"/>
    <w:lvl w:ilvl="0">
      <w:start w:val="1"/>
      <w:numFmt w:val="bullet"/>
      <w:lvlText w:val=""/>
      <w:lvlJc w:val="left"/>
      <w:pPr>
        <w:tabs>
          <w:tab w:val="num" w:pos="2061"/>
        </w:tabs>
        <w:ind w:left="2061" w:hanging="360"/>
      </w:pPr>
      <w:rPr>
        <w:rFonts w:ascii="Symbol" w:hAnsi="Symbol" w:hint="default"/>
        <w:sz w:val="24"/>
        <w:szCs w:val="24"/>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4" w15:restartNumberingAfterBreak="0">
    <w:nsid w:val="0B334E27"/>
    <w:multiLevelType w:val="hybridMultilevel"/>
    <w:tmpl w:val="EA3CA6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0BAE43D2"/>
    <w:multiLevelType w:val="multilevel"/>
    <w:tmpl w:val="286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D51346"/>
    <w:multiLevelType w:val="multilevel"/>
    <w:tmpl w:val="37C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30E55"/>
    <w:multiLevelType w:val="multilevel"/>
    <w:tmpl w:val="F7CAA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F201A3"/>
    <w:multiLevelType w:val="hybridMultilevel"/>
    <w:tmpl w:val="F7F2B7CA"/>
    <w:lvl w:ilvl="0" w:tplc="08160001">
      <w:start w:val="1"/>
      <w:numFmt w:val="bullet"/>
      <w:lvlText w:val=""/>
      <w:lvlJc w:val="left"/>
      <w:pPr>
        <w:ind w:left="1210" w:hanging="360"/>
      </w:pPr>
      <w:rPr>
        <w:rFonts w:ascii="Symbol" w:hAnsi="Symbol" w:hint="default"/>
      </w:rPr>
    </w:lvl>
    <w:lvl w:ilvl="1" w:tplc="08160003" w:tentative="1">
      <w:start w:val="1"/>
      <w:numFmt w:val="bullet"/>
      <w:lvlText w:val="o"/>
      <w:lvlJc w:val="left"/>
      <w:pPr>
        <w:ind w:left="1930" w:hanging="360"/>
      </w:pPr>
      <w:rPr>
        <w:rFonts w:ascii="Courier New" w:hAnsi="Courier New" w:cs="Courier New" w:hint="default"/>
      </w:rPr>
    </w:lvl>
    <w:lvl w:ilvl="2" w:tplc="08160005" w:tentative="1">
      <w:start w:val="1"/>
      <w:numFmt w:val="bullet"/>
      <w:lvlText w:val=""/>
      <w:lvlJc w:val="left"/>
      <w:pPr>
        <w:ind w:left="2650" w:hanging="360"/>
      </w:pPr>
      <w:rPr>
        <w:rFonts w:ascii="Wingdings" w:hAnsi="Wingdings" w:hint="default"/>
      </w:rPr>
    </w:lvl>
    <w:lvl w:ilvl="3" w:tplc="08160001" w:tentative="1">
      <w:start w:val="1"/>
      <w:numFmt w:val="bullet"/>
      <w:lvlText w:val=""/>
      <w:lvlJc w:val="left"/>
      <w:pPr>
        <w:ind w:left="3370" w:hanging="360"/>
      </w:pPr>
      <w:rPr>
        <w:rFonts w:ascii="Symbol" w:hAnsi="Symbol" w:hint="default"/>
      </w:rPr>
    </w:lvl>
    <w:lvl w:ilvl="4" w:tplc="08160003" w:tentative="1">
      <w:start w:val="1"/>
      <w:numFmt w:val="bullet"/>
      <w:lvlText w:val="o"/>
      <w:lvlJc w:val="left"/>
      <w:pPr>
        <w:ind w:left="4090" w:hanging="360"/>
      </w:pPr>
      <w:rPr>
        <w:rFonts w:ascii="Courier New" w:hAnsi="Courier New" w:cs="Courier New" w:hint="default"/>
      </w:rPr>
    </w:lvl>
    <w:lvl w:ilvl="5" w:tplc="08160005" w:tentative="1">
      <w:start w:val="1"/>
      <w:numFmt w:val="bullet"/>
      <w:lvlText w:val=""/>
      <w:lvlJc w:val="left"/>
      <w:pPr>
        <w:ind w:left="4810" w:hanging="360"/>
      </w:pPr>
      <w:rPr>
        <w:rFonts w:ascii="Wingdings" w:hAnsi="Wingdings" w:hint="default"/>
      </w:rPr>
    </w:lvl>
    <w:lvl w:ilvl="6" w:tplc="08160001" w:tentative="1">
      <w:start w:val="1"/>
      <w:numFmt w:val="bullet"/>
      <w:lvlText w:val=""/>
      <w:lvlJc w:val="left"/>
      <w:pPr>
        <w:ind w:left="5530" w:hanging="360"/>
      </w:pPr>
      <w:rPr>
        <w:rFonts w:ascii="Symbol" w:hAnsi="Symbol" w:hint="default"/>
      </w:rPr>
    </w:lvl>
    <w:lvl w:ilvl="7" w:tplc="08160003" w:tentative="1">
      <w:start w:val="1"/>
      <w:numFmt w:val="bullet"/>
      <w:lvlText w:val="o"/>
      <w:lvlJc w:val="left"/>
      <w:pPr>
        <w:ind w:left="6250" w:hanging="360"/>
      </w:pPr>
      <w:rPr>
        <w:rFonts w:ascii="Courier New" w:hAnsi="Courier New" w:cs="Courier New" w:hint="default"/>
      </w:rPr>
    </w:lvl>
    <w:lvl w:ilvl="8" w:tplc="08160005" w:tentative="1">
      <w:start w:val="1"/>
      <w:numFmt w:val="bullet"/>
      <w:lvlText w:val=""/>
      <w:lvlJc w:val="left"/>
      <w:pPr>
        <w:ind w:left="6970" w:hanging="360"/>
      </w:pPr>
      <w:rPr>
        <w:rFonts w:ascii="Wingdings" w:hAnsi="Wingdings" w:hint="default"/>
      </w:rPr>
    </w:lvl>
  </w:abstractNum>
  <w:abstractNum w:abstractNumId="39" w15:restartNumberingAfterBreak="0">
    <w:nsid w:val="15161D3E"/>
    <w:multiLevelType w:val="multilevel"/>
    <w:tmpl w:val="260265EC"/>
    <w:lvl w:ilvl="0">
      <w:start w:val="1"/>
      <w:numFmt w:val="bullet"/>
      <w:lvlText w:val=""/>
      <w:lvlJc w:val="left"/>
      <w:pPr>
        <w:tabs>
          <w:tab w:val="num" w:pos="1069"/>
        </w:tabs>
        <w:ind w:left="1069" w:hanging="360"/>
      </w:pPr>
      <w:rPr>
        <w:rFonts w:ascii="Symbol" w:hAnsi="Symbol" w:hint="default"/>
        <w:sz w:val="24"/>
        <w:szCs w:val="24"/>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0" w15:restartNumberingAfterBreak="0">
    <w:nsid w:val="159F3C22"/>
    <w:multiLevelType w:val="hybridMultilevel"/>
    <w:tmpl w:val="68AAAE9A"/>
    <w:lvl w:ilvl="0" w:tplc="08160001">
      <w:start w:val="1"/>
      <w:numFmt w:val="bullet"/>
      <w:lvlText w:val=""/>
      <w:lvlJc w:val="left"/>
      <w:pPr>
        <w:ind w:left="121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17F301B4"/>
    <w:multiLevelType w:val="hybridMultilevel"/>
    <w:tmpl w:val="19AE8C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1A6D0824"/>
    <w:multiLevelType w:val="multilevel"/>
    <w:tmpl w:val="04D6F1B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3" w15:restartNumberingAfterBreak="0">
    <w:nsid w:val="1A7E0167"/>
    <w:multiLevelType w:val="hybridMultilevel"/>
    <w:tmpl w:val="F2DECBF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1AB726DA"/>
    <w:multiLevelType w:val="multilevel"/>
    <w:tmpl w:val="C5DC0098"/>
    <w:lvl w:ilvl="0">
      <w:start w:val="1"/>
      <w:numFmt w:val="bullet"/>
      <w:lvlText w:val=""/>
      <w:lvlJc w:val="left"/>
      <w:pPr>
        <w:tabs>
          <w:tab w:val="num" w:pos="2061"/>
        </w:tabs>
        <w:ind w:left="2061"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1C2743EC"/>
    <w:multiLevelType w:val="hybridMultilevel"/>
    <w:tmpl w:val="F03CD15A"/>
    <w:lvl w:ilvl="0" w:tplc="08160001">
      <w:start w:val="1"/>
      <w:numFmt w:val="bullet"/>
      <w:lvlText w:val=""/>
      <w:lvlJc w:val="left"/>
      <w:pPr>
        <w:ind w:left="1352" w:hanging="360"/>
      </w:pPr>
      <w:rPr>
        <w:rFonts w:ascii="Symbol" w:hAnsi="Symbol" w:hint="default"/>
      </w:rPr>
    </w:lvl>
    <w:lvl w:ilvl="1" w:tplc="08160003" w:tentative="1">
      <w:start w:val="1"/>
      <w:numFmt w:val="bullet"/>
      <w:lvlText w:val="o"/>
      <w:lvlJc w:val="left"/>
      <w:pPr>
        <w:ind w:left="2072" w:hanging="360"/>
      </w:pPr>
      <w:rPr>
        <w:rFonts w:ascii="Courier New" w:hAnsi="Courier New" w:cs="Courier New" w:hint="default"/>
      </w:rPr>
    </w:lvl>
    <w:lvl w:ilvl="2" w:tplc="08160005" w:tentative="1">
      <w:start w:val="1"/>
      <w:numFmt w:val="bullet"/>
      <w:lvlText w:val=""/>
      <w:lvlJc w:val="left"/>
      <w:pPr>
        <w:ind w:left="2792" w:hanging="360"/>
      </w:pPr>
      <w:rPr>
        <w:rFonts w:ascii="Wingdings" w:hAnsi="Wingdings" w:hint="default"/>
      </w:rPr>
    </w:lvl>
    <w:lvl w:ilvl="3" w:tplc="08160001" w:tentative="1">
      <w:start w:val="1"/>
      <w:numFmt w:val="bullet"/>
      <w:lvlText w:val=""/>
      <w:lvlJc w:val="left"/>
      <w:pPr>
        <w:ind w:left="3512" w:hanging="360"/>
      </w:pPr>
      <w:rPr>
        <w:rFonts w:ascii="Symbol" w:hAnsi="Symbol" w:hint="default"/>
      </w:rPr>
    </w:lvl>
    <w:lvl w:ilvl="4" w:tplc="08160003" w:tentative="1">
      <w:start w:val="1"/>
      <w:numFmt w:val="bullet"/>
      <w:lvlText w:val="o"/>
      <w:lvlJc w:val="left"/>
      <w:pPr>
        <w:ind w:left="4232" w:hanging="360"/>
      </w:pPr>
      <w:rPr>
        <w:rFonts w:ascii="Courier New" w:hAnsi="Courier New" w:cs="Courier New" w:hint="default"/>
      </w:rPr>
    </w:lvl>
    <w:lvl w:ilvl="5" w:tplc="08160005" w:tentative="1">
      <w:start w:val="1"/>
      <w:numFmt w:val="bullet"/>
      <w:lvlText w:val=""/>
      <w:lvlJc w:val="left"/>
      <w:pPr>
        <w:ind w:left="4952" w:hanging="360"/>
      </w:pPr>
      <w:rPr>
        <w:rFonts w:ascii="Wingdings" w:hAnsi="Wingdings" w:hint="default"/>
      </w:rPr>
    </w:lvl>
    <w:lvl w:ilvl="6" w:tplc="08160001" w:tentative="1">
      <w:start w:val="1"/>
      <w:numFmt w:val="bullet"/>
      <w:lvlText w:val=""/>
      <w:lvlJc w:val="left"/>
      <w:pPr>
        <w:ind w:left="5672" w:hanging="360"/>
      </w:pPr>
      <w:rPr>
        <w:rFonts w:ascii="Symbol" w:hAnsi="Symbol" w:hint="default"/>
      </w:rPr>
    </w:lvl>
    <w:lvl w:ilvl="7" w:tplc="08160003" w:tentative="1">
      <w:start w:val="1"/>
      <w:numFmt w:val="bullet"/>
      <w:lvlText w:val="o"/>
      <w:lvlJc w:val="left"/>
      <w:pPr>
        <w:ind w:left="6392" w:hanging="360"/>
      </w:pPr>
      <w:rPr>
        <w:rFonts w:ascii="Courier New" w:hAnsi="Courier New" w:cs="Courier New" w:hint="default"/>
      </w:rPr>
    </w:lvl>
    <w:lvl w:ilvl="8" w:tplc="08160005" w:tentative="1">
      <w:start w:val="1"/>
      <w:numFmt w:val="bullet"/>
      <w:lvlText w:val=""/>
      <w:lvlJc w:val="left"/>
      <w:pPr>
        <w:ind w:left="7112" w:hanging="360"/>
      </w:pPr>
      <w:rPr>
        <w:rFonts w:ascii="Wingdings" w:hAnsi="Wingdings" w:hint="default"/>
      </w:rPr>
    </w:lvl>
  </w:abstractNum>
  <w:abstractNum w:abstractNumId="46" w15:restartNumberingAfterBreak="0">
    <w:nsid w:val="1D516FCD"/>
    <w:multiLevelType w:val="multilevel"/>
    <w:tmpl w:val="9C5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53BDB"/>
    <w:multiLevelType w:val="hybridMultilevel"/>
    <w:tmpl w:val="00AAC6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20DC4C23"/>
    <w:multiLevelType w:val="multilevel"/>
    <w:tmpl w:val="95E8822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1A56FAE"/>
    <w:multiLevelType w:val="hybridMultilevel"/>
    <w:tmpl w:val="4650FC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26914D61"/>
    <w:multiLevelType w:val="multilevel"/>
    <w:tmpl w:val="8FF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C92667"/>
    <w:multiLevelType w:val="hybridMultilevel"/>
    <w:tmpl w:val="EAC65D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28AF6EE2"/>
    <w:multiLevelType w:val="multilevel"/>
    <w:tmpl w:val="27A2F77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53" w15:restartNumberingAfterBreak="0">
    <w:nsid w:val="29530499"/>
    <w:multiLevelType w:val="multilevel"/>
    <w:tmpl w:val="237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547EE9"/>
    <w:multiLevelType w:val="multilevel"/>
    <w:tmpl w:val="E79A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9372C"/>
    <w:multiLevelType w:val="multilevel"/>
    <w:tmpl w:val="775A2A7A"/>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2639"/>
        </w:tabs>
        <w:ind w:left="2639" w:hanging="360"/>
      </w:pPr>
      <w:rPr>
        <w:rFonts w:ascii="Courier New" w:hAnsi="Courier New" w:hint="default"/>
        <w:sz w:val="24"/>
        <w:szCs w:val="24"/>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6" w15:restartNumberingAfterBreak="0">
    <w:nsid w:val="2CA61388"/>
    <w:multiLevelType w:val="hybridMultilevel"/>
    <w:tmpl w:val="EAC08074"/>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2CB30EB1"/>
    <w:multiLevelType w:val="multilevel"/>
    <w:tmpl w:val="6AD007EA"/>
    <w:lvl w:ilvl="0">
      <w:start w:val="1"/>
      <w:numFmt w:val="bullet"/>
      <w:lvlText w:val=""/>
      <w:lvlJc w:val="left"/>
      <w:pPr>
        <w:tabs>
          <w:tab w:val="num" w:pos="2061"/>
        </w:tabs>
        <w:ind w:left="2061" w:hanging="360"/>
      </w:pPr>
      <w:rPr>
        <w:rFonts w:ascii="Symbol" w:hAnsi="Symbol" w:hint="default"/>
        <w:sz w:val="24"/>
        <w:szCs w:val="24"/>
      </w:rPr>
    </w:lvl>
    <w:lvl w:ilvl="1" w:tentative="1">
      <w:start w:val="1"/>
      <w:numFmt w:val="bullet"/>
      <w:lvlText w:val="o"/>
      <w:lvlJc w:val="left"/>
      <w:pPr>
        <w:tabs>
          <w:tab w:val="num" w:pos="1865"/>
        </w:tabs>
        <w:ind w:left="1865" w:hanging="360"/>
      </w:pPr>
      <w:rPr>
        <w:rFonts w:ascii="Courier New" w:hAnsi="Courier New" w:hint="default"/>
        <w:sz w:val="20"/>
      </w:r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58" w15:restartNumberingAfterBreak="0">
    <w:nsid w:val="2DA30BBF"/>
    <w:multiLevelType w:val="multilevel"/>
    <w:tmpl w:val="A958263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9" w15:restartNumberingAfterBreak="0">
    <w:nsid w:val="2E26301C"/>
    <w:multiLevelType w:val="hybridMultilevel"/>
    <w:tmpl w:val="9BB614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30340A0B"/>
    <w:multiLevelType w:val="hybridMultilevel"/>
    <w:tmpl w:val="FADC8460"/>
    <w:lvl w:ilvl="0" w:tplc="08160001">
      <w:start w:val="1"/>
      <w:numFmt w:val="bullet"/>
      <w:lvlText w:val=""/>
      <w:lvlJc w:val="left"/>
      <w:pPr>
        <w:ind w:left="1210" w:hanging="360"/>
      </w:pPr>
      <w:rPr>
        <w:rFonts w:ascii="Symbol" w:hAnsi="Symbol" w:hint="default"/>
      </w:rPr>
    </w:lvl>
    <w:lvl w:ilvl="1" w:tplc="08160003" w:tentative="1">
      <w:start w:val="1"/>
      <w:numFmt w:val="bullet"/>
      <w:lvlText w:val="o"/>
      <w:lvlJc w:val="left"/>
      <w:pPr>
        <w:ind w:left="1930" w:hanging="360"/>
      </w:pPr>
      <w:rPr>
        <w:rFonts w:ascii="Courier New" w:hAnsi="Courier New" w:cs="Courier New" w:hint="default"/>
      </w:rPr>
    </w:lvl>
    <w:lvl w:ilvl="2" w:tplc="08160005" w:tentative="1">
      <w:start w:val="1"/>
      <w:numFmt w:val="bullet"/>
      <w:lvlText w:val=""/>
      <w:lvlJc w:val="left"/>
      <w:pPr>
        <w:ind w:left="2650" w:hanging="360"/>
      </w:pPr>
      <w:rPr>
        <w:rFonts w:ascii="Wingdings" w:hAnsi="Wingdings" w:hint="default"/>
      </w:rPr>
    </w:lvl>
    <w:lvl w:ilvl="3" w:tplc="08160001" w:tentative="1">
      <w:start w:val="1"/>
      <w:numFmt w:val="bullet"/>
      <w:lvlText w:val=""/>
      <w:lvlJc w:val="left"/>
      <w:pPr>
        <w:ind w:left="3370" w:hanging="360"/>
      </w:pPr>
      <w:rPr>
        <w:rFonts w:ascii="Symbol" w:hAnsi="Symbol" w:hint="default"/>
      </w:rPr>
    </w:lvl>
    <w:lvl w:ilvl="4" w:tplc="08160003" w:tentative="1">
      <w:start w:val="1"/>
      <w:numFmt w:val="bullet"/>
      <w:lvlText w:val="o"/>
      <w:lvlJc w:val="left"/>
      <w:pPr>
        <w:ind w:left="4090" w:hanging="360"/>
      </w:pPr>
      <w:rPr>
        <w:rFonts w:ascii="Courier New" w:hAnsi="Courier New" w:cs="Courier New" w:hint="default"/>
      </w:rPr>
    </w:lvl>
    <w:lvl w:ilvl="5" w:tplc="08160005" w:tentative="1">
      <w:start w:val="1"/>
      <w:numFmt w:val="bullet"/>
      <w:lvlText w:val=""/>
      <w:lvlJc w:val="left"/>
      <w:pPr>
        <w:ind w:left="4810" w:hanging="360"/>
      </w:pPr>
      <w:rPr>
        <w:rFonts w:ascii="Wingdings" w:hAnsi="Wingdings" w:hint="default"/>
      </w:rPr>
    </w:lvl>
    <w:lvl w:ilvl="6" w:tplc="08160001" w:tentative="1">
      <w:start w:val="1"/>
      <w:numFmt w:val="bullet"/>
      <w:lvlText w:val=""/>
      <w:lvlJc w:val="left"/>
      <w:pPr>
        <w:ind w:left="5530" w:hanging="360"/>
      </w:pPr>
      <w:rPr>
        <w:rFonts w:ascii="Symbol" w:hAnsi="Symbol" w:hint="default"/>
      </w:rPr>
    </w:lvl>
    <w:lvl w:ilvl="7" w:tplc="08160003" w:tentative="1">
      <w:start w:val="1"/>
      <w:numFmt w:val="bullet"/>
      <w:lvlText w:val="o"/>
      <w:lvlJc w:val="left"/>
      <w:pPr>
        <w:ind w:left="6250" w:hanging="360"/>
      </w:pPr>
      <w:rPr>
        <w:rFonts w:ascii="Courier New" w:hAnsi="Courier New" w:cs="Courier New" w:hint="default"/>
      </w:rPr>
    </w:lvl>
    <w:lvl w:ilvl="8" w:tplc="08160005" w:tentative="1">
      <w:start w:val="1"/>
      <w:numFmt w:val="bullet"/>
      <w:lvlText w:val=""/>
      <w:lvlJc w:val="left"/>
      <w:pPr>
        <w:ind w:left="6970" w:hanging="360"/>
      </w:pPr>
      <w:rPr>
        <w:rFonts w:ascii="Wingdings" w:hAnsi="Wingdings" w:hint="default"/>
      </w:rPr>
    </w:lvl>
  </w:abstractNum>
  <w:abstractNum w:abstractNumId="61" w15:restartNumberingAfterBreak="0">
    <w:nsid w:val="3A0D39AA"/>
    <w:multiLevelType w:val="multilevel"/>
    <w:tmpl w:val="B79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3E3EA7"/>
    <w:multiLevelType w:val="hybridMultilevel"/>
    <w:tmpl w:val="A57AB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3DB22147"/>
    <w:multiLevelType w:val="multilevel"/>
    <w:tmpl w:val="3D24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550190"/>
    <w:multiLevelType w:val="multilevel"/>
    <w:tmpl w:val="63B0D1D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01A597A"/>
    <w:multiLevelType w:val="hybridMultilevel"/>
    <w:tmpl w:val="D78CCD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4071659A"/>
    <w:multiLevelType w:val="multilevel"/>
    <w:tmpl w:val="04D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732B89"/>
    <w:multiLevelType w:val="multilevel"/>
    <w:tmpl w:val="D74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8E7E3F"/>
    <w:multiLevelType w:val="hybridMultilevel"/>
    <w:tmpl w:val="7444D866"/>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43EB554A"/>
    <w:multiLevelType w:val="multilevel"/>
    <w:tmpl w:val="A216AA0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446C2CA4"/>
    <w:multiLevelType w:val="multilevel"/>
    <w:tmpl w:val="871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7262A"/>
    <w:multiLevelType w:val="multilevel"/>
    <w:tmpl w:val="9D6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114F2"/>
    <w:multiLevelType w:val="multilevel"/>
    <w:tmpl w:val="F44005DA"/>
    <w:lvl w:ilvl="0">
      <w:start w:val="1"/>
      <w:numFmt w:val="bullet"/>
      <w:lvlText w:val=""/>
      <w:lvlJc w:val="left"/>
      <w:pPr>
        <w:tabs>
          <w:tab w:val="num" w:pos="2061"/>
        </w:tabs>
        <w:ind w:left="2061" w:hanging="360"/>
      </w:pPr>
      <w:rPr>
        <w:rFonts w:ascii="Symbol" w:hAnsi="Symbol" w:hint="default"/>
        <w:sz w:val="24"/>
        <w:szCs w:val="24"/>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3" w15:restartNumberingAfterBreak="0">
    <w:nsid w:val="50CA2170"/>
    <w:multiLevelType w:val="hybridMultilevel"/>
    <w:tmpl w:val="29DAE4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5105694F"/>
    <w:multiLevelType w:val="multilevel"/>
    <w:tmpl w:val="82F2E950"/>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tabs>
          <w:tab w:val="num" w:pos="1789"/>
        </w:tabs>
        <w:ind w:left="1789" w:hanging="360"/>
      </w:p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5" w15:restartNumberingAfterBreak="0">
    <w:nsid w:val="51DF2E14"/>
    <w:multiLevelType w:val="multilevel"/>
    <w:tmpl w:val="C73E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33080E"/>
    <w:multiLevelType w:val="multilevel"/>
    <w:tmpl w:val="8988A004"/>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72609C"/>
    <w:multiLevelType w:val="multilevel"/>
    <w:tmpl w:val="25D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E316A"/>
    <w:multiLevelType w:val="multilevel"/>
    <w:tmpl w:val="E786A580"/>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0F084A"/>
    <w:multiLevelType w:val="hybridMultilevel"/>
    <w:tmpl w:val="5A36630A"/>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80" w15:restartNumberingAfterBreak="0">
    <w:nsid w:val="584A62B8"/>
    <w:multiLevelType w:val="multilevel"/>
    <w:tmpl w:val="134EDF7E"/>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2927F9"/>
    <w:multiLevelType w:val="multilevel"/>
    <w:tmpl w:val="4B1019E0"/>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5F8D78A3"/>
    <w:multiLevelType w:val="multilevel"/>
    <w:tmpl w:val="B51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E6E4F"/>
    <w:multiLevelType w:val="multilevel"/>
    <w:tmpl w:val="4084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4B3A87"/>
    <w:multiLevelType w:val="multilevel"/>
    <w:tmpl w:val="08E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CF155D"/>
    <w:multiLevelType w:val="hybridMultilevel"/>
    <w:tmpl w:val="988807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675F6D95"/>
    <w:multiLevelType w:val="multilevel"/>
    <w:tmpl w:val="54A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9F03A0"/>
    <w:multiLevelType w:val="multilevel"/>
    <w:tmpl w:val="A5E6F9E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8" w15:restartNumberingAfterBreak="0">
    <w:nsid w:val="685D782E"/>
    <w:multiLevelType w:val="hybridMultilevel"/>
    <w:tmpl w:val="841828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68647F31"/>
    <w:multiLevelType w:val="hybridMultilevel"/>
    <w:tmpl w:val="C2AE33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688A449A"/>
    <w:multiLevelType w:val="multilevel"/>
    <w:tmpl w:val="0B86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D914DC"/>
    <w:multiLevelType w:val="multilevel"/>
    <w:tmpl w:val="C5FAA01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A5A5A98"/>
    <w:multiLevelType w:val="multilevel"/>
    <w:tmpl w:val="8C5C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0A3EDA"/>
    <w:multiLevelType w:val="hybridMultilevel"/>
    <w:tmpl w:val="E00A66A2"/>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930" w:hanging="360"/>
      </w:pPr>
      <w:rPr>
        <w:rFonts w:ascii="Courier New" w:hAnsi="Courier New" w:cs="Courier New" w:hint="default"/>
      </w:rPr>
    </w:lvl>
    <w:lvl w:ilvl="2" w:tplc="08160005" w:tentative="1">
      <w:start w:val="1"/>
      <w:numFmt w:val="bullet"/>
      <w:lvlText w:val=""/>
      <w:lvlJc w:val="left"/>
      <w:pPr>
        <w:ind w:left="2650" w:hanging="360"/>
      </w:pPr>
      <w:rPr>
        <w:rFonts w:ascii="Wingdings" w:hAnsi="Wingdings" w:hint="default"/>
      </w:rPr>
    </w:lvl>
    <w:lvl w:ilvl="3" w:tplc="08160001" w:tentative="1">
      <w:start w:val="1"/>
      <w:numFmt w:val="bullet"/>
      <w:lvlText w:val=""/>
      <w:lvlJc w:val="left"/>
      <w:pPr>
        <w:ind w:left="3370" w:hanging="360"/>
      </w:pPr>
      <w:rPr>
        <w:rFonts w:ascii="Symbol" w:hAnsi="Symbol" w:hint="default"/>
      </w:rPr>
    </w:lvl>
    <w:lvl w:ilvl="4" w:tplc="08160003" w:tentative="1">
      <w:start w:val="1"/>
      <w:numFmt w:val="bullet"/>
      <w:lvlText w:val="o"/>
      <w:lvlJc w:val="left"/>
      <w:pPr>
        <w:ind w:left="4090" w:hanging="360"/>
      </w:pPr>
      <w:rPr>
        <w:rFonts w:ascii="Courier New" w:hAnsi="Courier New" w:cs="Courier New" w:hint="default"/>
      </w:rPr>
    </w:lvl>
    <w:lvl w:ilvl="5" w:tplc="08160005" w:tentative="1">
      <w:start w:val="1"/>
      <w:numFmt w:val="bullet"/>
      <w:lvlText w:val=""/>
      <w:lvlJc w:val="left"/>
      <w:pPr>
        <w:ind w:left="4810" w:hanging="360"/>
      </w:pPr>
      <w:rPr>
        <w:rFonts w:ascii="Wingdings" w:hAnsi="Wingdings" w:hint="default"/>
      </w:rPr>
    </w:lvl>
    <w:lvl w:ilvl="6" w:tplc="08160001" w:tentative="1">
      <w:start w:val="1"/>
      <w:numFmt w:val="bullet"/>
      <w:lvlText w:val=""/>
      <w:lvlJc w:val="left"/>
      <w:pPr>
        <w:ind w:left="5530" w:hanging="360"/>
      </w:pPr>
      <w:rPr>
        <w:rFonts w:ascii="Symbol" w:hAnsi="Symbol" w:hint="default"/>
      </w:rPr>
    </w:lvl>
    <w:lvl w:ilvl="7" w:tplc="08160003" w:tentative="1">
      <w:start w:val="1"/>
      <w:numFmt w:val="bullet"/>
      <w:lvlText w:val="o"/>
      <w:lvlJc w:val="left"/>
      <w:pPr>
        <w:ind w:left="6250" w:hanging="360"/>
      </w:pPr>
      <w:rPr>
        <w:rFonts w:ascii="Courier New" w:hAnsi="Courier New" w:cs="Courier New" w:hint="default"/>
      </w:rPr>
    </w:lvl>
    <w:lvl w:ilvl="8" w:tplc="08160005" w:tentative="1">
      <w:start w:val="1"/>
      <w:numFmt w:val="bullet"/>
      <w:lvlText w:val=""/>
      <w:lvlJc w:val="left"/>
      <w:pPr>
        <w:ind w:left="6970" w:hanging="360"/>
      </w:pPr>
      <w:rPr>
        <w:rFonts w:ascii="Wingdings" w:hAnsi="Wingdings" w:hint="default"/>
      </w:rPr>
    </w:lvl>
  </w:abstractNum>
  <w:abstractNum w:abstractNumId="94" w15:restartNumberingAfterBreak="0">
    <w:nsid w:val="6B7C4BB1"/>
    <w:multiLevelType w:val="multilevel"/>
    <w:tmpl w:val="5D9A786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CBD52A7"/>
    <w:multiLevelType w:val="hybridMultilevel"/>
    <w:tmpl w:val="09EE2AF6"/>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96" w15:restartNumberingAfterBreak="0">
    <w:nsid w:val="6D5A76B1"/>
    <w:multiLevelType w:val="multilevel"/>
    <w:tmpl w:val="78B4FCEC"/>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97" w15:restartNumberingAfterBreak="0">
    <w:nsid w:val="6ED40285"/>
    <w:multiLevelType w:val="multilevel"/>
    <w:tmpl w:val="BD8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2936C4"/>
    <w:multiLevelType w:val="multilevel"/>
    <w:tmpl w:val="BE18533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692910"/>
    <w:multiLevelType w:val="multilevel"/>
    <w:tmpl w:val="21AE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D71F88"/>
    <w:multiLevelType w:val="hybridMultilevel"/>
    <w:tmpl w:val="5A1C7CD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1" w15:restartNumberingAfterBreak="0">
    <w:nsid w:val="7472187E"/>
    <w:multiLevelType w:val="hybridMultilevel"/>
    <w:tmpl w:val="9D9E54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2" w15:restartNumberingAfterBreak="0">
    <w:nsid w:val="77747F70"/>
    <w:multiLevelType w:val="multilevel"/>
    <w:tmpl w:val="6C8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445271"/>
    <w:multiLevelType w:val="multilevel"/>
    <w:tmpl w:val="E10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C32133"/>
    <w:multiLevelType w:val="multilevel"/>
    <w:tmpl w:val="B04A999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D81386"/>
    <w:multiLevelType w:val="multilevel"/>
    <w:tmpl w:val="4E0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E5B6C"/>
    <w:multiLevelType w:val="multilevel"/>
    <w:tmpl w:val="DD3607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B25253"/>
    <w:multiLevelType w:val="hybridMultilevel"/>
    <w:tmpl w:val="0764CA3E"/>
    <w:lvl w:ilvl="0" w:tplc="0816000F">
      <w:start w:val="1"/>
      <w:numFmt w:val="decimal"/>
      <w:lvlText w:val="%1."/>
      <w:lvlJc w:val="left"/>
      <w:pPr>
        <w:ind w:left="1352" w:hanging="360"/>
      </w:pPr>
    </w:lvl>
    <w:lvl w:ilvl="1" w:tplc="08160019" w:tentative="1">
      <w:start w:val="1"/>
      <w:numFmt w:val="lowerLetter"/>
      <w:lvlText w:val="%2."/>
      <w:lvlJc w:val="left"/>
      <w:pPr>
        <w:ind w:left="2072" w:hanging="360"/>
      </w:pPr>
    </w:lvl>
    <w:lvl w:ilvl="2" w:tplc="0816001B" w:tentative="1">
      <w:start w:val="1"/>
      <w:numFmt w:val="lowerRoman"/>
      <w:lvlText w:val="%3."/>
      <w:lvlJc w:val="right"/>
      <w:pPr>
        <w:ind w:left="2792" w:hanging="180"/>
      </w:pPr>
    </w:lvl>
    <w:lvl w:ilvl="3" w:tplc="0816000F" w:tentative="1">
      <w:start w:val="1"/>
      <w:numFmt w:val="decimal"/>
      <w:lvlText w:val="%4."/>
      <w:lvlJc w:val="left"/>
      <w:pPr>
        <w:ind w:left="3512" w:hanging="360"/>
      </w:pPr>
    </w:lvl>
    <w:lvl w:ilvl="4" w:tplc="08160019" w:tentative="1">
      <w:start w:val="1"/>
      <w:numFmt w:val="lowerLetter"/>
      <w:lvlText w:val="%5."/>
      <w:lvlJc w:val="left"/>
      <w:pPr>
        <w:ind w:left="4232" w:hanging="360"/>
      </w:pPr>
    </w:lvl>
    <w:lvl w:ilvl="5" w:tplc="0816001B" w:tentative="1">
      <w:start w:val="1"/>
      <w:numFmt w:val="lowerRoman"/>
      <w:lvlText w:val="%6."/>
      <w:lvlJc w:val="right"/>
      <w:pPr>
        <w:ind w:left="4952" w:hanging="180"/>
      </w:pPr>
    </w:lvl>
    <w:lvl w:ilvl="6" w:tplc="0816000F" w:tentative="1">
      <w:start w:val="1"/>
      <w:numFmt w:val="decimal"/>
      <w:lvlText w:val="%7."/>
      <w:lvlJc w:val="left"/>
      <w:pPr>
        <w:ind w:left="5672" w:hanging="360"/>
      </w:pPr>
    </w:lvl>
    <w:lvl w:ilvl="7" w:tplc="08160019" w:tentative="1">
      <w:start w:val="1"/>
      <w:numFmt w:val="lowerLetter"/>
      <w:lvlText w:val="%8."/>
      <w:lvlJc w:val="left"/>
      <w:pPr>
        <w:ind w:left="6392" w:hanging="360"/>
      </w:pPr>
    </w:lvl>
    <w:lvl w:ilvl="8" w:tplc="0816001B" w:tentative="1">
      <w:start w:val="1"/>
      <w:numFmt w:val="lowerRoman"/>
      <w:lvlText w:val="%9."/>
      <w:lvlJc w:val="right"/>
      <w:pPr>
        <w:ind w:left="7112" w:hanging="180"/>
      </w:pPr>
    </w:lvl>
  </w:abstractNum>
  <w:num w:numId="1" w16cid:durableId="1665088447">
    <w:abstractNumId w:val="0"/>
  </w:num>
  <w:num w:numId="2" w16cid:durableId="852038908">
    <w:abstractNumId w:val="59"/>
  </w:num>
  <w:num w:numId="3" w16cid:durableId="379523416">
    <w:abstractNumId w:val="38"/>
  </w:num>
  <w:num w:numId="4" w16cid:durableId="223181918">
    <w:abstractNumId w:val="95"/>
  </w:num>
  <w:num w:numId="5" w16cid:durableId="1276253789">
    <w:abstractNumId w:val="60"/>
  </w:num>
  <w:num w:numId="6" w16cid:durableId="17658991">
    <w:abstractNumId w:val="45"/>
  </w:num>
  <w:num w:numId="7" w16cid:durableId="2049329861">
    <w:abstractNumId w:val="1"/>
  </w:num>
  <w:num w:numId="8" w16cid:durableId="882638930">
    <w:abstractNumId w:val="2"/>
  </w:num>
  <w:num w:numId="9" w16cid:durableId="96602887">
    <w:abstractNumId w:val="3"/>
  </w:num>
  <w:num w:numId="10" w16cid:durableId="521674617">
    <w:abstractNumId w:val="47"/>
  </w:num>
  <w:num w:numId="11" w16cid:durableId="875432299">
    <w:abstractNumId w:val="90"/>
  </w:num>
  <w:num w:numId="12" w16cid:durableId="350299968">
    <w:abstractNumId w:val="37"/>
  </w:num>
  <w:num w:numId="13" w16cid:durableId="777528788">
    <w:abstractNumId w:val="26"/>
  </w:num>
  <w:num w:numId="14" w16cid:durableId="256714835">
    <w:abstractNumId w:val="24"/>
  </w:num>
  <w:num w:numId="15" w16cid:durableId="1550796890">
    <w:abstractNumId w:val="42"/>
  </w:num>
  <w:num w:numId="16" w16cid:durableId="1504541552">
    <w:abstractNumId w:val="104"/>
  </w:num>
  <w:num w:numId="17" w16cid:durableId="1474904402">
    <w:abstractNumId w:val="78"/>
  </w:num>
  <w:num w:numId="18" w16cid:durableId="516433435">
    <w:abstractNumId w:val="76"/>
  </w:num>
  <w:num w:numId="19" w16cid:durableId="1083258375">
    <w:abstractNumId w:val="96"/>
  </w:num>
  <w:num w:numId="20" w16cid:durableId="1604724984">
    <w:abstractNumId w:val="36"/>
  </w:num>
  <w:num w:numId="21" w16cid:durableId="1345328177">
    <w:abstractNumId w:val="31"/>
  </w:num>
  <w:num w:numId="22" w16cid:durableId="359597365">
    <w:abstractNumId w:val="74"/>
  </w:num>
  <w:num w:numId="23" w16cid:durableId="851602306">
    <w:abstractNumId w:val="4"/>
  </w:num>
  <w:num w:numId="24" w16cid:durableId="790048907">
    <w:abstractNumId w:val="5"/>
  </w:num>
  <w:num w:numId="25" w16cid:durableId="199712639">
    <w:abstractNumId w:val="6"/>
  </w:num>
  <w:num w:numId="26" w16cid:durableId="1466046368">
    <w:abstractNumId w:val="7"/>
  </w:num>
  <w:num w:numId="27" w16cid:durableId="413094489">
    <w:abstractNumId w:val="8"/>
  </w:num>
  <w:num w:numId="28" w16cid:durableId="1848052285">
    <w:abstractNumId w:val="9"/>
  </w:num>
  <w:num w:numId="29" w16cid:durableId="2107840374">
    <w:abstractNumId w:val="10"/>
  </w:num>
  <w:num w:numId="30" w16cid:durableId="1151214581">
    <w:abstractNumId w:val="11"/>
  </w:num>
  <w:num w:numId="31" w16cid:durableId="720398154">
    <w:abstractNumId w:val="12"/>
  </w:num>
  <w:num w:numId="32" w16cid:durableId="1593776069">
    <w:abstractNumId w:val="13"/>
  </w:num>
  <w:num w:numId="33" w16cid:durableId="657923582">
    <w:abstractNumId w:val="14"/>
  </w:num>
  <w:num w:numId="34" w16cid:durableId="1110205115">
    <w:abstractNumId w:val="15"/>
  </w:num>
  <w:num w:numId="35" w16cid:durableId="1661156107">
    <w:abstractNumId w:val="16"/>
  </w:num>
  <w:num w:numId="36" w16cid:durableId="1554928297">
    <w:abstractNumId w:val="17"/>
  </w:num>
  <w:num w:numId="37" w16cid:durableId="1495872865">
    <w:abstractNumId w:val="18"/>
  </w:num>
  <w:num w:numId="38" w16cid:durableId="2145156366">
    <w:abstractNumId w:val="19"/>
  </w:num>
  <w:num w:numId="39" w16cid:durableId="1579360618">
    <w:abstractNumId w:val="20"/>
  </w:num>
  <w:num w:numId="40" w16cid:durableId="1484661215">
    <w:abstractNumId w:val="41"/>
  </w:num>
  <w:num w:numId="41" w16cid:durableId="2059471003">
    <w:abstractNumId w:val="65"/>
  </w:num>
  <w:num w:numId="42" w16cid:durableId="2096592071">
    <w:abstractNumId w:val="79"/>
  </w:num>
  <w:num w:numId="43" w16cid:durableId="515925274">
    <w:abstractNumId w:val="88"/>
  </w:num>
  <w:num w:numId="44" w16cid:durableId="2123958471">
    <w:abstractNumId w:val="101"/>
  </w:num>
  <w:num w:numId="45" w16cid:durableId="495148448">
    <w:abstractNumId w:val="28"/>
  </w:num>
  <w:num w:numId="46" w16cid:durableId="2112243274">
    <w:abstractNumId w:val="68"/>
  </w:num>
  <w:num w:numId="47" w16cid:durableId="2003391812">
    <w:abstractNumId w:val="73"/>
  </w:num>
  <w:num w:numId="48" w16cid:durableId="611472277">
    <w:abstractNumId w:val="62"/>
  </w:num>
  <w:num w:numId="49" w16cid:durableId="1353916864">
    <w:abstractNumId w:val="34"/>
  </w:num>
  <w:num w:numId="50" w16cid:durableId="2138597630">
    <w:abstractNumId w:val="40"/>
  </w:num>
  <w:num w:numId="51" w16cid:durableId="861892853">
    <w:abstractNumId w:val="56"/>
  </w:num>
  <w:num w:numId="52" w16cid:durableId="1157040951">
    <w:abstractNumId w:val="93"/>
  </w:num>
  <w:num w:numId="53" w16cid:durableId="1204640073">
    <w:abstractNumId w:val="43"/>
  </w:num>
  <w:num w:numId="54" w16cid:durableId="132528460">
    <w:abstractNumId w:val="85"/>
  </w:num>
  <w:num w:numId="55" w16cid:durableId="249854924">
    <w:abstractNumId w:val="30"/>
  </w:num>
  <w:num w:numId="56" w16cid:durableId="1672026252">
    <w:abstractNumId w:val="54"/>
  </w:num>
  <w:num w:numId="57" w16cid:durableId="1002314983">
    <w:abstractNumId w:val="86"/>
  </w:num>
  <w:num w:numId="58" w16cid:durableId="441220316">
    <w:abstractNumId w:val="103"/>
  </w:num>
  <w:num w:numId="59" w16cid:durableId="1299072984">
    <w:abstractNumId w:val="84"/>
  </w:num>
  <w:num w:numId="60" w16cid:durableId="139150707">
    <w:abstractNumId w:val="82"/>
  </w:num>
  <w:num w:numId="61" w16cid:durableId="2050913659">
    <w:abstractNumId w:val="23"/>
  </w:num>
  <w:num w:numId="62" w16cid:durableId="80296552">
    <w:abstractNumId w:val="67"/>
  </w:num>
  <w:num w:numId="63" w16cid:durableId="2076736747">
    <w:abstractNumId w:val="83"/>
  </w:num>
  <w:num w:numId="64" w16cid:durableId="1740252417">
    <w:abstractNumId w:val="77"/>
  </w:num>
  <w:num w:numId="65" w16cid:durableId="1581713740">
    <w:abstractNumId w:val="99"/>
  </w:num>
  <w:num w:numId="66" w16cid:durableId="947153195">
    <w:abstractNumId w:val="75"/>
  </w:num>
  <w:num w:numId="67" w16cid:durableId="1303271926">
    <w:abstractNumId w:val="92"/>
  </w:num>
  <w:num w:numId="68" w16cid:durableId="1063019253">
    <w:abstractNumId w:val="80"/>
  </w:num>
  <w:num w:numId="69" w16cid:durableId="1011879038">
    <w:abstractNumId w:val="58"/>
  </w:num>
  <w:num w:numId="70" w16cid:durableId="1468821842">
    <w:abstractNumId w:val="87"/>
  </w:num>
  <w:num w:numId="71" w16cid:durableId="301543880">
    <w:abstractNumId w:val="100"/>
  </w:num>
  <w:num w:numId="72" w16cid:durableId="476143733">
    <w:abstractNumId w:val="55"/>
  </w:num>
  <w:num w:numId="73" w16cid:durableId="140195002">
    <w:abstractNumId w:val="52"/>
  </w:num>
  <w:num w:numId="74" w16cid:durableId="967470995">
    <w:abstractNumId w:val="33"/>
  </w:num>
  <w:num w:numId="75" w16cid:durableId="1832528942">
    <w:abstractNumId w:val="57"/>
  </w:num>
  <w:num w:numId="76" w16cid:durableId="644240901">
    <w:abstractNumId w:val="32"/>
  </w:num>
  <w:num w:numId="77" w16cid:durableId="1258906430">
    <w:abstractNumId w:val="72"/>
  </w:num>
  <w:num w:numId="78" w16cid:durableId="573049732">
    <w:abstractNumId w:val="44"/>
  </w:num>
  <w:num w:numId="79" w16cid:durableId="1707367566">
    <w:abstractNumId w:val="107"/>
  </w:num>
  <w:num w:numId="80" w16cid:durableId="1011495878">
    <w:abstractNumId w:val="39"/>
  </w:num>
  <w:num w:numId="81" w16cid:durableId="339086725">
    <w:abstractNumId w:val="89"/>
  </w:num>
  <w:num w:numId="82" w16cid:durableId="884409113">
    <w:abstractNumId w:val="21"/>
  </w:num>
  <w:num w:numId="83" w16cid:durableId="1441954590">
    <w:abstractNumId w:val="53"/>
  </w:num>
  <w:num w:numId="84" w16cid:durableId="1602103092">
    <w:abstractNumId w:val="29"/>
  </w:num>
  <w:num w:numId="85" w16cid:durableId="92212395">
    <w:abstractNumId w:val="66"/>
  </w:num>
  <w:num w:numId="86" w16cid:durableId="2022271470">
    <w:abstractNumId w:val="81"/>
  </w:num>
  <w:num w:numId="87" w16cid:durableId="716667313">
    <w:abstractNumId w:val="70"/>
  </w:num>
  <w:num w:numId="88" w16cid:durableId="1508860575">
    <w:abstractNumId w:val="69"/>
  </w:num>
  <w:num w:numId="89" w16cid:durableId="678583389">
    <w:abstractNumId w:val="102"/>
  </w:num>
  <w:num w:numId="90" w16cid:durableId="1683975434">
    <w:abstractNumId w:val="64"/>
  </w:num>
  <w:num w:numId="91" w16cid:durableId="1747803602">
    <w:abstractNumId w:val="46"/>
  </w:num>
  <w:num w:numId="92" w16cid:durableId="1436747471">
    <w:abstractNumId w:val="35"/>
  </w:num>
  <w:num w:numId="93" w16cid:durableId="1358041094">
    <w:abstractNumId w:val="61"/>
  </w:num>
  <w:num w:numId="94" w16cid:durableId="768428569">
    <w:abstractNumId w:val="98"/>
  </w:num>
  <w:num w:numId="95" w16cid:durableId="1999576893">
    <w:abstractNumId w:val="51"/>
  </w:num>
  <w:num w:numId="96" w16cid:durableId="1207987563">
    <w:abstractNumId w:val="27"/>
  </w:num>
  <w:num w:numId="97" w16cid:durableId="222106027">
    <w:abstractNumId w:val="22"/>
  </w:num>
  <w:num w:numId="98" w16cid:durableId="965425572">
    <w:abstractNumId w:val="63"/>
  </w:num>
  <w:num w:numId="99" w16cid:durableId="350181311">
    <w:abstractNumId w:val="94"/>
  </w:num>
  <w:num w:numId="100" w16cid:durableId="159153059">
    <w:abstractNumId w:val="91"/>
  </w:num>
  <w:num w:numId="101" w16cid:durableId="265164691">
    <w:abstractNumId w:val="25"/>
  </w:num>
  <w:num w:numId="102" w16cid:durableId="2097166856">
    <w:abstractNumId w:val="48"/>
  </w:num>
  <w:num w:numId="103" w16cid:durableId="2105764527">
    <w:abstractNumId w:val="106"/>
  </w:num>
  <w:num w:numId="104" w16cid:durableId="740753801">
    <w:abstractNumId w:val="49"/>
  </w:num>
  <w:num w:numId="105" w16cid:durableId="1310093195">
    <w:abstractNumId w:val="97"/>
  </w:num>
  <w:num w:numId="106" w16cid:durableId="1600068531">
    <w:abstractNumId w:val="105"/>
  </w:num>
  <w:num w:numId="107" w16cid:durableId="1959754130">
    <w:abstractNumId w:val="71"/>
  </w:num>
  <w:num w:numId="108" w16cid:durableId="1786383947">
    <w:abstractNumId w:val="5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4"/>
    <w:rsid w:val="0000024E"/>
    <w:rsid w:val="00000CE1"/>
    <w:rsid w:val="000010FC"/>
    <w:rsid w:val="00001672"/>
    <w:rsid w:val="00001871"/>
    <w:rsid w:val="00001D47"/>
    <w:rsid w:val="00002F72"/>
    <w:rsid w:val="00003309"/>
    <w:rsid w:val="00003946"/>
    <w:rsid w:val="00003C7E"/>
    <w:rsid w:val="00003D0D"/>
    <w:rsid w:val="00004812"/>
    <w:rsid w:val="00005865"/>
    <w:rsid w:val="00005C28"/>
    <w:rsid w:val="00006A40"/>
    <w:rsid w:val="00007753"/>
    <w:rsid w:val="00007F8A"/>
    <w:rsid w:val="00010E0C"/>
    <w:rsid w:val="00011023"/>
    <w:rsid w:val="000111BE"/>
    <w:rsid w:val="00011A78"/>
    <w:rsid w:val="000126B1"/>
    <w:rsid w:val="000150CD"/>
    <w:rsid w:val="00015A9F"/>
    <w:rsid w:val="00016E9F"/>
    <w:rsid w:val="0001731C"/>
    <w:rsid w:val="00017EC6"/>
    <w:rsid w:val="00020EE0"/>
    <w:rsid w:val="00022885"/>
    <w:rsid w:val="00022C27"/>
    <w:rsid w:val="00022D8A"/>
    <w:rsid w:val="00025AC9"/>
    <w:rsid w:val="00025B21"/>
    <w:rsid w:val="00025B5C"/>
    <w:rsid w:val="00025C78"/>
    <w:rsid w:val="00025DBB"/>
    <w:rsid w:val="000264F6"/>
    <w:rsid w:val="000268F1"/>
    <w:rsid w:val="00027D8C"/>
    <w:rsid w:val="00030396"/>
    <w:rsid w:val="0003141E"/>
    <w:rsid w:val="00031B1D"/>
    <w:rsid w:val="00032803"/>
    <w:rsid w:val="00032B02"/>
    <w:rsid w:val="000335EE"/>
    <w:rsid w:val="0003503D"/>
    <w:rsid w:val="000366E4"/>
    <w:rsid w:val="00036C76"/>
    <w:rsid w:val="000370C8"/>
    <w:rsid w:val="0003767D"/>
    <w:rsid w:val="0004092E"/>
    <w:rsid w:val="000422DA"/>
    <w:rsid w:val="00044A77"/>
    <w:rsid w:val="00044C91"/>
    <w:rsid w:val="00046D1A"/>
    <w:rsid w:val="00047443"/>
    <w:rsid w:val="00047C1A"/>
    <w:rsid w:val="00047D92"/>
    <w:rsid w:val="00051E38"/>
    <w:rsid w:val="00054893"/>
    <w:rsid w:val="00054C37"/>
    <w:rsid w:val="000559CE"/>
    <w:rsid w:val="00056461"/>
    <w:rsid w:val="00056DC9"/>
    <w:rsid w:val="000571E1"/>
    <w:rsid w:val="00057C39"/>
    <w:rsid w:val="0006115B"/>
    <w:rsid w:val="0006150E"/>
    <w:rsid w:val="0006151A"/>
    <w:rsid w:val="00061CBB"/>
    <w:rsid w:val="000630A2"/>
    <w:rsid w:val="00064B4C"/>
    <w:rsid w:val="00064EFE"/>
    <w:rsid w:val="000662E3"/>
    <w:rsid w:val="000673A8"/>
    <w:rsid w:val="00067CA8"/>
    <w:rsid w:val="00070065"/>
    <w:rsid w:val="000702B8"/>
    <w:rsid w:val="000708B6"/>
    <w:rsid w:val="000708F5"/>
    <w:rsid w:val="00072659"/>
    <w:rsid w:val="0007283B"/>
    <w:rsid w:val="00076007"/>
    <w:rsid w:val="0007665C"/>
    <w:rsid w:val="0007705C"/>
    <w:rsid w:val="00080846"/>
    <w:rsid w:val="00080F2B"/>
    <w:rsid w:val="00081C17"/>
    <w:rsid w:val="00081FA9"/>
    <w:rsid w:val="000822E0"/>
    <w:rsid w:val="00082F37"/>
    <w:rsid w:val="000834DD"/>
    <w:rsid w:val="000837DD"/>
    <w:rsid w:val="000841BF"/>
    <w:rsid w:val="00085180"/>
    <w:rsid w:val="000876E4"/>
    <w:rsid w:val="00087C4D"/>
    <w:rsid w:val="000909C9"/>
    <w:rsid w:val="00090A1E"/>
    <w:rsid w:val="00090AE2"/>
    <w:rsid w:val="000913EA"/>
    <w:rsid w:val="00091FEA"/>
    <w:rsid w:val="000943D1"/>
    <w:rsid w:val="00094806"/>
    <w:rsid w:val="00095096"/>
    <w:rsid w:val="0009575C"/>
    <w:rsid w:val="000958D7"/>
    <w:rsid w:val="00095D1D"/>
    <w:rsid w:val="00095FB2"/>
    <w:rsid w:val="000A0B36"/>
    <w:rsid w:val="000A166B"/>
    <w:rsid w:val="000A1AD2"/>
    <w:rsid w:val="000A226B"/>
    <w:rsid w:val="000A2915"/>
    <w:rsid w:val="000A50C5"/>
    <w:rsid w:val="000A5C96"/>
    <w:rsid w:val="000A66C1"/>
    <w:rsid w:val="000A6DA8"/>
    <w:rsid w:val="000B00EF"/>
    <w:rsid w:val="000B03A6"/>
    <w:rsid w:val="000B0B1A"/>
    <w:rsid w:val="000B1355"/>
    <w:rsid w:val="000B24A8"/>
    <w:rsid w:val="000B262A"/>
    <w:rsid w:val="000B3A3F"/>
    <w:rsid w:val="000B40C0"/>
    <w:rsid w:val="000B45D1"/>
    <w:rsid w:val="000B4F4C"/>
    <w:rsid w:val="000B5191"/>
    <w:rsid w:val="000B51D2"/>
    <w:rsid w:val="000B5BA7"/>
    <w:rsid w:val="000B5CB0"/>
    <w:rsid w:val="000B7631"/>
    <w:rsid w:val="000B7C71"/>
    <w:rsid w:val="000C06D4"/>
    <w:rsid w:val="000C0C27"/>
    <w:rsid w:val="000C0F8E"/>
    <w:rsid w:val="000C15DE"/>
    <w:rsid w:val="000C28A0"/>
    <w:rsid w:val="000C4533"/>
    <w:rsid w:val="000C7890"/>
    <w:rsid w:val="000D0257"/>
    <w:rsid w:val="000D0701"/>
    <w:rsid w:val="000D269D"/>
    <w:rsid w:val="000D2EAC"/>
    <w:rsid w:val="000D5688"/>
    <w:rsid w:val="000E274A"/>
    <w:rsid w:val="000E39D6"/>
    <w:rsid w:val="000E3F9C"/>
    <w:rsid w:val="000E5D2A"/>
    <w:rsid w:val="000E60B2"/>
    <w:rsid w:val="000E68D8"/>
    <w:rsid w:val="000E76EB"/>
    <w:rsid w:val="000E7DB2"/>
    <w:rsid w:val="000F1446"/>
    <w:rsid w:val="000F1EC1"/>
    <w:rsid w:val="000F2FE7"/>
    <w:rsid w:val="000F46BE"/>
    <w:rsid w:val="000F5424"/>
    <w:rsid w:val="000F5B6D"/>
    <w:rsid w:val="000F6917"/>
    <w:rsid w:val="0010042C"/>
    <w:rsid w:val="001016E2"/>
    <w:rsid w:val="0010172B"/>
    <w:rsid w:val="0010183F"/>
    <w:rsid w:val="00101D69"/>
    <w:rsid w:val="001024E8"/>
    <w:rsid w:val="00102913"/>
    <w:rsid w:val="00103B2A"/>
    <w:rsid w:val="00103C1C"/>
    <w:rsid w:val="00107CAA"/>
    <w:rsid w:val="00110999"/>
    <w:rsid w:val="00110D7B"/>
    <w:rsid w:val="00110E25"/>
    <w:rsid w:val="001125BD"/>
    <w:rsid w:val="00113014"/>
    <w:rsid w:val="0011327E"/>
    <w:rsid w:val="00113B8F"/>
    <w:rsid w:val="001154E4"/>
    <w:rsid w:val="00115F0A"/>
    <w:rsid w:val="00117D2D"/>
    <w:rsid w:val="001205F2"/>
    <w:rsid w:val="0012216A"/>
    <w:rsid w:val="001223CB"/>
    <w:rsid w:val="00122FAF"/>
    <w:rsid w:val="00123AAB"/>
    <w:rsid w:val="001243A5"/>
    <w:rsid w:val="0012465C"/>
    <w:rsid w:val="00125443"/>
    <w:rsid w:val="00125AAB"/>
    <w:rsid w:val="00126D4A"/>
    <w:rsid w:val="00131093"/>
    <w:rsid w:val="00133534"/>
    <w:rsid w:val="00133B22"/>
    <w:rsid w:val="0013511B"/>
    <w:rsid w:val="00135E29"/>
    <w:rsid w:val="00137DA3"/>
    <w:rsid w:val="001404BF"/>
    <w:rsid w:val="00142D5F"/>
    <w:rsid w:val="001436B8"/>
    <w:rsid w:val="00144038"/>
    <w:rsid w:val="00144210"/>
    <w:rsid w:val="0014484C"/>
    <w:rsid w:val="001464FD"/>
    <w:rsid w:val="001468CB"/>
    <w:rsid w:val="001500D1"/>
    <w:rsid w:val="00150271"/>
    <w:rsid w:val="00151959"/>
    <w:rsid w:val="00152D85"/>
    <w:rsid w:val="0015357C"/>
    <w:rsid w:val="0015397F"/>
    <w:rsid w:val="00153D8E"/>
    <w:rsid w:val="00153F42"/>
    <w:rsid w:val="00154A10"/>
    <w:rsid w:val="00154E35"/>
    <w:rsid w:val="001556BE"/>
    <w:rsid w:val="00155E75"/>
    <w:rsid w:val="001563BB"/>
    <w:rsid w:val="00160818"/>
    <w:rsid w:val="001616E5"/>
    <w:rsid w:val="00161DF0"/>
    <w:rsid w:val="0016219A"/>
    <w:rsid w:val="00162B0E"/>
    <w:rsid w:val="00164B95"/>
    <w:rsid w:val="00164BB7"/>
    <w:rsid w:val="00164F5B"/>
    <w:rsid w:val="00165438"/>
    <w:rsid w:val="0016663E"/>
    <w:rsid w:val="00166C50"/>
    <w:rsid w:val="001675B4"/>
    <w:rsid w:val="001676CB"/>
    <w:rsid w:val="00167955"/>
    <w:rsid w:val="00167BBB"/>
    <w:rsid w:val="00170690"/>
    <w:rsid w:val="00170F1E"/>
    <w:rsid w:val="00170F78"/>
    <w:rsid w:val="0017149E"/>
    <w:rsid w:val="001723B0"/>
    <w:rsid w:val="00172B3C"/>
    <w:rsid w:val="00172F48"/>
    <w:rsid w:val="001730EF"/>
    <w:rsid w:val="00173232"/>
    <w:rsid w:val="00174DBB"/>
    <w:rsid w:val="00174FD4"/>
    <w:rsid w:val="00175651"/>
    <w:rsid w:val="00175BF8"/>
    <w:rsid w:val="00175C5F"/>
    <w:rsid w:val="001769CB"/>
    <w:rsid w:val="00176C28"/>
    <w:rsid w:val="0017717D"/>
    <w:rsid w:val="0018030B"/>
    <w:rsid w:val="00180B08"/>
    <w:rsid w:val="001815A3"/>
    <w:rsid w:val="00182318"/>
    <w:rsid w:val="0018322D"/>
    <w:rsid w:val="001835CF"/>
    <w:rsid w:val="00183E66"/>
    <w:rsid w:val="00184048"/>
    <w:rsid w:val="001843CA"/>
    <w:rsid w:val="00184D55"/>
    <w:rsid w:val="00184EC4"/>
    <w:rsid w:val="0018672E"/>
    <w:rsid w:val="001906F7"/>
    <w:rsid w:val="00192AB9"/>
    <w:rsid w:val="00192B76"/>
    <w:rsid w:val="00192E46"/>
    <w:rsid w:val="00193C58"/>
    <w:rsid w:val="00194B84"/>
    <w:rsid w:val="0019740C"/>
    <w:rsid w:val="001974A4"/>
    <w:rsid w:val="00197763"/>
    <w:rsid w:val="00197B37"/>
    <w:rsid w:val="001A1075"/>
    <w:rsid w:val="001A2E30"/>
    <w:rsid w:val="001A3D12"/>
    <w:rsid w:val="001A4D11"/>
    <w:rsid w:val="001A5492"/>
    <w:rsid w:val="001A6531"/>
    <w:rsid w:val="001A68DF"/>
    <w:rsid w:val="001A6CA8"/>
    <w:rsid w:val="001A6CCE"/>
    <w:rsid w:val="001A6FF0"/>
    <w:rsid w:val="001A7619"/>
    <w:rsid w:val="001B1C1C"/>
    <w:rsid w:val="001B25A4"/>
    <w:rsid w:val="001B29CB"/>
    <w:rsid w:val="001B2E41"/>
    <w:rsid w:val="001B3FE9"/>
    <w:rsid w:val="001B43B5"/>
    <w:rsid w:val="001B53CA"/>
    <w:rsid w:val="001B53EB"/>
    <w:rsid w:val="001B60A6"/>
    <w:rsid w:val="001B66C8"/>
    <w:rsid w:val="001C0288"/>
    <w:rsid w:val="001C13BD"/>
    <w:rsid w:val="001C175A"/>
    <w:rsid w:val="001C183D"/>
    <w:rsid w:val="001C212C"/>
    <w:rsid w:val="001C33FA"/>
    <w:rsid w:val="001C3C51"/>
    <w:rsid w:val="001C4A76"/>
    <w:rsid w:val="001C5114"/>
    <w:rsid w:val="001C5FF6"/>
    <w:rsid w:val="001C6B38"/>
    <w:rsid w:val="001C74CE"/>
    <w:rsid w:val="001C7752"/>
    <w:rsid w:val="001D36D4"/>
    <w:rsid w:val="001D4056"/>
    <w:rsid w:val="001D5763"/>
    <w:rsid w:val="001D5FE6"/>
    <w:rsid w:val="001D6B8A"/>
    <w:rsid w:val="001E02C3"/>
    <w:rsid w:val="001E1D04"/>
    <w:rsid w:val="001E2BA6"/>
    <w:rsid w:val="001E2F06"/>
    <w:rsid w:val="001E3ACF"/>
    <w:rsid w:val="001E4EB2"/>
    <w:rsid w:val="001E4F18"/>
    <w:rsid w:val="001E5091"/>
    <w:rsid w:val="001E522E"/>
    <w:rsid w:val="001E5B9A"/>
    <w:rsid w:val="001E618E"/>
    <w:rsid w:val="001E697B"/>
    <w:rsid w:val="001E7133"/>
    <w:rsid w:val="001E724B"/>
    <w:rsid w:val="001E76AF"/>
    <w:rsid w:val="001F0657"/>
    <w:rsid w:val="001F1145"/>
    <w:rsid w:val="001F1C90"/>
    <w:rsid w:val="001F2FB9"/>
    <w:rsid w:val="001F3952"/>
    <w:rsid w:val="001F3A62"/>
    <w:rsid w:val="001F3DD1"/>
    <w:rsid w:val="001F3F22"/>
    <w:rsid w:val="001F5263"/>
    <w:rsid w:val="001F5AA1"/>
    <w:rsid w:val="001F5ADD"/>
    <w:rsid w:val="001F6D24"/>
    <w:rsid w:val="001F6E1F"/>
    <w:rsid w:val="002003F6"/>
    <w:rsid w:val="002014E9"/>
    <w:rsid w:val="00201E21"/>
    <w:rsid w:val="00202BFF"/>
    <w:rsid w:val="0020341F"/>
    <w:rsid w:val="0020448E"/>
    <w:rsid w:val="002064F0"/>
    <w:rsid w:val="00206D08"/>
    <w:rsid w:val="00210B59"/>
    <w:rsid w:val="00210BAA"/>
    <w:rsid w:val="00211EFB"/>
    <w:rsid w:val="00211F45"/>
    <w:rsid w:val="0021355F"/>
    <w:rsid w:val="0021369F"/>
    <w:rsid w:val="00213CB5"/>
    <w:rsid w:val="00213FE8"/>
    <w:rsid w:val="00214B22"/>
    <w:rsid w:val="00215817"/>
    <w:rsid w:val="00215B1F"/>
    <w:rsid w:val="002169D9"/>
    <w:rsid w:val="00216D92"/>
    <w:rsid w:val="00217926"/>
    <w:rsid w:val="00221434"/>
    <w:rsid w:val="0022166B"/>
    <w:rsid w:val="00221B92"/>
    <w:rsid w:val="0022278E"/>
    <w:rsid w:val="0022575D"/>
    <w:rsid w:val="00226606"/>
    <w:rsid w:val="00226694"/>
    <w:rsid w:val="00227AD0"/>
    <w:rsid w:val="0023086A"/>
    <w:rsid w:val="00231E7D"/>
    <w:rsid w:val="0023207A"/>
    <w:rsid w:val="002320BE"/>
    <w:rsid w:val="00232536"/>
    <w:rsid w:val="00232EC5"/>
    <w:rsid w:val="0023395B"/>
    <w:rsid w:val="00234564"/>
    <w:rsid w:val="00235BA4"/>
    <w:rsid w:val="00236712"/>
    <w:rsid w:val="00237738"/>
    <w:rsid w:val="0024051F"/>
    <w:rsid w:val="002406A0"/>
    <w:rsid w:val="0024248E"/>
    <w:rsid w:val="00242832"/>
    <w:rsid w:val="00243FB3"/>
    <w:rsid w:val="00244630"/>
    <w:rsid w:val="00244AD8"/>
    <w:rsid w:val="00244C87"/>
    <w:rsid w:val="002466C4"/>
    <w:rsid w:val="0024796B"/>
    <w:rsid w:val="00252AAE"/>
    <w:rsid w:val="00253261"/>
    <w:rsid w:val="00253A6E"/>
    <w:rsid w:val="002544CF"/>
    <w:rsid w:val="00256C41"/>
    <w:rsid w:val="00260720"/>
    <w:rsid w:val="0026319F"/>
    <w:rsid w:val="00263393"/>
    <w:rsid w:val="00263DDC"/>
    <w:rsid w:val="00264D47"/>
    <w:rsid w:val="002667C1"/>
    <w:rsid w:val="002668C7"/>
    <w:rsid w:val="00266CC3"/>
    <w:rsid w:val="00267B4B"/>
    <w:rsid w:val="00271D09"/>
    <w:rsid w:val="00273045"/>
    <w:rsid w:val="002749FB"/>
    <w:rsid w:val="0027560F"/>
    <w:rsid w:val="00275C2D"/>
    <w:rsid w:val="00276DE3"/>
    <w:rsid w:val="00276FCB"/>
    <w:rsid w:val="00277192"/>
    <w:rsid w:val="00277AAD"/>
    <w:rsid w:val="00277E16"/>
    <w:rsid w:val="002804FB"/>
    <w:rsid w:val="00281124"/>
    <w:rsid w:val="002818FC"/>
    <w:rsid w:val="00281C26"/>
    <w:rsid w:val="002826CB"/>
    <w:rsid w:val="00283589"/>
    <w:rsid w:val="00283E18"/>
    <w:rsid w:val="0028412D"/>
    <w:rsid w:val="00287A81"/>
    <w:rsid w:val="002905B9"/>
    <w:rsid w:val="002905E6"/>
    <w:rsid w:val="00290EFA"/>
    <w:rsid w:val="0029115E"/>
    <w:rsid w:val="00291A47"/>
    <w:rsid w:val="00291FF9"/>
    <w:rsid w:val="002924A7"/>
    <w:rsid w:val="0029320E"/>
    <w:rsid w:val="002936A6"/>
    <w:rsid w:val="00294426"/>
    <w:rsid w:val="00294D8C"/>
    <w:rsid w:val="002951E3"/>
    <w:rsid w:val="00295FDC"/>
    <w:rsid w:val="00296727"/>
    <w:rsid w:val="002977B1"/>
    <w:rsid w:val="002A14E1"/>
    <w:rsid w:val="002A162C"/>
    <w:rsid w:val="002A1D69"/>
    <w:rsid w:val="002A2287"/>
    <w:rsid w:val="002A2B8F"/>
    <w:rsid w:val="002A3C32"/>
    <w:rsid w:val="002A4890"/>
    <w:rsid w:val="002A4F69"/>
    <w:rsid w:val="002A540C"/>
    <w:rsid w:val="002A6423"/>
    <w:rsid w:val="002A67B3"/>
    <w:rsid w:val="002A6F14"/>
    <w:rsid w:val="002A7203"/>
    <w:rsid w:val="002A754F"/>
    <w:rsid w:val="002B0E92"/>
    <w:rsid w:val="002B0FC6"/>
    <w:rsid w:val="002B12BE"/>
    <w:rsid w:val="002B2AA5"/>
    <w:rsid w:val="002B2C51"/>
    <w:rsid w:val="002B2DC0"/>
    <w:rsid w:val="002B5857"/>
    <w:rsid w:val="002B6BF7"/>
    <w:rsid w:val="002B70B1"/>
    <w:rsid w:val="002B7826"/>
    <w:rsid w:val="002C0125"/>
    <w:rsid w:val="002C0A56"/>
    <w:rsid w:val="002C0C8E"/>
    <w:rsid w:val="002C1C55"/>
    <w:rsid w:val="002C276C"/>
    <w:rsid w:val="002C3F8F"/>
    <w:rsid w:val="002C475C"/>
    <w:rsid w:val="002C52F6"/>
    <w:rsid w:val="002C5E08"/>
    <w:rsid w:val="002C65FE"/>
    <w:rsid w:val="002D0D01"/>
    <w:rsid w:val="002D143B"/>
    <w:rsid w:val="002D1603"/>
    <w:rsid w:val="002D21FF"/>
    <w:rsid w:val="002D2402"/>
    <w:rsid w:val="002D2447"/>
    <w:rsid w:val="002D3AC5"/>
    <w:rsid w:val="002D4B80"/>
    <w:rsid w:val="002D61F7"/>
    <w:rsid w:val="002D6A67"/>
    <w:rsid w:val="002D6D08"/>
    <w:rsid w:val="002D6E49"/>
    <w:rsid w:val="002D6F63"/>
    <w:rsid w:val="002D738D"/>
    <w:rsid w:val="002D7785"/>
    <w:rsid w:val="002E0973"/>
    <w:rsid w:val="002E13BD"/>
    <w:rsid w:val="002E1B82"/>
    <w:rsid w:val="002E1D84"/>
    <w:rsid w:val="002E2253"/>
    <w:rsid w:val="002E3B74"/>
    <w:rsid w:val="002E545D"/>
    <w:rsid w:val="002E5A5B"/>
    <w:rsid w:val="002F0748"/>
    <w:rsid w:val="002F0D2D"/>
    <w:rsid w:val="002F12F3"/>
    <w:rsid w:val="002F13B4"/>
    <w:rsid w:val="002F3FD6"/>
    <w:rsid w:val="002F4C39"/>
    <w:rsid w:val="002F5B2A"/>
    <w:rsid w:val="002F5E09"/>
    <w:rsid w:val="002F60C2"/>
    <w:rsid w:val="002F702B"/>
    <w:rsid w:val="00301058"/>
    <w:rsid w:val="00301CCE"/>
    <w:rsid w:val="003066F4"/>
    <w:rsid w:val="00307C20"/>
    <w:rsid w:val="00311E32"/>
    <w:rsid w:val="00313330"/>
    <w:rsid w:val="0031346E"/>
    <w:rsid w:val="00313C8F"/>
    <w:rsid w:val="003147B1"/>
    <w:rsid w:val="00315006"/>
    <w:rsid w:val="00315AB5"/>
    <w:rsid w:val="00315E02"/>
    <w:rsid w:val="00315FCC"/>
    <w:rsid w:val="003173EE"/>
    <w:rsid w:val="003177CC"/>
    <w:rsid w:val="00320943"/>
    <w:rsid w:val="00321693"/>
    <w:rsid w:val="00321B58"/>
    <w:rsid w:val="0032209A"/>
    <w:rsid w:val="00322154"/>
    <w:rsid w:val="003226BD"/>
    <w:rsid w:val="00324F2D"/>
    <w:rsid w:val="00325132"/>
    <w:rsid w:val="00325C2F"/>
    <w:rsid w:val="00326319"/>
    <w:rsid w:val="00326BC4"/>
    <w:rsid w:val="00327F1B"/>
    <w:rsid w:val="00331135"/>
    <w:rsid w:val="003324A8"/>
    <w:rsid w:val="00332FFA"/>
    <w:rsid w:val="00333AF9"/>
    <w:rsid w:val="003348C3"/>
    <w:rsid w:val="00334C64"/>
    <w:rsid w:val="003359C5"/>
    <w:rsid w:val="00336113"/>
    <w:rsid w:val="0033662C"/>
    <w:rsid w:val="00336D9E"/>
    <w:rsid w:val="00336EFF"/>
    <w:rsid w:val="00337BDC"/>
    <w:rsid w:val="00337D5E"/>
    <w:rsid w:val="00337DAF"/>
    <w:rsid w:val="003400C0"/>
    <w:rsid w:val="00340C5E"/>
    <w:rsid w:val="00340F25"/>
    <w:rsid w:val="00342AFA"/>
    <w:rsid w:val="00342F29"/>
    <w:rsid w:val="003439BF"/>
    <w:rsid w:val="00343F6E"/>
    <w:rsid w:val="003452D2"/>
    <w:rsid w:val="003457E4"/>
    <w:rsid w:val="00345E4E"/>
    <w:rsid w:val="003475ED"/>
    <w:rsid w:val="00350B27"/>
    <w:rsid w:val="00350DD3"/>
    <w:rsid w:val="00351046"/>
    <w:rsid w:val="0035224F"/>
    <w:rsid w:val="0035227C"/>
    <w:rsid w:val="00352DBC"/>
    <w:rsid w:val="00353FB2"/>
    <w:rsid w:val="0035409D"/>
    <w:rsid w:val="00354A95"/>
    <w:rsid w:val="00354D4C"/>
    <w:rsid w:val="00357465"/>
    <w:rsid w:val="003616DA"/>
    <w:rsid w:val="00364399"/>
    <w:rsid w:val="003648C8"/>
    <w:rsid w:val="00364EAC"/>
    <w:rsid w:val="003659D9"/>
    <w:rsid w:val="00365E4B"/>
    <w:rsid w:val="00366547"/>
    <w:rsid w:val="00370223"/>
    <w:rsid w:val="003712EC"/>
    <w:rsid w:val="00372C51"/>
    <w:rsid w:val="003732B8"/>
    <w:rsid w:val="003736A1"/>
    <w:rsid w:val="00374180"/>
    <w:rsid w:val="003751E0"/>
    <w:rsid w:val="00375CCE"/>
    <w:rsid w:val="003760F0"/>
    <w:rsid w:val="003766FD"/>
    <w:rsid w:val="00377CED"/>
    <w:rsid w:val="00381042"/>
    <w:rsid w:val="003810DB"/>
    <w:rsid w:val="0038119A"/>
    <w:rsid w:val="003824A7"/>
    <w:rsid w:val="003825AF"/>
    <w:rsid w:val="003827E7"/>
    <w:rsid w:val="00383467"/>
    <w:rsid w:val="00383864"/>
    <w:rsid w:val="00384930"/>
    <w:rsid w:val="00386221"/>
    <w:rsid w:val="003906FF"/>
    <w:rsid w:val="00391245"/>
    <w:rsid w:val="003937EA"/>
    <w:rsid w:val="003937FC"/>
    <w:rsid w:val="00393E5B"/>
    <w:rsid w:val="00394810"/>
    <w:rsid w:val="0039510D"/>
    <w:rsid w:val="0039631D"/>
    <w:rsid w:val="00396C4A"/>
    <w:rsid w:val="0039700E"/>
    <w:rsid w:val="00397399"/>
    <w:rsid w:val="0039758A"/>
    <w:rsid w:val="003A1C85"/>
    <w:rsid w:val="003A26F9"/>
    <w:rsid w:val="003A2AF7"/>
    <w:rsid w:val="003A2DAC"/>
    <w:rsid w:val="003A2E04"/>
    <w:rsid w:val="003A4F96"/>
    <w:rsid w:val="003A51A3"/>
    <w:rsid w:val="003A55BA"/>
    <w:rsid w:val="003A590D"/>
    <w:rsid w:val="003A5D2A"/>
    <w:rsid w:val="003A61B9"/>
    <w:rsid w:val="003A6730"/>
    <w:rsid w:val="003B12A0"/>
    <w:rsid w:val="003B2D0D"/>
    <w:rsid w:val="003B5D34"/>
    <w:rsid w:val="003B60F6"/>
    <w:rsid w:val="003B77DD"/>
    <w:rsid w:val="003C083D"/>
    <w:rsid w:val="003C0AE8"/>
    <w:rsid w:val="003C0F15"/>
    <w:rsid w:val="003C136F"/>
    <w:rsid w:val="003C1DF0"/>
    <w:rsid w:val="003C62E8"/>
    <w:rsid w:val="003C641D"/>
    <w:rsid w:val="003C6B04"/>
    <w:rsid w:val="003C7129"/>
    <w:rsid w:val="003D0413"/>
    <w:rsid w:val="003D04D1"/>
    <w:rsid w:val="003D0D31"/>
    <w:rsid w:val="003D18A8"/>
    <w:rsid w:val="003D3899"/>
    <w:rsid w:val="003D3A10"/>
    <w:rsid w:val="003D551B"/>
    <w:rsid w:val="003D645D"/>
    <w:rsid w:val="003D6A00"/>
    <w:rsid w:val="003D7AE2"/>
    <w:rsid w:val="003E0074"/>
    <w:rsid w:val="003E0F10"/>
    <w:rsid w:val="003E112E"/>
    <w:rsid w:val="003E25B1"/>
    <w:rsid w:val="003E3263"/>
    <w:rsid w:val="003E372E"/>
    <w:rsid w:val="003E37D4"/>
    <w:rsid w:val="003E41AC"/>
    <w:rsid w:val="003E49C5"/>
    <w:rsid w:val="003E65C3"/>
    <w:rsid w:val="003E6940"/>
    <w:rsid w:val="003E7053"/>
    <w:rsid w:val="003E775A"/>
    <w:rsid w:val="003F19F9"/>
    <w:rsid w:val="003F1A46"/>
    <w:rsid w:val="003F1F83"/>
    <w:rsid w:val="003F3200"/>
    <w:rsid w:val="003F36DC"/>
    <w:rsid w:val="003F40FC"/>
    <w:rsid w:val="003F490E"/>
    <w:rsid w:val="003F54C9"/>
    <w:rsid w:val="003F5F73"/>
    <w:rsid w:val="003F663F"/>
    <w:rsid w:val="003F68AC"/>
    <w:rsid w:val="003F7170"/>
    <w:rsid w:val="003F7A52"/>
    <w:rsid w:val="003F7AFE"/>
    <w:rsid w:val="00400A38"/>
    <w:rsid w:val="00401BEA"/>
    <w:rsid w:val="004023B1"/>
    <w:rsid w:val="00402AC5"/>
    <w:rsid w:val="00403C2D"/>
    <w:rsid w:val="00404180"/>
    <w:rsid w:val="00404B20"/>
    <w:rsid w:val="004054DC"/>
    <w:rsid w:val="00405698"/>
    <w:rsid w:val="004063B0"/>
    <w:rsid w:val="00407379"/>
    <w:rsid w:val="0041090A"/>
    <w:rsid w:val="00411970"/>
    <w:rsid w:val="00414939"/>
    <w:rsid w:val="00415A9F"/>
    <w:rsid w:val="00416B0B"/>
    <w:rsid w:val="00420B8D"/>
    <w:rsid w:val="00421B9A"/>
    <w:rsid w:val="00421E67"/>
    <w:rsid w:val="00422342"/>
    <w:rsid w:val="0042281E"/>
    <w:rsid w:val="00422ECD"/>
    <w:rsid w:val="00424121"/>
    <w:rsid w:val="00424365"/>
    <w:rsid w:val="00425CC0"/>
    <w:rsid w:val="004265B6"/>
    <w:rsid w:val="00427046"/>
    <w:rsid w:val="00427E35"/>
    <w:rsid w:val="00430720"/>
    <w:rsid w:val="00430812"/>
    <w:rsid w:val="004311A1"/>
    <w:rsid w:val="00431210"/>
    <w:rsid w:val="0043225C"/>
    <w:rsid w:val="004328FD"/>
    <w:rsid w:val="00432A57"/>
    <w:rsid w:val="00432E9F"/>
    <w:rsid w:val="00434479"/>
    <w:rsid w:val="0043792F"/>
    <w:rsid w:val="00437D3C"/>
    <w:rsid w:val="0044013E"/>
    <w:rsid w:val="00440578"/>
    <w:rsid w:val="00440903"/>
    <w:rsid w:val="00441143"/>
    <w:rsid w:val="0044155A"/>
    <w:rsid w:val="00442E47"/>
    <w:rsid w:val="004438CD"/>
    <w:rsid w:val="00444457"/>
    <w:rsid w:val="00445AAD"/>
    <w:rsid w:val="00445AFE"/>
    <w:rsid w:val="0044652C"/>
    <w:rsid w:val="00450172"/>
    <w:rsid w:val="004515CB"/>
    <w:rsid w:val="004516FD"/>
    <w:rsid w:val="00454086"/>
    <w:rsid w:val="004546F2"/>
    <w:rsid w:val="00456D5E"/>
    <w:rsid w:val="00463D0D"/>
    <w:rsid w:val="00465488"/>
    <w:rsid w:val="00465F43"/>
    <w:rsid w:val="00465F9D"/>
    <w:rsid w:val="00467980"/>
    <w:rsid w:val="0047072C"/>
    <w:rsid w:val="00471938"/>
    <w:rsid w:val="00471DB1"/>
    <w:rsid w:val="00472F9E"/>
    <w:rsid w:val="004735B4"/>
    <w:rsid w:val="00473F0E"/>
    <w:rsid w:val="004749C3"/>
    <w:rsid w:val="00474AB3"/>
    <w:rsid w:val="004753FD"/>
    <w:rsid w:val="0047601A"/>
    <w:rsid w:val="0047608F"/>
    <w:rsid w:val="004768B3"/>
    <w:rsid w:val="0047757B"/>
    <w:rsid w:val="00477E79"/>
    <w:rsid w:val="00480837"/>
    <w:rsid w:val="00481430"/>
    <w:rsid w:val="0048164A"/>
    <w:rsid w:val="004826B6"/>
    <w:rsid w:val="0048352C"/>
    <w:rsid w:val="00484077"/>
    <w:rsid w:val="00484983"/>
    <w:rsid w:val="00484C52"/>
    <w:rsid w:val="0048582A"/>
    <w:rsid w:val="00485CA4"/>
    <w:rsid w:val="00487691"/>
    <w:rsid w:val="00490364"/>
    <w:rsid w:val="00490B5B"/>
    <w:rsid w:val="00490F7A"/>
    <w:rsid w:val="00493767"/>
    <w:rsid w:val="00494F1A"/>
    <w:rsid w:val="00494F7A"/>
    <w:rsid w:val="00495DFB"/>
    <w:rsid w:val="0049616B"/>
    <w:rsid w:val="00496A38"/>
    <w:rsid w:val="00496A90"/>
    <w:rsid w:val="004A0A0D"/>
    <w:rsid w:val="004A2F6A"/>
    <w:rsid w:val="004A3454"/>
    <w:rsid w:val="004A4339"/>
    <w:rsid w:val="004A65A0"/>
    <w:rsid w:val="004A66B1"/>
    <w:rsid w:val="004A6A8D"/>
    <w:rsid w:val="004A792D"/>
    <w:rsid w:val="004B04EA"/>
    <w:rsid w:val="004B0CF0"/>
    <w:rsid w:val="004B561A"/>
    <w:rsid w:val="004B5F8A"/>
    <w:rsid w:val="004B5FDE"/>
    <w:rsid w:val="004B7686"/>
    <w:rsid w:val="004C01AF"/>
    <w:rsid w:val="004C0425"/>
    <w:rsid w:val="004C0766"/>
    <w:rsid w:val="004C1A0C"/>
    <w:rsid w:val="004C4489"/>
    <w:rsid w:val="004C4878"/>
    <w:rsid w:val="004C4F6D"/>
    <w:rsid w:val="004C4F9F"/>
    <w:rsid w:val="004C5CAF"/>
    <w:rsid w:val="004C612A"/>
    <w:rsid w:val="004C694F"/>
    <w:rsid w:val="004C7A86"/>
    <w:rsid w:val="004D059E"/>
    <w:rsid w:val="004D146D"/>
    <w:rsid w:val="004D14EB"/>
    <w:rsid w:val="004D1E3D"/>
    <w:rsid w:val="004D1FEC"/>
    <w:rsid w:val="004D2A00"/>
    <w:rsid w:val="004D377E"/>
    <w:rsid w:val="004D43BC"/>
    <w:rsid w:val="004D4EFB"/>
    <w:rsid w:val="004D5245"/>
    <w:rsid w:val="004D524D"/>
    <w:rsid w:val="004D5607"/>
    <w:rsid w:val="004D68F8"/>
    <w:rsid w:val="004D6C6D"/>
    <w:rsid w:val="004D76B2"/>
    <w:rsid w:val="004E0A48"/>
    <w:rsid w:val="004E11B9"/>
    <w:rsid w:val="004E1C7E"/>
    <w:rsid w:val="004E20DE"/>
    <w:rsid w:val="004E292B"/>
    <w:rsid w:val="004E44EB"/>
    <w:rsid w:val="004E4DCF"/>
    <w:rsid w:val="004E5D44"/>
    <w:rsid w:val="004E695A"/>
    <w:rsid w:val="004E6C58"/>
    <w:rsid w:val="004E6FDD"/>
    <w:rsid w:val="004E7ABB"/>
    <w:rsid w:val="004E7EAE"/>
    <w:rsid w:val="004F035B"/>
    <w:rsid w:val="004F0944"/>
    <w:rsid w:val="004F0988"/>
    <w:rsid w:val="004F33EB"/>
    <w:rsid w:val="004F39A0"/>
    <w:rsid w:val="004F45F8"/>
    <w:rsid w:val="004F49E0"/>
    <w:rsid w:val="004F5020"/>
    <w:rsid w:val="004F503F"/>
    <w:rsid w:val="004F6293"/>
    <w:rsid w:val="004F643D"/>
    <w:rsid w:val="004F66F8"/>
    <w:rsid w:val="004F6FBE"/>
    <w:rsid w:val="004F70C6"/>
    <w:rsid w:val="0050047F"/>
    <w:rsid w:val="0050054E"/>
    <w:rsid w:val="00500954"/>
    <w:rsid w:val="005022FE"/>
    <w:rsid w:val="005023B8"/>
    <w:rsid w:val="00502A85"/>
    <w:rsid w:val="00503016"/>
    <w:rsid w:val="0050314F"/>
    <w:rsid w:val="00503D70"/>
    <w:rsid w:val="005042C5"/>
    <w:rsid w:val="005048BF"/>
    <w:rsid w:val="0050517C"/>
    <w:rsid w:val="00505C9A"/>
    <w:rsid w:val="00505D4C"/>
    <w:rsid w:val="005063B3"/>
    <w:rsid w:val="00506766"/>
    <w:rsid w:val="00507075"/>
    <w:rsid w:val="00507C69"/>
    <w:rsid w:val="00507CCA"/>
    <w:rsid w:val="00510140"/>
    <w:rsid w:val="00512199"/>
    <w:rsid w:val="005123CD"/>
    <w:rsid w:val="0051288D"/>
    <w:rsid w:val="00512B6D"/>
    <w:rsid w:val="005139EA"/>
    <w:rsid w:val="00514511"/>
    <w:rsid w:val="00515B42"/>
    <w:rsid w:val="00516699"/>
    <w:rsid w:val="00516E82"/>
    <w:rsid w:val="00517206"/>
    <w:rsid w:val="005174E1"/>
    <w:rsid w:val="00517DAF"/>
    <w:rsid w:val="00520422"/>
    <w:rsid w:val="00520734"/>
    <w:rsid w:val="00520884"/>
    <w:rsid w:val="00521C76"/>
    <w:rsid w:val="00521F85"/>
    <w:rsid w:val="00522F0B"/>
    <w:rsid w:val="00522F8D"/>
    <w:rsid w:val="00523412"/>
    <w:rsid w:val="005239F1"/>
    <w:rsid w:val="00523A9F"/>
    <w:rsid w:val="00524C83"/>
    <w:rsid w:val="00525F43"/>
    <w:rsid w:val="00526835"/>
    <w:rsid w:val="005268DE"/>
    <w:rsid w:val="00526A4D"/>
    <w:rsid w:val="0052761B"/>
    <w:rsid w:val="005279A5"/>
    <w:rsid w:val="00527D0E"/>
    <w:rsid w:val="00527E3A"/>
    <w:rsid w:val="00527F16"/>
    <w:rsid w:val="00530B87"/>
    <w:rsid w:val="00530E10"/>
    <w:rsid w:val="00531598"/>
    <w:rsid w:val="00533A6C"/>
    <w:rsid w:val="00533BD7"/>
    <w:rsid w:val="00534055"/>
    <w:rsid w:val="005348E4"/>
    <w:rsid w:val="00534906"/>
    <w:rsid w:val="00535324"/>
    <w:rsid w:val="00535A3F"/>
    <w:rsid w:val="00536114"/>
    <w:rsid w:val="005362D0"/>
    <w:rsid w:val="0053734E"/>
    <w:rsid w:val="00537D84"/>
    <w:rsid w:val="005401AA"/>
    <w:rsid w:val="005402AD"/>
    <w:rsid w:val="005407F2"/>
    <w:rsid w:val="005411A8"/>
    <w:rsid w:val="0054187B"/>
    <w:rsid w:val="00541F55"/>
    <w:rsid w:val="00542B6F"/>
    <w:rsid w:val="00543038"/>
    <w:rsid w:val="0054378C"/>
    <w:rsid w:val="00543F96"/>
    <w:rsid w:val="00544E43"/>
    <w:rsid w:val="00544EFE"/>
    <w:rsid w:val="00545051"/>
    <w:rsid w:val="00546108"/>
    <w:rsid w:val="005470CA"/>
    <w:rsid w:val="0054775F"/>
    <w:rsid w:val="005511CF"/>
    <w:rsid w:val="0055178F"/>
    <w:rsid w:val="00553831"/>
    <w:rsid w:val="00553F2D"/>
    <w:rsid w:val="00554576"/>
    <w:rsid w:val="00555093"/>
    <w:rsid w:val="0055548E"/>
    <w:rsid w:val="00555C54"/>
    <w:rsid w:val="00556A07"/>
    <w:rsid w:val="00562158"/>
    <w:rsid w:val="0056289F"/>
    <w:rsid w:val="00563313"/>
    <w:rsid w:val="00563AE8"/>
    <w:rsid w:val="00563DD1"/>
    <w:rsid w:val="005652F8"/>
    <w:rsid w:val="0056546E"/>
    <w:rsid w:val="005655D7"/>
    <w:rsid w:val="005659AC"/>
    <w:rsid w:val="005659C3"/>
    <w:rsid w:val="00565D36"/>
    <w:rsid w:val="0056699C"/>
    <w:rsid w:val="00567406"/>
    <w:rsid w:val="00567A4C"/>
    <w:rsid w:val="00571DBF"/>
    <w:rsid w:val="00572777"/>
    <w:rsid w:val="00572823"/>
    <w:rsid w:val="00572833"/>
    <w:rsid w:val="00572D5E"/>
    <w:rsid w:val="005733FE"/>
    <w:rsid w:val="00573CB4"/>
    <w:rsid w:val="00573DF8"/>
    <w:rsid w:val="00573FFB"/>
    <w:rsid w:val="0057407E"/>
    <w:rsid w:val="005751A6"/>
    <w:rsid w:val="0057720E"/>
    <w:rsid w:val="0058240C"/>
    <w:rsid w:val="00582A37"/>
    <w:rsid w:val="00582E4B"/>
    <w:rsid w:val="005830FB"/>
    <w:rsid w:val="00583174"/>
    <w:rsid w:val="0058495A"/>
    <w:rsid w:val="00584963"/>
    <w:rsid w:val="00584EA4"/>
    <w:rsid w:val="0058663A"/>
    <w:rsid w:val="00587104"/>
    <w:rsid w:val="00590F97"/>
    <w:rsid w:val="00591294"/>
    <w:rsid w:val="005927B2"/>
    <w:rsid w:val="00592B53"/>
    <w:rsid w:val="00592C0E"/>
    <w:rsid w:val="00593C37"/>
    <w:rsid w:val="005941A1"/>
    <w:rsid w:val="00594214"/>
    <w:rsid w:val="005949BD"/>
    <w:rsid w:val="00594BBB"/>
    <w:rsid w:val="00594BDA"/>
    <w:rsid w:val="00595293"/>
    <w:rsid w:val="005956BC"/>
    <w:rsid w:val="005A0B8B"/>
    <w:rsid w:val="005A0D9E"/>
    <w:rsid w:val="005A1106"/>
    <w:rsid w:val="005A24ED"/>
    <w:rsid w:val="005A2AB5"/>
    <w:rsid w:val="005A4141"/>
    <w:rsid w:val="005A4959"/>
    <w:rsid w:val="005A4C0B"/>
    <w:rsid w:val="005A63E3"/>
    <w:rsid w:val="005A71CF"/>
    <w:rsid w:val="005B06E0"/>
    <w:rsid w:val="005B17D7"/>
    <w:rsid w:val="005B2939"/>
    <w:rsid w:val="005B2D0B"/>
    <w:rsid w:val="005B36FE"/>
    <w:rsid w:val="005B3FC8"/>
    <w:rsid w:val="005B4294"/>
    <w:rsid w:val="005B5B2B"/>
    <w:rsid w:val="005C0979"/>
    <w:rsid w:val="005C1029"/>
    <w:rsid w:val="005C152A"/>
    <w:rsid w:val="005C1C4D"/>
    <w:rsid w:val="005C1ED6"/>
    <w:rsid w:val="005C1F36"/>
    <w:rsid w:val="005C1FDB"/>
    <w:rsid w:val="005C35F1"/>
    <w:rsid w:val="005C51EF"/>
    <w:rsid w:val="005C563C"/>
    <w:rsid w:val="005C5DD5"/>
    <w:rsid w:val="005C61F7"/>
    <w:rsid w:val="005C640E"/>
    <w:rsid w:val="005C651F"/>
    <w:rsid w:val="005C67B3"/>
    <w:rsid w:val="005C6A15"/>
    <w:rsid w:val="005D04B5"/>
    <w:rsid w:val="005D0535"/>
    <w:rsid w:val="005D15B1"/>
    <w:rsid w:val="005D1CA0"/>
    <w:rsid w:val="005D21D7"/>
    <w:rsid w:val="005D2270"/>
    <w:rsid w:val="005D25BA"/>
    <w:rsid w:val="005D2F7A"/>
    <w:rsid w:val="005D2FDE"/>
    <w:rsid w:val="005D3345"/>
    <w:rsid w:val="005D3825"/>
    <w:rsid w:val="005D397A"/>
    <w:rsid w:val="005D3E3E"/>
    <w:rsid w:val="005D41A2"/>
    <w:rsid w:val="005D4B60"/>
    <w:rsid w:val="005E0A1D"/>
    <w:rsid w:val="005E10C7"/>
    <w:rsid w:val="005E320D"/>
    <w:rsid w:val="005E48C5"/>
    <w:rsid w:val="005E4984"/>
    <w:rsid w:val="005E51A5"/>
    <w:rsid w:val="005E780F"/>
    <w:rsid w:val="005F01E9"/>
    <w:rsid w:val="005F048A"/>
    <w:rsid w:val="005F04C5"/>
    <w:rsid w:val="005F0665"/>
    <w:rsid w:val="005F07E0"/>
    <w:rsid w:val="005F0B63"/>
    <w:rsid w:val="005F13B6"/>
    <w:rsid w:val="005F168A"/>
    <w:rsid w:val="005F16FC"/>
    <w:rsid w:val="005F2426"/>
    <w:rsid w:val="005F26A5"/>
    <w:rsid w:val="005F3336"/>
    <w:rsid w:val="005F451C"/>
    <w:rsid w:val="005F4C5B"/>
    <w:rsid w:val="005F5DE1"/>
    <w:rsid w:val="005F6D54"/>
    <w:rsid w:val="005F7AD4"/>
    <w:rsid w:val="00600B1B"/>
    <w:rsid w:val="00600CBC"/>
    <w:rsid w:val="0060214E"/>
    <w:rsid w:val="00602F72"/>
    <w:rsid w:val="0060342C"/>
    <w:rsid w:val="006037CC"/>
    <w:rsid w:val="00604C60"/>
    <w:rsid w:val="00604F16"/>
    <w:rsid w:val="00605A4E"/>
    <w:rsid w:val="006073A6"/>
    <w:rsid w:val="00607842"/>
    <w:rsid w:val="0061026F"/>
    <w:rsid w:val="00610F60"/>
    <w:rsid w:val="006117DD"/>
    <w:rsid w:val="00611B76"/>
    <w:rsid w:val="00613DD7"/>
    <w:rsid w:val="00613EAC"/>
    <w:rsid w:val="006147D3"/>
    <w:rsid w:val="00615DF1"/>
    <w:rsid w:val="00616E0B"/>
    <w:rsid w:val="00616F24"/>
    <w:rsid w:val="00617252"/>
    <w:rsid w:val="00617680"/>
    <w:rsid w:val="00617D07"/>
    <w:rsid w:val="00622070"/>
    <w:rsid w:val="0062296E"/>
    <w:rsid w:val="00623BF0"/>
    <w:rsid w:val="00624575"/>
    <w:rsid w:val="00624F00"/>
    <w:rsid w:val="00624FC0"/>
    <w:rsid w:val="00625498"/>
    <w:rsid w:val="00626ABD"/>
    <w:rsid w:val="00626C4D"/>
    <w:rsid w:val="00627BCF"/>
    <w:rsid w:val="00627CB8"/>
    <w:rsid w:val="00630346"/>
    <w:rsid w:val="0063081E"/>
    <w:rsid w:val="00631860"/>
    <w:rsid w:val="00634FB2"/>
    <w:rsid w:val="006401C7"/>
    <w:rsid w:val="006402BE"/>
    <w:rsid w:val="006425B5"/>
    <w:rsid w:val="00643BB6"/>
    <w:rsid w:val="00643E55"/>
    <w:rsid w:val="00644A07"/>
    <w:rsid w:val="00644EEF"/>
    <w:rsid w:val="00646055"/>
    <w:rsid w:val="006478DE"/>
    <w:rsid w:val="00652079"/>
    <w:rsid w:val="00653048"/>
    <w:rsid w:val="00653FB0"/>
    <w:rsid w:val="0065411A"/>
    <w:rsid w:val="0065466F"/>
    <w:rsid w:val="006557D7"/>
    <w:rsid w:val="00656269"/>
    <w:rsid w:val="006574C6"/>
    <w:rsid w:val="00660DB2"/>
    <w:rsid w:val="00662175"/>
    <w:rsid w:val="006622C3"/>
    <w:rsid w:val="00662FE8"/>
    <w:rsid w:val="006634A3"/>
    <w:rsid w:val="006637FC"/>
    <w:rsid w:val="00664437"/>
    <w:rsid w:val="006654C6"/>
    <w:rsid w:val="0066704B"/>
    <w:rsid w:val="00667E64"/>
    <w:rsid w:val="00670BE0"/>
    <w:rsid w:val="00670C2F"/>
    <w:rsid w:val="006713A4"/>
    <w:rsid w:val="006722D5"/>
    <w:rsid w:val="00672980"/>
    <w:rsid w:val="00673352"/>
    <w:rsid w:val="006740FD"/>
    <w:rsid w:val="00676047"/>
    <w:rsid w:val="00676E73"/>
    <w:rsid w:val="006776AD"/>
    <w:rsid w:val="006776D2"/>
    <w:rsid w:val="00677B99"/>
    <w:rsid w:val="0068064A"/>
    <w:rsid w:val="006806AC"/>
    <w:rsid w:val="0068140D"/>
    <w:rsid w:val="0068215A"/>
    <w:rsid w:val="006844A4"/>
    <w:rsid w:val="0068596F"/>
    <w:rsid w:val="006866A0"/>
    <w:rsid w:val="00686708"/>
    <w:rsid w:val="0068689C"/>
    <w:rsid w:val="0068713A"/>
    <w:rsid w:val="006872D0"/>
    <w:rsid w:val="00687445"/>
    <w:rsid w:val="006879E7"/>
    <w:rsid w:val="00690400"/>
    <w:rsid w:val="006904B4"/>
    <w:rsid w:val="00691840"/>
    <w:rsid w:val="00692125"/>
    <w:rsid w:val="0069559B"/>
    <w:rsid w:val="006956AA"/>
    <w:rsid w:val="0069592C"/>
    <w:rsid w:val="0069603C"/>
    <w:rsid w:val="006971E2"/>
    <w:rsid w:val="00697344"/>
    <w:rsid w:val="00697696"/>
    <w:rsid w:val="00697E7A"/>
    <w:rsid w:val="006A048D"/>
    <w:rsid w:val="006A0F08"/>
    <w:rsid w:val="006A1166"/>
    <w:rsid w:val="006A190C"/>
    <w:rsid w:val="006A284C"/>
    <w:rsid w:val="006A5818"/>
    <w:rsid w:val="006A651E"/>
    <w:rsid w:val="006A6B92"/>
    <w:rsid w:val="006B1150"/>
    <w:rsid w:val="006B13CD"/>
    <w:rsid w:val="006B15F1"/>
    <w:rsid w:val="006B37E7"/>
    <w:rsid w:val="006B4201"/>
    <w:rsid w:val="006B4A0B"/>
    <w:rsid w:val="006B4F41"/>
    <w:rsid w:val="006B5306"/>
    <w:rsid w:val="006B5AE0"/>
    <w:rsid w:val="006C075A"/>
    <w:rsid w:val="006C0F9A"/>
    <w:rsid w:val="006C1C45"/>
    <w:rsid w:val="006C3921"/>
    <w:rsid w:val="006C4AFB"/>
    <w:rsid w:val="006C517A"/>
    <w:rsid w:val="006C5EC2"/>
    <w:rsid w:val="006C74F3"/>
    <w:rsid w:val="006C7F66"/>
    <w:rsid w:val="006D026A"/>
    <w:rsid w:val="006D184C"/>
    <w:rsid w:val="006D1FB6"/>
    <w:rsid w:val="006D36B8"/>
    <w:rsid w:val="006D40D3"/>
    <w:rsid w:val="006D47B4"/>
    <w:rsid w:val="006D5AA7"/>
    <w:rsid w:val="006D5B5A"/>
    <w:rsid w:val="006D5BE8"/>
    <w:rsid w:val="006D5CEC"/>
    <w:rsid w:val="006E14CD"/>
    <w:rsid w:val="006E1522"/>
    <w:rsid w:val="006E1DEC"/>
    <w:rsid w:val="006E4A47"/>
    <w:rsid w:val="006E4C70"/>
    <w:rsid w:val="006E63D2"/>
    <w:rsid w:val="006E7655"/>
    <w:rsid w:val="006F0B10"/>
    <w:rsid w:val="006F1ECF"/>
    <w:rsid w:val="006F2784"/>
    <w:rsid w:val="006F2E92"/>
    <w:rsid w:val="006F2FF7"/>
    <w:rsid w:val="006F509B"/>
    <w:rsid w:val="006F6012"/>
    <w:rsid w:val="006F662E"/>
    <w:rsid w:val="006F6839"/>
    <w:rsid w:val="006F7884"/>
    <w:rsid w:val="00701849"/>
    <w:rsid w:val="00701DEE"/>
    <w:rsid w:val="00701EEC"/>
    <w:rsid w:val="007029A3"/>
    <w:rsid w:val="007038CD"/>
    <w:rsid w:val="00704607"/>
    <w:rsid w:val="00704C69"/>
    <w:rsid w:val="00705E47"/>
    <w:rsid w:val="0070641D"/>
    <w:rsid w:val="00706665"/>
    <w:rsid w:val="007072CD"/>
    <w:rsid w:val="0070760E"/>
    <w:rsid w:val="00707AFB"/>
    <w:rsid w:val="007108AA"/>
    <w:rsid w:val="00710EE1"/>
    <w:rsid w:val="00711A72"/>
    <w:rsid w:val="00713485"/>
    <w:rsid w:val="00713644"/>
    <w:rsid w:val="00713E97"/>
    <w:rsid w:val="00714EBC"/>
    <w:rsid w:val="007154A1"/>
    <w:rsid w:val="0071623E"/>
    <w:rsid w:val="0071756A"/>
    <w:rsid w:val="00717F48"/>
    <w:rsid w:val="00721509"/>
    <w:rsid w:val="0072191C"/>
    <w:rsid w:val="00721EF4"/>
    <w:rsid w:val="00722C5D"/>
    <w:rsid w:val="00723FAF"/>
    <w:rsid w:val="007247A3"/>
    <w:rsid w:val="0072526C"/>
    <w:rsid w:val="00725514"/>
    <w:rsid w:val="007269B9"/>
    <w:rsid w:val="00726D8B"/>
    <w:rsid w:val="00727638"/>
    <w:rsid w:val="007328DB"/>
    <w:rsid w:val="00733B67"/>
    <w:rsid w:val="00735443"/>
    <w:rsid w:val="00735A16"/>
    <w:rsid w:val="0073623A"/>
    <w:rsid w:val="00737007"/>
    <w:rsid w:val="007379DE"/>
    <w:rsid w:val="00740658"/>
    <w:rsid w:val="0074068A"/>
    <w:rsid w:val="00740CDA"/>
    <w:rsid w:val="00741CC2"/>
    <w:rsid w:val="00744D72"/>
    <w:rsid w:val="00745D4E"/>
    <w:rsid w:val="00745D56"/>
    <w:rsid w:val="007465F4"/>
    <w:rsid w:val="00747487"/>
    <w:rsid w:val="007508A8"/>
    <w:rsid w:val="00750F07"/>
    <w:rsid w:val="0075226B"/>
    <w:rsid w:val="007544A8"/>
    <w:rsid w:val="00754E8E"/>
    <w:rsid w:val="00755115"/>
    <w:rsid w:val="00755662"/>
    <w:rsid w:val="00755BA3"/>
    <w:rsid w:val="00755CF7"/>
    <w:rsid w:val="00756AE5"/>
    <w:rsid w:val="0075771D"/>
    <w:rsid w:val="00760230"/>
    <w:rsid w:val="0076087A"/>
    <w:rsid w:val="00760C7E"/>
    <w:rsid w:val="00762B86"/>
    <w:rsid w:val="0076343A"/>
    <w:rsid w:val="00763E05"/>
    <w:rsid w:val="00763E34"/>
    <w:rsid w:val="00764441"/>
    <w:rsid w:val="007644EE"/>
    <w:rsid w:val="0076455B"/>
    <w:rsid w:val="00764B1C"/>
    <w:rsid w:val="00764EF8"/>
    <w:rsid w:val="007654D6"/>
    <w:rsid w:val="007656C4"/>
    <w:rsid w:val="00766370"/>
    <w:rsid w:val="007667B1"/>
    <w:rsid w:val="00767424"/>
    <w:rsid w:val="00770833"/>
    <w:rsid w:val="00770CAC"/>
    <w:rsid w:val="00773952"/>
    <w:rsid w:val="00773D74"/>
    <w:rsid w:val="007741CF"/>
    <w:rsid w:val="0077469E"/>
    <w:rsid w:val="00775A77"/>
    <w:rsid w:val="00775F5A"/>
    <w:rsid w:val="0077654C"/>
    <w:rsid w:val="0077756B"/>
    <w:rsid w:val="00777932"/>
    <w:rsid w:val="00780E92"/>
    <w:rsid w:val="00781571"/>
    <w:rsid w:val="007816AB"/>
    <w:rsid w:val="0078299F"/>
    <w:rsid w:val="00782B61"/>
    <w:rsid w:val="00784B59"/>
    <w:rsid w:val="007858EC"/>
    <w:rsid w:val="00786201"/>
    <w:rsid w:val="00787136"/>
    <w:rsid w:val="00787383"/>
    <w:rsid w:val="00787A0E"/>
    <w:rsid w:val="00790664"/>
    <w:rsid w:val="00791260"/>
    <w:rsid w:val="007916CB"/>
    <w:rsid w:val="0079237C"/>
    <w:rsid w:val="00794019"/>
    <w:rsid w:val="00794352"/>
    <w:rsid w:val="0079512B"/>
    <w:rsid w:val="007952EF"/>
    <w:rsid w:val="00795DEB"/>
    <w:rsid w:val="00796DBC"/>
    <w:rsid w:val="00797EB7"/>
    <w:rsid w:val="007A0006"/>
    <w:rsid w:val="007A06CD"/>
    <w:rsid w:val="007A0847"/>
    <w:rsid w:val="007A0C3E"/>
    <w:rsid w:val="007A2029"/>
    <w:rsid w:val="007A37B7"/>
    <w:rsid w:val="007A3C9A"/>
    <w:rsid w:val="007A436D"/>
    <w:rsid w:val="007A464E"/>
    <w:rsid w:val="007A56AD"/>
    <w:rsid w:val="007A6374"/>
    <w:rsid w:val="007A6799"/>
    <w:rsid w:val="007A7665"/>
    <w:rsid w:val="007B0CC4"/>
    <w:rsid w:val="007B11C5"/>
    <w:rsid w:val="007B171E"/>
    <w:rsid w:val="007B1F8B"/>
    <w:rsid w:val="007B2CAA"/>
    <w:rsid w:val="007B2EC7"/>
    <w:rsid w:val="007B3887"/>
    <w:rsid w:val="007B389C"/>
    <w:rsid w:val="007B4903"/>
    <w:rsid w:val="007B5894"/>
    <w:rsid w:val="007B668A"/>
    <w:rsid w:val="007B7397"/>
    <w:rsid w:val="007B77FE"/>
    <w:rsid w:val="007B792B"/>
    <w:rsid w:val="007B7A5F"/>
    <w:rsid w:val="007B7C1D"/>
    <w:rsid w:val="007B7E22"/>
    <w:rsid w:val="007B7F28"/>
    <w:rsid w:val="007C0683"/>
    <w:rsid w:val="007C06DA"/>
    <w:rsid w:val="007C0989"/>
    <w:rsid w:val="007C0C74"/>
    <w:rsid w:val="007C1B80"/>
    <w:rsid w:val="007C2D63"/>
    <w:rsid w:val="007C32EA"/>
    <w:rsid w:val="007C384D"/>
    <w:rsid w:val="007C3B96"/>
    <w:rsid w:val="007C4843"/>
    <w:rsid w:val="007C5437"/>
    <w:rsid w:val="007C6726"/>
    <w:rsid w:val="007C74E9"/>
    <w:rsid w:val="007C799C"/>
    <w:rsid w:val="007C7C3A"/>
    <w:rsid w:val="007D1ECD"/>
    <w:rsid w:val="007D20B3"/>
    <w:rsid w:val="007D2CFC"/>
    <w:rsid w:val="007D3219"/>
    <w:rsid w:val="007D3BC3"/>
    <w:rsid w:val="007D3E86"/>
    <w:rsid w:val="007D44A0"/>
    <w:rsid w:val="007D4845"/>
    <w:rsid w:val="007D5204"/>
    <w:rsid w:val="007D58A6"/>
    <w:rsid w:val="007D59DD"/>
    <w:rsid w:val="007E198E"/>
    <w:rsid w:val="007E1A8B"/>
    <w:rsid w:val="007E2DE7"/>
    <w:rsid w:val="007E4EF6"/>
    <w:rsid w:val="007E539E"/>
    <w:rsid w:val="007E549A"/>
    <w:rsid w:val="007E5814"/>
    <w:rsid w:val="007E682A"/>
    <w:rsid w:val="007E69C4"/>
    <w:rsid w:val="007E7E11"/>
    <w:rsid w:val="007E7FBC"/>
    <w:rsid w:val="007F0781"/>
    <w:rsid w:val="007F0977"/>
    <w:rsid w:val="007F1C8A"/>
    <w:rsid w:val="007F1D4B"/>
    <w:rsid w:val="007F2EBE"/>
    <w:rsid w:val="007F35F6"/>
    <w:rsid w:val="007F39B4"/>
    <w:rsid w:val="007F3A88"/>
    <w:rsid w:val="007F45D9"/>
    <w:rsid w:val="007F5127"/>
    <w:rsid w:val="007F56A7"/>
    <w:rsid w:val="007F64CC"/>
    <w:rsid w:val="007F7FBE"/>
    <w:rsid w:val="0080000D"/>
    <w:rsid w:val="00800F0D"/>
    <w:rsid w:val="00802AB6"/>
    <w:rsid w:val="00803D2A"/>
    <w:rsid w:val="00807CD0"/>
    <w:rsid w:val="00811634"/>
    <w:rsid w:val="00812A2C"/>
    <w:rsid w:val="0081332B"/>
    <w:rsid w:val="00813B6D"/>
    <w:rsid w:val="008140DE"/>
    <w:rsid w:val="00814297"/>
    <w:rsid w:val="008144B2"/>
    <w:rsid w:val="00814666"/>
    <w:rsid w:val="0081585A"/>
    <w:rsid w:val="00815C82"/>
    <w:rsid w:val="0081763A"/>
    <w:rsid w:val="00817BB0"/>
    <w:rsid w:val="00820254"/>
    <w:rsid w:val="008214BE"/>
    <w:rsid w:val="00822720"/>
    <w:rsid w:val="00822A6F"/>
    <w:rsid w:val="00823DB6"/>
    <w:rsid w:val="0082562F"/>
    <w:rsid w:val="00825C9A"/>
    <w:rsid w:val="00826326"/>
    <w:rsid w:val="008264C5"/>
    <w:rsid w:val="008275F8"/>
    <w:rsid w:val="008276F2"/>
    <w:rsid w:val="008302EB"/>
    <w:rsid w:val="00830334"/>
    <w:rsid w:val="008303E6"/>
    <w:rsid w:val="008317FA"/>
    <w:rsid w:val="00831DA0"/>
    <w:rsid w:val="00833506"/>
    <w:rsid w:val="00833BE4"/>
    <w:rsid w:val="00834B51"/>
    <w:rsid w:val="008364AB"/>
    <w:rsid w:val="00836656"/>
    <w:rsid w:val="008378F4"/>
    <w:rsid w:val="00837E69"/>
    <w:rsid w:val="00837EB9"/>
    <w:rsid w:val="00841569"/>
    <w:rsid w:val="0084238D"/>
    <w:rsid w:val="008444DB"/>
    <w:rsid w:val="008467D6"/>
    <w:rsid w:val="00847501"/>
    <w:rsid w:val="0084776D"/>
    <w:rsid w:val="0085127E"/>
    <w:rsid w:val="008524EB"/>
    <w:rsid w:val="0085364F"/>
    <w:rsid w:val="008536EF"/>
    <w:rsid w:val="00855FE8"/>
    <w:rsid w:val="00856075"/>
    <w:rsid w:val="0085629A"/>
    <w:rsid w:val="008564A9"/>
    <w:rsid w:val="00856D5E"/>
    <w:rsid w:val="008577E8"/>
    <w:rsid w:val="00857A10"/>
    <w:rsid w:val="00861234"/>
    <w:rsid w:val="00864D0E"/>
    <w:rsid w:val="0086562E"/>
    <w:rsid w:val="00866BE6"/>
    <w:rsid w:val="00867498"/>
    <w:rsid w:val="00867E4C"/>
    <w:rsid w:val="008714B3"/>
    <w:rsid w:val="00871758"/>
    <w:rsid w:val="00871F60"/>
    <w:rsid w:val="00874A52"/>
    <w:rsid w:val="0087687D"/>
    <w:rsid w:val="00877AA6"/>
    <w:rsid w:val="00880390"/>
    <w:rsid w:val="008810E4"/>
    <w:rsid w:val="008816C2"/>
    <w:rsid w:val="00881CAE"/>
    <w:rsid w:val="00882DA3"/>
    <w:rsid w:val="00883026"/>
    <w:rsid w:val="0088361B"/>
    <w:rsid w:val="008843C4"/>
    <w:rsid w:val="00884D2B"/>
    <w:rsid w:val="00885D9B"/>
    <w:rsid w:val="008860EF"/>
    <w:rsid w:val="0089030E"/>
    <w:rsid w:val="00890D82"/>
    <w:rsid w:val="008919B7"/>
    <w:rsid w:val="00891F87"/>
    <w:rsid w:val="00892D9E"/>
    <w:rsid w:val="008931B2"/>
    <w:rsid w:val="008932E3"/>
    <w:rsid w:val="00893FFD"/>
    <w:rsid w:val="0089703B"/>
    <w:rsid w:val="008A030F"/>
    <w:rsid w:val="008A0ACF"/>
    <w:rsid w:val="008A1665"/>
    <w:rsid w:val="008A1E9B"/>
    <w:rsid w:val="008A28EC"/>
    <w:rsid w:val="008A4D97"/>
    <w:rsid w:val="008A5B5C"/>
    <w:rsid w:val="008A6198"/>
    <w:rsid w:val="008A7F07"/>
    <w:rsid w:val="008B0E35"/>
    <w:rsid w:val="008B0F49"/>
    <w:rsid w:val="008B0FE2"/>
    <w:rsid w:val="008B23BB"/>
    <w:rsid w:val="008B2BB2"/>
    <w:rsid w:val="008B2C48"/>
    <w:rsid w:val="008B6763"/>
    <w:rsid w:val="008B70FF"/>
    <w:rsid w:val="008B7385"/>
    <w:rsid w:val="008C1C48"/>
    <w:rsid w:val="008C1E23"/>
    <w:rsid w:val="008C2CB5"/>
    <w:rsid w:val="008C3C68"/>
    <w:rsid w:val="008C4F9A"/>
    <w:rsid w:val="008C5969"/>
    <w:rsid w:val="008C5B1E"/>
    <w:rsid w:val="008D00D4"/>
    <w:rsid w:val="008D5B1D"/>
    <w:rsid w:val="008D640D"/>
    <w:rsid w:val="008D7F08"/>
    <w:rsid w:val="008E1620"/>
    <w:rsid w:val="008E2B62"/>
    <w:rsid w:val="008E41B3"/>
    <w:rsid w:val="008E4682"/>
    <w:rsid w:val="008E4973"/>
    <w:rsid w:val="008F1405"/>
    <w:rsid w:val="008F3D44"/>
    <w:rsid w:val="008F653B"/>
    <w:rsid w:val="008F735F"/>
    <w:rsid w:val="009028C5"/>
    <w:rsid w:val="00903CD8"/>
    <w:rsid w:val="0090551A"/>
    <w:rsid w:val="00905C47"/>
    <w:rsid w:val="00906197"/>
    <w:rsid w:val="009076CF"/>
    <w:rsid w:val="00912CC9"/>
    <w:rsid w:val="00913779"/>
    <w:rsid w:val="009144D2"/>
    <w:rsid w:val="00915C34"/>
    <w:rsid w:val="0091617F"/>
    <w:rsid w:val="009165E0"/>
    <w:rsid w:val="00916A81"/>
    <w:rsid w:val="00916C61"/>
    <w:rsid w:val="00916D11"/>
    <w:rsid w:val="00916F15"/>
    <w:rsid w:val="0092097B"/>
    <w:rsid w:val="0092244E"/>
    <w:rsid w:val="00922B39"/>
    <w:rsid w:val="009233A6"/>
    <w:rsid w:val="009238CD"/>
    <w:rsid w:val="00923E3A"/>
    <w:rsid w:val="00923FE5"/>
    <w:rsid w:val="00925548"/>
    <w:rsid w:val="00925D93"/>
    <w:rsid w:val="00926031"/>
    <w:rsid w:val="0092720F"/>
    <w:rsid w:val="00931B3C"/>
    <w:rsid w:val="009320B4"/>
    <w:rsid w:val="00932867"/>
    <w:rsid w:val="009334B2"/>
    <w:rsid w:val="00934199"/>
    <w:rsid w:val="00934B9B"/>
    <w:rsid w:val="00935280"/>
    <w:rsid w:val="0093607C"/>
    <w:rsid w:val="0093783B"/>
    <w:rsid w:val="0094165F"/>
    <w:rsid w:val="009417D2"/>
    <w:rsid w:val="00941AED"/>
    <w:rsid w:val="00941B04"/>
    <w:rsid w:val="00941C83"/>
    <w:rsid w:val="009424EE"/>
    <w:rsid w:val="00944383"/>
    <w:rsid w:val="00944D93"/>
    <w:rsid w:val="00944F25"/>
    <w:rsid w:val="00945166"/>
    <w:rsid w:val="009452E3"/>
    <w:rsid w:val="00945892"/>
    <w:rsid w:val="00947E51"/>
    <w:rsid w:val="00952C00"/>
    <w:rsid w:val="00953AE3"/>
    <w:rsid w:val="0095596E"/>
    <w:rsid w:val="00955FBC"/>
    <w:rsid w:val="00957610"/>
    <w:rsid w:val="009576A6"/>
    <w:rsid w:val="00957A52"/>
    <w:rsid w:val="00957AA3"/>
    <w:rsid w:val="00957CD0"/>
    <w:rsid w:val="00957D05"/>
    <w:rsid w:val="00960062"/>
    <w:rsid w:val="009603A8"/>
    <w:rsid w:val="00961008"/>
    <w:rsid w:val="00961A23"/>
    <w:rsid w:val="00963437"/>
    <w:rsid w:val="00963A21"/>
    <w:rsid w:val="00963B8C"/>
    <w:rsid w:val="00964C09"/>
    <w:rsid w:val="009656B7"/>
    <w:rsid w:val="0096649E"/>
    <w:rsid w:val="00966813"/>
    <w:rsid w:val="009674EE"/>
    <w:rsid w:val="009704E6"/>
    <w:rsid w:val="00970698"/>
    <w:rsid w:val="0097111F"/>
    <w:rsid w:val="00971266"/>
    <w:rsid w:val="009714A0"/>
    <w:rsid w:val="0097232D"/>
    <w:rsid w:val="00972EA6"/>
    <w:rsid w:val="00973437"/>
    <w:rsid w:val="009746CB"/>
    <w:rsid w:val="00974C7C"/>
    <w:rsid w:val="009751AB"/>
    <w:rsid w:val="009754C2"/>
    <w:rsid w:val="00975666"/>
    <w:rsid w:val="00975A55"/>
    <w:rsid w:val="00976050"/>
    <w:rsid w:val="0097642B"/>
    <w:rsid w:val="009764A1"/>
    <w:rsid w:val="00980891"/>
    <w:rsid w:val="00980D73"/>
    <w:rsid w:val="0098106E"/>
    <w:rsid w:val="00981853"/>
    <w:rsid w:val="0098212D"/>
    <w:rsid w:val="00984BC9"/>
    <w:rsid w:val="0098551A"/>
    <w:rsid w:val="009857B8"/>
    <w:rsid w:val="009869A6"/>
    <w:rsid w:val="0099285B"/>
    <w:rsid w:val="0099311A"/>
    <w:rsid w:val="00993AD6"/>
    <w:rsid w:val="009950D8"/>
    <w:rsid w:val="009959CD"/>
    <w:rsid w:val="00997A4F"/>
    <w:rsid w:val="009A10D1"/>
    <w:rsid w:val="009A13B7"/>
    <w:rsid w:val="009A16DB"/>
    <w:rsid w:val="009A1AEF"/>
    <w:rsid w:val="009A21A4"/>
    <w:rsid w:val="009A2CCC"/>
    <w:rsid w:val="009A2E2C"/>
    <w:rsid w:val="009A3E1C"/>
    <w:rsid w:val="009A4924"/>
    <w:rsid w:val="009A4AE1"/>
    <w:rsid w:val="009A4D3E"/>
    <w:rsid w:val="009A5381"/>
    <w:rsid w:val="009A53CA"/>
    <w:rsid w:val="009A585E"/>
    <w:rsid w:val="009A59EF"/>
    <w:rsid w:val="009A5D42"/>
    <w:rsid w:val="009A5E00"/>
    <w:rsid w:val="009A6E99"/>
    <w:rsid w:val="009A711C"/>
    <w:rsid w:val="009A7400"/>
    <w:rsid w:val="009B0108"/>
    <w:rsid w:val="009B0A54"/>
    <w:rsid w:val="009B0F23"/>
    <w:rsid w:val="009B1CD6"/>
    <w:rsid w:val="009B2EE6"/>
    <w:rsid w:val="009B432D"/>
    <w:rsid w:val="009B48B0"/>
    <w:rsid w:val="009B4A9E"/>
    <w:rsid w:val="009B6896"/>
    <w:rsid w:val="009B6B27"/>
    <w:rsid w:val="009B71F6"/>
    <w:rsid w:val="009C1FE8"/>
    <w:rsid w:val="009C2C52"/>
    <w:rsid w:val="009C4623"/>
    <w:rsid w:val="009C4A5B"/>
    <w:rsid w:val="009C6748"/>
    <w:rsid w:val="009C7257"/>
    <w:rsid w:val="009C767A"/>
    <w:rsid w:val="009C770C"/>
    <w:rsid w:val="009C79BE"/>
    <w:rsid w:val="009D00D5"/>
    <w:rsid w:val="009D05CB"/>
    <w:rsid w:val="009D081E"/>
    <w:rsid w:val="009D1E3F"/>
    <w:rsid w:val="009D2435"/>
    <w:rsid w:val="009D2E5F"/>
    <w:rsid w:val="009D3B24"/>
    <w:rsid w:val="009D4014"/>
    <w:rsid w:val="009D53F9"/>
    <w:rsid w:val="009D7E2B"/>
    <w:rsid w:val="009E3033"/>
    <w:rsid w:val="009E33AB"/>
    <w:rsid w:val="009E375C"/>
    <w:rsid w:val="009E3D0D"/>
    <w:rsid w:val="009E3DAE"/>
    <w:rsid w:val="009E40B4"/>
    <w:rsid w:val="009E44B9"/>
    <w:rsid w:val="009E4852"/>
    <w:rsid w:val="009E731A"/>
    <w:rsid w:val="009F02D8"/>
    <w:rsid w:val="009F1624"/>
    <w:rsid w:val="009F35FA"/>
    <w:rsid w:val="009F38D9"/>
    <w:rsid w:val="009F40AE"/>
    <w:rsid w:val="009F458F"/>
    <w:rsid w:val="009F4F90"/>
    <w:rsid w:val="009F5045"/>
    <w:rsid w:val="009F54AE"/>
    <w:rsid w:val="009F66A5"/>
    <w:rsid w:val="009F71CB"/>
    <w:rsid w:val="009F7862"/>
    <w:rsid w:val="00A0022C"/>
    <w:rsid w:val="00A00698"/>
    <w:rsid w:val="00A00919"/>
    <w:rsid w:val="00A03E53"/>
    <w:rsid w:val="00A0459D"/>
    <w:rsid w:val="00A0459F"/>
    <w:rsid w:val="00A05250"/>
    <w:rsid w:val="00A055CC"/>
    <w:rsid w:val="00A063B5"/>
    <w:rsid w:val="00A07D78"/>
    <w:rsid w:val="00A07F6B"/>
    <w:rsid w:val="00A1169B"/>
    <w:rsid w:val="00A1294F"/>
    <w:rsid w:val="00A12AEC"/>
    <w:rsid w:val="00A13086"/>
    <w:rsid w:val="00A134F6"/>
    <w:rsid w:val="00A1492E"/>
    <w:rsid w:val="00A14B50"/>
    <w:rsid w:val="00A14EB5"/>
    <w:rsid w:val="00A15290"/>
    <w:rsid w:val="00A162D5"/>
    <w:rsid w:val="00A177E7"/>
    <w:rsid w:val="00A20271"/>
    <w:rsid w:val="00A20BD2"/>
    <w:rsid w:val="00A210D1"/>
    <w:rsid w:val="00A219AB"/>
    <w:rsid w:val="00A21CEA"/>
    <w:rsid w:val="00A21D49"/>
    <w:rsid w:val="00A21E74"/>
    <w:rsid w:val="00A2261E"/>
    <w:rsid w:val="00A22D07"/>
    <w:rsid w:val="00A261D1"/>
    <w:rsid w:val="00A2642E"/>
    <w:rsid w:val="00A26D4F"/>
    <w:rsid w:val="00A27298"/>
    <w:rsid w:val="00A27AE7"/>
    <w:rsid w:val="00A27E0C"/>
    <w:rsid w:val="00A3028F"/>
    <w:rsid w:val="00A3043C"/>
    <w:rsid w:val="00A305A9"/>
    <w:rsid w:val="00A309BD"/>
    <w:rsid w:val="00A3135F"/>
    <w:rsid w:val="00A31976"/>
    <w:rsid w:val="00A35307"/>
    <w:rsid w:val="00A360C3"/>
    <w:rsid w:val="00A3624C"/>
    <w:rsid w:val="00A36A68"/>
    <w:rsid w:val="00A36F3D"/>
    <w:rsid w:val="00A37296"/>
    <w:rsid w:val="00A37945"/>
    <w:rsid w:val="00A37F32"/>
    <w:rsid w:val="00A40CCD"/>
    <w:rsid w:val="00A40DFB"/>
    <w:rsid w:val="00A4229B"/>
    <w:rsid w:val="00A42906"/>
    <w:rsid w:val="00A435DC"/>
    <w:rsid w:val="00A439AE"/>
    <w:rsid w:val="00A445AF"/>
    <w:rsid w:val="00A44EAE"/>
    <w:rsid w:val="00A45114"/>
    <w:rsid w:val="00A475F0"/>
    <w:rsid w:val="00A47BF7"/>
    <w:rsid w:val="00A514A8"/>
    <w:rsid w:val="00A5283C"/>
    <w:rsid w:val="00A53E70"/>
    <w:rsid w:val="00A54071"/>
    <w:rsid w:val="00A545C3"/>
    <w:rsid w:val="00A551A4"/>
    <w:rsid w:val="00A573DA"/>
    <w:rsid w:val="00A57B90"/>
    <w:rsid w:val="00A60288"/>
    <w:rsid w:val="00A606F7"/>
    <w:rsid w:val="00A609B5"/>
    <w:rsid w:val="00A617BC"/>
    <w:rsid w:val="00A62706"/>
    <w:rsid w:val="00A62D67"/>
    <w:rsid w:val="00A6327D"/>
    <w:rsid w:val="00A635BF"/>
    <w:rsid w:val="00A63731"/>
    <w:rsid w:val="00A641AA"/>
    <w:rsid w:val="00A641ED"/>
    <w:rsid w:val="00A6527A"/>
    <w:rsid w:val="00A6584E"/>
    <w:rsid w:val="00A669BC"/>
    <w:rsid w:val="00A70305"/>
    <w:rsid w:val="00A70B5D"/>
    <w:rsid w:val="00A713C1"/>
    <w:rsid w:val="00A7185C"/>
    <w:rsid w:val="00A71BDD"/>
    <w:rsid w:val="00A72C46"/>
    <w:rsid w:val="00A72DCA"/>
    <w:rsid w:val="00A73A39"/>
    <w:rsid w:val="00A73F6C"/>
    <w:rsid w:val="00A7551C"/>
    <w:rsid w:val="00A75C82"/>
    <w:rsid w:val="00A75D42"/>
    <w:rsid w:val="00A76066"/>
    <w:rsid w:val="00A763E2"/>
    <w:rsid w:val="00A76E76"/>
    <w:rsid w:val="00A8094D"/>
    <w:rsid w:val="00A8124B"/>
    <w:rsid w:val="00A81778"/>
    <w:rsid w:val="00A818E0"/>
    <w:rsid w:val="00A82EDB"/>
    <w:rsid w:val="00A83417"/>
    <w:rsid w:val="00A8429B"/>
    <w:rsid w:val="00A861EC"/>
    <w:rsid w:val="00A86575"/>
    <w:rsid w:val="00A870CF"/>
    <w:rsid w:val="00A90739"/>
    <w:rsid w:val="00A90C5C"/>
    <w:rsid w:val="00A94BA5"/>
    <w:rsid w:val="00A95296"/>
    <w:rsid w:val="00A95796"/>
    <w:rsid w:val="00A96D5F"/>
    <w:rsid w:val="00A979B8"/>
    <w:rsid w:val="00A97F31"/>
    <w:rsid w:val="00AA065D"/>
    <w:rsid w:val="00AA238A"/>
    <w:rsid w:val="00AA35FB"/>
    <w:rsid w:val="00AA5ADD"/>
    <w:rsid w:val="00AA6500"/>
    <w:rsid w:val="00AA6E14"/>
    <w:rsid w:val="00AA7563"/>
    <w:rsid w:val="00AB04A7"/>
    <w:rsid w:val="00AB20BF"/>
    <w:rsid w:val="00AB2492"/>
    <w:rsid w:val="00AB4C8A"/>
    <w:rsid w:val="00AB61B5"/>
    <w:rsid w:val="00AB6822"/>
    <w:rsid w:val="00AB6B67"/>
    <w:rsid w:val="00AB7C22"/>
    <w:rsid w:val="00AC0B1D"/>
    <w:rsid w:val="00AC1E17"/>
    <w:rsid w:val="00AC1F7C"/>
    <w:rsid w:val="00AC219E"/>
    <w:rsid w:val="00AC35BB"/>
    <w:rsid w:val="00AC3D9C"/>
    <w:rsid w:val="00AC58AC"/>
    <w:rsid w:val="00AC72F6"/>
    <w:rsid w:val="00AD0029"/>
    <w:rsid w:val="00AD057A"/>
    <w:rsid w:val="00AD11C9"/>
    <w:rsid w:val="00AD2D97"/>
    <w:rsid w:val="00AD341A"/>
    <w:rsid w:val="00AD4927"/>
    <w:rsid w:val="00AD513F"/>
    <w:rsid w:val="00AD6A28"/>
    <w:rsid w:val="00AD7408"/>
    <w:rsid w:val="00AD7C64"/>
    <w:rsid w:val="00AE053E"/>
    <w:rsid w:val="00AE0CB6"/>
    <w:rsid w:val="00AE1961"/>
    <w:rsid w:val="00AE1BC0"/>
    <w:rsid w:val="00AE1E13"/>
    <w:rsid w:val="00AE2725"/>
    <w:rsid w:val="00AE2915"/>
    <w:rsid w:val="00AE3968"/>
    <w:rsid w:val="00AE45F8"/>
    <w:rsid w:val="00AE4D81"/>
    <w:rsid w:val="00AE65C8"/>
    <w:rsid w:val="00AE6FD0"/>
    <w:rsid w:val="00AE7B67"/>
    <w:rsid w:val="00AF0088"/>
    <w:rsid w:val="00AF0119"/>
    <w:rsid w:val="00AF034B"/>
    <w:rsid w:val="00AF0546"/>
    <w:rsid w:val="00AF085C"/>
    <w:rsid w:val="00AF18BC"/>
    <w:rsid w:val="00AF1A32"/>
    <w:rsid w:val="00AF238E"/>
    <w:rsid w:val="00AF2705"/>
    <w:rsid w:val="00AF38C9"/>
    <w:rsid w:val="00AF3C7A"/>
    <w:rsid w:val="00AF7DBC"/>
    <w:rsid w:val="00B0038E"/>
    <w:rsid w:val="00B0039A"/>
    <w:rsid w:val="00B01A08"/>
    <w:rsid w:val="00B02A9D"/>
    <w:rsid w:val="00B046EC"/>
    <w:rsid w:val="00B05959"/>
    <w:rsid w:val="00B06285"/>
    <w:rsid w:val="00B0647A"/>
    <w:rsid w:val="00B105E9"/>
    <w:rsid w:val="00B106BC"/>
    <w:rsid w:val="00B10760"/>
    <w:rsid w:val="00B10EF2"/>
    <w:rsid w:val="00B11539"/>
    <w:rsid w:val="00B1175B"/>
    <w:rsid w:val="00B11A34"/>
    <w:rsid w:val="00B11C55"/>
    <w:rsid w:val="00B12A36"/>
    <w:rsid w:val="00B13843"/>
    <w:rsid w:val="00B13F61"/>
    <w:rsid w:val="00B14015"/>
    <w:rsid w:val="00B142D0"/>
    <w:rsid w:val="00B14346"/>
    <w:rsid w:val="00B14609"/>
    <w:rsid w:val="00B155BD"/>
    <w:rsid w:val="00B15C97"/>
    <w:rsid w:val="00B167C8"/>
    <w:rsid w:val="00B1683E"/>
    <w:rsid w:val="00B2034C"/>
    <w:rsid w:val="00B20FAE"/>
    <w:rsid w:val="00B222C2"/>
    <w:rsid w:val="00B2274B"/>
    <w:rsid w:val="00B24371"/>
    <w:rsid w:val="00B24FA3"/>
    <w:rsid w:val="00B26A8E"/>
    <w:rsid w:val="00B309EC"/>
    <w:rsid w:val="00B30BCC"/>
    <w:rsid w:val="00B319E3"/>
    <w:rsid w:val="00B32058"/>
    <w:rsid w:val="00B3210B"/>
    <w:rsid w:val="00B33C5F"/>
    <w:rsid w:val="00B3439E"/>
    <w:rsid w:val="00B343B4"/>
    <w:rsid w:val="00B348C2"/>
    <w:rsid w:val="00B34E3A"/>
    <w:rsid w:val="00B365E6"/>
    <w:rsid w:val="00B36B4D"/>
    <w:rsid w:val="00B37080"/>
    <w:rsid w:val="00B40A7C"/>
    <w:rsid w:val="00B42E5F"/>
    <w:rsid w:val="00B43BB9"/>
    <w:rsid w:val="00B4433A"/>
    <w:rsid w:val="00B45090"/>
    <w:rsid w:val="00B45935"/>
    <w:rsid w:val="00B45AC6"/>
    <w:rsid w:val="00B46792"/>
    <w:rsid w:val="00B46819"/>
    <w:rsid w:val="00B500D1"/>
    <w:rsid w:val="00B52A80"/>
    <w:rsid w:val="00B53C1A"/>
    <w:rsid w:val="00B53EB2"/>
    <w:rsid w:val="00B54233"/>
    <w:rsid w:val="00B55DC9"/>
    <w:rsid w:val="00B56633"/>
    <w:rsid w:val="00B57401"/>
    <w:rsid w:val="00B601F4"/>
    <w:rsid w:val="00B61ED2"/>
    <w:rsid w:val="00B6220C"/>
    <w:rsid w:val="00B63790"/>
    <w:rsid w:val="00B64B96"/>
    <w:rsid w:val="00B65455"/>
    <w:rsid w:val="00B705EF"/>
    <w:rsid w:val="00B70A3A"/>
    <w:rsid w:val="00B7119D"/>
    <w:rsid w:val="00B734F0"/>
    <w:rsid w:val="00B73562"/>
    <w:rsid w:val="00B73F5D"/>
    <w:rsid w:val="00B750F7"/>
    <w:rsid w:val="00B75357"/>
    <w:rsid w:val="00B754D2"/>
    <w:rsid w:val="00B7590C"/>
    <w:rsid w:val="00B775B2"/>
    <w:rsid w:val="00B776FF"/>
    <w:rsid w:val="00B8094C"/>
    <w:rsid w:val="00B8191E"/>
    <w:rsid w:val="00B81D01"/>
    <w:rsid w:val="00B82BEB"/>
    <w:rsid w:val="00B83AED"/>
    <w:rsid w:val="00B84B7E"/>
    <w:rsid w:val="00B85798"/>
    <w:rsid w:val="00B858D9"/>
    <w:rsid w:val="00B85C9C"/>
    <w:rsid w:val="00B86393"/>
    <w:rsid w:val="00B875F3"/>
    <w:rsid w:val="00B877B9"/>
    <w:rsid w:val="00B9198E"/>
    <w:rsid w:val="00B920B8"/>
    <w:rsid w:val="00B92E64"/>
    <w:rsid w:val="00B9323D"/>
    <w:rsid w:val="00B9354B"/>
    <w:rsid w:val="00B94181"/>
    <w:rsid w:val="00B9467F"/>
    <w:rsid w:val="00B94D5B"/>
    <w:rsid w:val="00B95D4E"/>
    <w:rsid w:val="00B96210"/>
    <w:rsid w:val="00B9668D"/>
    <w:rsid w:val="00B972AF"/>
    <w:rsid w:val="00BA041A"/>
    <w:rsid w:val="00BA0AC8"/>
    <w:rsid w:val="00BA0FB6"/>
    <w:rsid w:val="00BA13D5"/>
    <w:rsid w:val="00BA19A1"/>
    <w:rsid w:val="00BA19A9"/>
    <w:rsid w:val="00BA1B38"/>
    <w:rsid w:val="00BA274F"/>
    <w:rsid w:val="00BA2E1A"/>
    <w:rsid w:val="00BA2F9D"/>
    <w:rsid w:val="00BA38DD"/>
    <w:rsid w:val="00BA439D"/>
    <w:rsid w:val="00BA4BA1"/>
    <w:rsid w:val="00BA77BD"/>
    <w:rsid w:val="00BA782F"/>
    <w:rsid w:val="00BB2A3E"/>
    <w:rsid w:val="00BB3865"/>
    <w:rsid w:val="00BB48FE"/>
    <w:rsid w:val="00BB49A7"/>
    <w:rsid w:val="00BB4AE5"/>
    <w:rsid w:val="00BB5CBE"/>
    <w:rsid w:val="00BB647F"/>
    <w:rsid w:val="00BB67C5"/>
    <w:rsid w:val="00BB6C94"/>
    <w:rsid w:val="00BB70AC"/>
    <w:rsid w:val="00BB7DA9"/>
    <w:rsid w:val="00BC04E1"/>
    <w:rsid w:val="00BC09C9"/>
    <w:rsid w:val="00BC335E"/>
    <w:rsid w:val="00BC3B3C"/>
    <w:rsid w:val="00BC4BD0"/>
    <w:rsid w:val="00BC54C2"/>
    <w:rsid w:val="00BC54C5"/>
    <w:rsid w:val="00BC6B80"/>
    <w:rsid w:val="00BC7272"/>
    <w:rsid w:val="00BC7C43"/>
    <w:rsid w:val="00BD000D"/>
    <w:rsid w:val="00BD01E6"/>
    <w:rsid w:val="00BD14E7"/>
    <w:rsid w:val="00BD245A"/>
    <w:rsid w:val="00BD3702"/>
    <w:rsid w:val="00BD3751"/>
    <w:rsid w:val="00BD5363"/>
    <w:rsid w:val="00BD5571"/>
    <w:rsid w:val="00BD5B3A"/>
    <w:rsid w:val="00BD6206"/>
    <w:rsid w:val="00BD62AD"/>
    <w:rsid w:val="00BD67BA"/>
    <w:rsid w:val="00BD7D7A"/>
    <w:rsid w:val="00BE0349"/>
    <w:rsid w:val="00BE06C5"/>
    <w:rsid w:val="00BE19A1"/>
    <w:rsid w:val="00BE1C44"/>
    <w:rsid w:val="00BE2002"/>
    <w:rsid w:val="00BE2A05"/>
    <w:rsid w:val="00BE2D29"/>
    <w:rsid w:val="00BE37B4"/>
    <w:rsid w:val="00BE3D19"/>
    <w:rsid w:val="00BE3DFA"/>
    <w:rsid w:val="00BE40C2"/>
    <w:rsid w:val="00BE4ACE"/>
    <w:rsid w:val="00BE4B1C"/>
    <w:rsid w:val="00BE5BE3"/>
    <w:rsid w:val="00BE7112"/>
    <w:rsid w:val="00BE733D"/>
    <w:rsid w:val="00BF01EE"/>
    <w:rsid w:val="00BF1804"/>
    <w:rsid w:val="00BF1814"/>
    <w:rsid w:val="00BF1A5D"/>
    <w:rsid w:val="00BF3382"/>
    <w:rsid w:val="00BF3929"/>
    <w:rsid w:val="00BF3C40"/>
    <w:rsid w:val="00BF4E53"/>
    <w:rsid w:val="00BF598D"/>
    <w:rsid w:val="00BF6E0A"/>
    <w:rsid w:val="00BF7C8C"/>
    <w:rsid w:val="00C007A7"/>
    <w:rsid w:val="00C025A6"/>
    <w:rsid w:val="00C02C9D"/>
    <w:rsid w:val="00C03306"/>
    <w:rsid w:val="00C046B4"/>
    <w:rsid w:val="00C07726"/>
    <w:rsid w:val="00C07FD7"/>
    <w:rsid w:val="00C106B0"/>
    <w:rsid w:val="00C10A0D"/>
    <w:rsid w:val="00C11139"/>
    <w:rsid w:val="00C1369D"/>
    <w:rsid w:val="00C142DD"/>
    <w:rsid w:val="00C15970"/>
    <w:rsid w:val="00C161C0"/>
    <w:rsid w:val="00C161C3"/>
    <w:rsid w:val="00C1627F"/>
    <w:rsid w:val="00C1714A"/>
    <w:rsid w:val="00C17386"/>
    <w:rsid w:val="00C17FC7"/>
    <w:rsid w:val="00C2138D"/>
    <w:rsid w:val="00C22012"/>
    <w:rsid w:val="00C24CD1"/>
    <w:rsid w:val="00C2531E"/>
    <w:rsid w:val="00C25E50"/>
    <w:rsid w:val="00C26AA1"/>
    <w:rsid w:val="00C276D4"/>
    <w:rsid w:val="00C278C6"/>
    <w:rsid w:val="00C31719"/>
    <w:rsid w:val="00C3528E"/>
    <w:rsid w:val="00C35515"/>
    <w:rsid w:val="00C36530"/>
    <w:rsid w:val="00C401E6"/>
    <w:rsid w:val="00C40D84"/>
    <w:rsid w:val="00C411E4"/>
    <w:rsid w:val="00C41281"/>
    <w:rsid w:val="00C413BB"/>
    <w:rsid w:val="00C4169E"/>
    <w:rsid w:val="00C42681"/>
    <w:rsid w:val="00C44EAC"/>
    <w:rsid w:val="00C459B3"/>
    <w:rsid w:val="00C45C04"/>
    <w:rsid w:val="00C4670E"/>
    <w:rsid w:val="00C5010E"/>
    <w:rsid w:val="00C503E7"/>
    <w:rsid w:val="00C50901"/>
    <w:rsid w:val="00C5179A"/>
    <w:rsid w:val="00C51BB6"/>
    <w:rsid w:val="00C51C01"/>
    <w:rsid w:val="00C525E7"/>
    <w:rsid w:val="00C539B6"/>
    <w:rsid w:val="00C53C21"/>
    <w:rsid w:val="00C53FC2"/>
    <w:rsid w:val="00C545A7"/>
    <w:rsid w:val="00C550A0"/>
    <w:rsid w:val="00C551E6"/>
    <w:rsid w:val="00C55ED1"/>
    <w:rsid w:val="00C561EB"/>
    <w:rsid w:val="00C56227"/>
    <w:rsid w:val="00C568DC"/>
    <w:rsid w:val="00C607EB"/>
    <w:rsid w:val="00C60E56"/>
    <w:rsid w:val="00C61731"/>
    <w:rsid w:val="00C624EB"/>
    <w:rsid w:val="00C62647"/>
    <w:rsid w:val="00C62AEF"/>
    <w:rsid w:val="00C63426"/>
    <w:rsid w:val="00C6398E"/>
    <w:rsid w:val="00C644B2"/>
    <w:rsid w:val="00C64F50"/>
    <w:rsid w:val="00C6532D"/>
    <w:rsid w:val="00C65332"/>
    <w:rsid w:val="00C65552"/>
    <w:rsid w:val="00C6591F"/>
    <w:rsid w:val="00C661FD"/>
    <w:rsid w:val="00C66670"/>
    <w:rsid w:val="00C6703E"/>
    <w:rsid w:val="00C67716"/>
    <w:rsid w:val="00C701B4"/>
    <w:rsid w:val="00C70A34"/>
    <w:rsid w:val="00C711BB"/>
    <w:rsid w:val="00C71BD2"/>
    <w:rsid w:val="00C7227E"/>
    <w:rsid w:val="00C7235E"/>
    <w:rsid w:val="00C72A7F"/>
    <w:rsid w:val="00C733C2"/>
    <w:rsid w:val="00C747ED"/>
    <w:rsid w:val="00C74BB7"/>
    <w:rsid w:val="00C7561D"/>
    <w:rsid w:val="00C762EB"/>
    <w:rsid w:val="00C76AE9"/>
    <w:rsid w:val="00C76B5C"/>
    <w:rsid w:val="00C773EE"/>
    <w:rsid w:val="00C77BB2"/>
    <w:rsid w:val="00C77D5E"/>
    <w:rsid w:val="00C8077F"/>
    <w:rsid w:val="00C81138"/>
    <w:rsid w:val="00C82D29"/>
    <w:rsid w:val="00C830DC"/>
    <w:rsid w:val="00C836F3"/>
    <w:rsid w:val="00C83C5E"/>
    <w:rsid w:val="00C84292"/>
    <w:rsid w:val="00C8547A"/>
    <w:rsid w:val="00C85B2B"/>
    <w:rsid w:val="00C87075"/>
    <w:rsid w:val="00C87D09"/>
    <w:rsid w:val="00C904CF"/>
    <w:rsid w:val="00C91A72"/>
    <w:rsid w:val="00C9251B"/>
    <w:rsid w:val="00C92F04"/>
    <w:rsid w:val="00C93A2E"/>
    <w:rsid w:val="00C93B49"/>
    <w:rsid w:val="00C94177"/>
    <w:rsid w:val="00C94358"/>
    <w:rsid w:val="00C94E39"/>
    <w:rsid w:val="00C95189"/>
    <w:rsid w:val="00C95839"/>
    <w:rsid w:val="00C9661E"/>
    <w:rsid w:val="00C97182"/>
    <w:rsid w:val="00CA02A4"/>
    <w:rsid w:val="00CA2AAC"/>
    <w:rsid w:val="00CA2D5B"/>
    <w:rsid w:val="00CA2FA3"/>
    <w:rsid w:val="00CA33CA"/>
    <w:rsid w:val="00CA4B9C"/>
    <w:rsid w:val="00CA5301"/>
    <w:rsid w:val="00CA5A35"/>
    <w:rsid w:val="00CA7423"/>
    <w:rsid w:val="00CB0172"/>
    <w:rsid w:val="00CB11D9"/>
    <w:rsid w:val="00CB1ADB"/>
    <w:rsid w:val="00CB1DB9"/>
    <w:rsid w:val="00CB22F3"/>
    <w:rsid w:val="00CB3883"/>
    <w:rsid w:val="00CB4A55"/>
    <w:rsid w:val="00CB5067"/>
    <w:rsid w:val="00CB5208"/>
    <w:rsid w:val="00CB6B49"/>
    <w:rsid w:val="00CB6E99"/>
    <w:rsid w:val="00CB6FE4"/>
    <w:rsid w:val="00CB7F19"/>
    <w:rsid w:val="00CC0C48"/>
    <w:rsid w:val="00CC1129"/>
    <w:rsid w:val="00CC174D"/>
    <w:rsid w:val="00CC3533"/>
    <w:rsid w:val="00CC46B9"/>
    <w:rsid w:val="00CC54F6"/>
    <w:rsid w:val="00CC57CE"/>
    <w:rsid w:val="00CC68A2"/>
    <w:rsid w:val="00CC7911"/>
    <w:rsid w:val="00CC7BD5"/>
    <w:rsid w:val="00CD0C64"/>
    <w:rsid w:val="00CD0CEC"/>
    <w:rsid w:val="00CD2A92"/>
    <w:rsid w:val="00CD2C34"/>
    <w:rsid w:val="00CD3AEC"/>
    <w:rsid w:val="00CD3F3D"/>
    <w:rsid w:val="00CD3FBA"/>
    <w:rsid w:val="00CD449B"/>
    <w:rsid w:val="00CD4EE1"/>
    <w:rsid w:val="00CD5DBF"/>
    <w:rsid w:val="00CD5EA8"/>
    <w:rsid w:val="00CD6C86"/>
    <w:rsid w:val="00CD6EDA"/>
    <w:rsid w:val="00CD77C1"/>
    <w:rsid w:val="00CE0303"/>
    <w:rsid w:val="00CE09E3"/>
    <w:rsid w:val="00CE141D"/>
    <w:rsid w:val="00CE18CB"/>
    <w:rsid w:val="00CE1C0C"/>
    <w:rsid w:val="00CE2E35"/>
    <w:rsid w:val="00CE2E55"/>
    <w:rsid w:val="00CE32C2"/>
    <w:rsid w:val="00CE34D3"/>
    <w:rsid w:val="00CE3C91"/>
    <w:rsid w:val="00CE3EC1"/>
    <w:rsid w:val="00CE40D1"/>
    <w:rsid w:val="00CE55B6"/>
    <w:rsid w:val="00CE57A2"/>
    <w:rsid w:val="00CE5932"/>
    <w:rsid w:val="00CE6C31"/>
    <w:rsid w:val="00CE6C84"/>
    <w:rsid w:val="00CE730D"/>
    <w:rsid w:val="00CE7F97"/>
    <w:rsid w:val="00CF1510"/>
    <w:rsid w:val="00CF2465"/>
    <w:rsid w:val="00CF2BF3"/>
    <w:rsid w:val="00CF33EA"/>
    <w:rsid w:val="00CF3785"/>
    <w:rsid w:val="00CF506C"/>
    <w:rsid w:val="00CF514E"/>
    <w:rsid w:val="00CF5168"/>
    <w:rsid w:val="00CF5B6B"/>
    <w:rsid w:val="00CF64B9"/>
    <w:rsid w:val="00CF6B88"/>
    <w:rsid w:val="00CF6D77"/>
    <w:rsid w:val="00CF752F"/>
    <w:rsid w:val="00CF7CF8"/>
    <w:rsid w:val="00D00853"/>
    <w:rsid w:val="00D00EA8"/>
    <w:rsid w:val="00D040F4"/>
    <w:rsid w:val="00D0587D"/>
    <w:rsid w:val="00D06068"/>
    <w:rsid w:val="00D06A54"/>
    <w:rsid w:val="00D12DFC"/>
    <w:rsid w:val="00D12E97"/>
    <w:rsid w:val="00D13851"/>
    <w:rsid w:val="00D13C18"/>
    <w:rsid w:val="00D13D36"/>
    <w:rsid w:val="00D146DB"/>
    <w:rsid w:val="00D14934"/>
    <w:rsid w:val="00D15224"/>
    <w:rsid w:val="00D15642"/>
    <w:rsid w:val="00D16659"/>
    <w:rsid w:val="00D16E69"/>
    <w:rsid w:val="00D20548"/>
    <w:rsid w:val="00D20DDD"/>
    <w:rsid w:val="00D219E9"/>
    <w:rsid w:val="00D21EC5"/>
    <w:rsid w:val="00D2233D"/>
    <w:rsid w:val="00D22655"/>
    <w:rsid w:val="00D229E0"/>
    <w:rsid w:val="00D2367E"/>
    <w:rsid w:val="00D24097"/>
    <w:rsid w:val="00D24CCF"/>
    <w:rsid w:val="00D279BB"/>
    <w:rsid w:val="00D27E46"/>
    <w:rsid w:val="00D306FE"/>
    <w:rsid w:val="00D312B2"/>
    <w:rsid w:val="00D314C4"/>
    <w:rsid w:val="00D317D3"/>
    <w:rsid w:val="00D31A85"/>
    <w:rsid w:val="00D31B9B"/>
    <w:rsid w:val="00D32082"/>
    <w:rsid w:val="00D32179"/>
    <w:rsid w:val="00D32C1E"/>
    <w:rsid w:val="00D359E8"/>
    <w:rsid w:val="00D3719C"/>
    <w:rsid w:val="00D3782E"/>
    <w:rsid w:val="00D414D9"/>
    <w:rsid w:val="00D41D7E"/>
    <w:rsid w:val="00D43560"/>
    <w:rsid w:val="00D43AB1"/>
    <w:rsid w:val="00D44975"/>
    <w:rsid w:val="00D450A3"/>
    <w:rsid w:val="00D457B9"/>
    <w:rsid w:val="00D45D59"/>
    <w:rsid w:val="00D45DEF"/>
    <w:rsid w:val="00D45FFE"/>
    <w:rsid w:val="00D46207"/>
    <w:rsid w:val="00D503F2"/>
    <w:rsid w:val="00D52807"/>
    <w:rsid w:val="00D531D5"/>
    <w:rsid w:val="00D53B80"/>
    <w:rsid w:val="00D53FDB"/>
    <w:rsid w:val="00D54D97"/>
    <w:rsid w:val="00D55D6B"/>
    <w:rsid w:val="00D56F9A"/>
    <w:rsid w:val="00D57CEE"/>
    <w:rsid w:val="00D608B3"/>
    <w:rsid w:val="00D61896"/>
    <w:rsid w:val="00D6206F"/>
    <w:rsid w:val="00D634CF"/>
    <w:rsid w:val="00D6354D"/>
    <w:rsid w:val="00D63987"/>
    <w:rsid w:val="00D63BE7"/>
    <w:rsid w:val="00D65767"/>
    <w:rsid w:val="00D666E5"/>
    <w:rsid w:val="00D667B1"/>
    <w:rsid w:val="00D67095"/>
    <w:rsid w:val="00D67DAC"/>
    <w:rsid w:val="00D67F5B"/>
    <w:rsid w:val="00D70117"/>
    <w:rsid w:val="00D702F2"/>
    <w:rsid w:val="00D70840"/>
    <w:rsid w:val="00D708A2"/>
    <w:rsid w:val="00D716F4"/>
    <w:rsid w:val="00D71C00"/>
    <w:rsid w:val="00D72A95"/>
    <w:rsid w:val="00D72FAE"/>
    <w:rsid w:val="00D733D4"/>
    <w:rsid w:val="00D73FE1"/>
    <w:rsid w:val="00D753CC"/>
    <w:rsid w:val="00D76AFA"/>
    <w:rsid w:val="00D77A02"/>
    <w:rsid w:val="00D827C3"/>
    <w:rsid w:val="00D83796"/>
    <w:rsid w:val="00D84D6B"/>
    <w:rsid w:val="00D86699"/>
    <w:rsid w:val="00D869F6"/>
    <w:rsid w:val="00D9214E"/>
    <w:rsid w:val="00D9298A"/>
    <w:rsid w:val="00D93543"/>
    <w:rsid w:val="00D93CF2"/>
    <w:rsid w:val="00D9467F"/>
    <w:rsid w:val="00D94D21"/>
    <w:rsid w:val="00D95568"/>
    <w:rsid w:val="00D95BFC"/>
    <w:rsid w:val="00D96211"/>
    <w:rsid w:val="00D965AA"/>
    <w:rsid w:val="00D978F8"/>
    <w:rsid w:val="00D97BF1"/>
    <w:rsid w:val="00DA16E3"/>
    <w:rsid w:val="00DA1EB4"/>
    <w:rsid w:val="00DA2538"/>
    <w:rsid w:val="00DA29CF"/>
    <w:rsid w:val="00DA36CD"/>
    <w:rsid w:val="00DA3831"/>
    <w:rsid w:val="00DA3BDF"/>
    <w:rsid w:val="00DA5306"/>
    <w:rsid w:val="00DA6F87"/>
    <w:rsid w:val="00DA7091"/>
    <w:rsid w:val="00DA719B"/>
    <w:rsid w:val="00DB0241"/>
    <w:rsid w:val="00DB047C"/>
    <w:rsid w:val="00DB1C2C"/>
    <w:rsid w:val="00DB2568"/>
    <w:rsid w:val="00DB2BD9"/>
    <w:rsid w:val="00DB3C03"/>
    <w:rsid w:val="00DB41DE"/>
    <w:rsid w:val="00DB6FD4"/>
    <w:rsid w:val="00DC0495"/>
    <w:rsid w:val="00DC0639"/>
    <w:rsid w:val="00DC0A40"/>
    <w:rsid w:val="00DC13B9"/>
    <w:rsid w:val="00DC1EC0"/>
    <w:rsid w:val="00DC1F76"/>
    <w:rsid w:val="00DC23E4"/>
    <w:rsid w:val="00DC2C05"/>
    <w:rsid w:val="00DC3340"/>
    <w:rsid w:val="00DC4546"/>
    <w:rsid w:val="00DC4E48"/>
    <w:rsid w:val="00DC518B"/>
    <w:rsid w:val="00DC537D"/>
    <w:rsid w:val="00DC5A6E"/>
    <w:rsid w:val="00DC697C"/>
    <w:rsid w:val="00DC6FAB"/>
    <w:rsid w:val="00DC744A"/>
    <w:rsid w:val="00DC782E"/>
    <w:rsid w:val="00DD02F8"/>
    <w:rsid w:val="00DD13F2"/>
    <w:rsid w:val="00DD1DD4"/>
    <w:rsid w:val="00DD214F"/>
    <w:rsid w:val="00DD234A"/>
    <w:rsid w:val="00DD3B0A"/>
    <w:rsid w:val="00DD4453"/>
    <w:rsid w:val="00DD52D1"/>
    <w:rsid w:val="00DD559A"/>
    <w:rsid w:val="00DD6728"/>
    <w:rsid w:val="00DD73E6"/>
    <w:rsid w:val="00DD76D5"/>
    <w:rsid w:val="00DD7B0E"/>
    <w:rsid w:val="00DE26A0"/>
    <w:rsid w:val="00DE516E"/>
    <w:rsid w:val="00DE517D"/>
    <w:rsid w:val="00DE6AC0"/>
    <w:rsid w:val="00DE6B5E"/>
    <w:rsid w:val="00DE6F32"/>
    <w:rsid w:val="00DF0BC1"/>
    <w:rsid w:val="00DF2306"/>
    <w:rsid w:val="00DF31D0"/>
    <w:rsid w:val="00DF51D0"/>
    <w:rsid w:val="00DF53BF"/>
    <w:rsid w:val="00DF5654"/>
    <w:rsid w:val="00DF638E"/>
    <w:rsid w:val="00DF6CFF"/>
    <w:rsid w:val="00E0043E"/>
    <w:rsid w:val="00E01C0F"/>
    <w:rsid w:val="00E023EE"/>
    <w:rsid w:val="00E02817"/>
    <w:rsid w:val="00E02C33"/>
    <w:rsid w:val="00E03754"/>
    <w:rsid w:val="00E04C00"/>
    <w:rsid w:val="00E1011F"/>
    <w:rsid w:val="00E102F7"/>
    <w:rsid w:val="00E113A6"/>
    <w:rsid w:val="00E11764"/>
    <w:rsid w:val="00E11E2D"/>
    <w:rsid w:val="00E124CA"/>
    <w:rsid w:val="00E133C7"/>
    <w:rsid w:val="00E145A3"/>
    <w:rsid w:val="00E14D04"/>
    <w:rsid w:val="00E15739"/>
    <w:rsid w:val="00E15B75"/>
    <w:rsid w:val="00E15F1B"/>
    <w:rsid w:val="00E20576"/>
    <w:rsid w:val="00E2424E"/>
    <w:rsid w:val="00E24B61"/>
    <w:rsid w:val="00E25D6F"/>
    <w:rsid w:val="00E25F5A"/>
    <w:rsid w:val="00E2694A"/>
    <w:rsid w:val="00E26FFB"/>
    <w:rsid w:val="00E2767D"/>
    <w:rsid w:val="00E278E1"/>
    <w:rsid w:val="00E27A8F"/>
    <w:rsid w:val="00E30B59"/>
    <w:rsid w:val="00E3144C"/>
    <w:rsid w:val="00E328BC"/>
    <w:rsid w:val="00E330CB"/>
    <w:rsid w:val="00E33B24"/>
    <w:rsid w:val="00E33C4A"/>
    <w:rsid w:val="00E351DA"/>
    <w:rsid w:val="00E3523C"/>
    <w:rsid w:val="00E35768"/>
    <w:rsid w:val="00E36201"/>
    <w:rsid w:val="00E400D8"/>
    <w:rsid w:val="00E4029F"/>
    <w:rsid w:val="00E405E7"/>
    <w:rsid w:val="00E41A31"/>
    <w:rsid w:val="00E41AB7"/>
    <w:rsid w:val="00E42306"/>
    <w:rsid w:val="00E43076"/>
    <w:rsid w:val="00E46573"/>
    <w:rsid w:val="00E47094"/>
    <w:rsid w:val="00E47760"/>
    <w:rsid w:val="00E52221"/>
    <w:rsid w:val="00E53084"/>
    <w:rsid w:val="00E56435"/>
    <w:rsid w:val="00E56721"/>
    <w:rsid w:val="00E5700D"/>
    <w:rsid w:val="00E613E1"/>
    <w:rsid w:val="00E61696"/>
    <w:rsid w:val="00E61993"/>
    <w:rsid w:val="00E61AA9"/>
    <w:rsid w:val="00E61FE5"/>
    <w:rsid w:val="00E62933"/>
    <w:rsid w:val="00E6325E"/>
    <w:rsid w:val="00E6413F"/>
    <w:rsid w:val="00E64375"/>
    <w:rsid w:val="00E65283"/>
    <w:rsid w:val="00E65571"/>
    <w:rsid w:val="00E66E47"/>
    <w:rsid w:val="00E66FB3"/>
    <w:rsid w:val="00E707D0"/>
    <w:rsid w:val="00E73DD1"/>
    <w:rsid w:val="00E74C1B"/>
    <w:rsid w:val="00E762CC"/>
    <w:rsid w:val="00E76CC6"/>
    <w:rsid w:val="00E77C26"/>
    <w:rsid w:val="00E80E9A"/>
    <w:rsid w:val="00E81D0D"/>
    <w:rsid w:val="00E85B14"/>
    <w:rsid w:val="00E86225"/>
    <w:rsid w:val="00E90D64"/>
    <w:rsid w:val="00E918FF"/>
    <w:rsid w:val="00E91B6C"/>
    <w:rsid w:val="00E92400"/>
    <w:rsid w:val="00E93772"/>
    <w:rsid w:val="00E94839"/>
    <w:rsid w:val="00E95200"/>
    <w:rsid w:val="00E96B78"/>
    <w:rsid w:val="00E96C06"/>
    <w:rsid w:val="00E9798C"/>
    <w:rsid w:val="00EA1084"/>
    <w:rsid w:val="00EA1595"/>
    <w:rsid w:val="00EA1623"/>
    <w:rsid w:val="00EA1B65"/>
    <w:rsid w:val="00EA2C34"/>
    <w:rsid w:val="00EA2E94"/>
    <w:rsid w:val="00EA2F44"/>
    <w:rsid w:val="00EA345D"/>
    <w:rsid w:val="00EA47C4"/>
    <w:rsid w:val="00EA5078"/>
    <w:rsid w:val="00EA5B37"/>
    <w:rsid w:val="00EA7643"/>
    <w:rsid w:val="00EB08C1"/>
    <w:rsid w:val="00EB3E52"/>
    <w:rsid w:val="00EB4BDD"/>
    <w:rsid w:val="00EB5321"/>
    <w:rsid w:val="00EB571B"/>
    <w:rsid w:val="00EB5EEF"/>
    <w:rsid w:val="00EB6383"/>
    <w:rsid w:val="00EB6CE4"/>
    <w:rsid w:val="00EC0359"/>
    <w:rsid w:val="00EC0534"/>
    <w:rsid w:val="00EC0604"/>
    <w:rsid w:val="00EC06AE"/>
    <w:rsid w:val="00EC0842"/>
    <w:rsid w:val="00EC0E9B"/>
    <w:rsid w:val="00EC141E"/>
    <w:rsid w:val="00EC1D58"/>
    <w:rsid w:val="00EC2226"/>
    <w:rsid w:val="00EC2950"/>
    <w:rsid w:val="00EC2A62"/>
    <w:rsid w:val="00EC5F8D"/>
    <w:rsid w:val="00EC620B"/>
    <w:rsid w:val="00EC6582"/>
    <w:rsid w:val="00EC65FA"/>
    <w:rsid w:val="00EC6FE1"/>
    <w:rsid w:val="00EC71C5"/>
    <w:rsid w:val="00EC79D5"/>
    <w:rsid w:val="00ED00E1"/>
    <w:rsid w:val="00ED0356"/>
    <w:rsid w:val="00ED092C"/>
    <w:rsid w:val="00ED0CAC"/>
    <w:rsid w:val="00ED13A8"/>
    <w:rsid w:val="00ED18DA"/>
    <w:rsid w:val="00ED1AC8"/>
    <w:rsid w:val="00ED2056"/>
    <w:rsid w:val="00ED2B69"/>
    <w:rsid w:val="00ED3547"/>
    <w:rsid w:val="00ED64C2"/>
    <w:rsid w:val="00ED6DC1"/>
    <w:rsid w:val="00ED75C0"/>
    <w:rsid w:val="00ED7796"/>
    <w:rsid w:val="00ED7F47"/>
    <w:rsid w:val="00ED7FB8"/>
    <w:rsid w:val="00EE03FC"/>
    <w:rsid w:val="00EE11A1"/>
    <w:rsid w:val="00EE1A92"/>
    <w:rsid w:val="00EE1E5F"/>
    <w:rsid w:val="00EE2DCE"/>
    <w:rsid w:val="00EE30E8"/>
    <w:rsid w:val="00EE376A"/>
    <w:rsid w:val="00EE40E8"/>
    <w:rsid w:val="00EE467E"/>
    <w:rsid w:val="00EE4CFB"/>
    <w:rsid w:val="00EE6956"/>
    <w:rsid w:val="00EE7005"/>
    <w:rsid w:val="00EE757A"/>
    <w:rsid w:val="00EF01CC"/>
    <w:rsid w:val="00EF074A"/>
    <w:rsid w:val="00EF0A21"/>
    <w:rsid w:val="00EF0D1F"/>
    <w:rsid w:val="00EF13F3"/>
    <w:rsid w:val="00EF14CA"/>
    <w:rsid w:val="00EF2AAF"/>
    <w:rsid w:val="00EF34A5"/>
    <w:rsid w:val="00EF5F07"/>
    <w:rsid w:val="00EF6498"/>
    <w:rsid w:val="00EF7128"/>
    <w:rsid w:val="00EF7C80"/>
    <w:rsid w:val="00F00C7B"/>
    <w:rsid w:val="00F0109D"/>
    <w:rsid w:val="00F02848"/>
    <w:rsid w:val="00F02B5C"/>
    <w:rsid w:val="00F02B89"/>
    <w:rsid w:val="00F036D1"/>
    <w:rsid w:val="00F03E4B"/>
    <w:rsid w:val="00F05A03"/>
    <w:rsid w:val="00F05AA9"/>
    <w:rsid w:val="00F063D4"/>
    <w:rsid w:val="00F0737F"/>
    <w:rsid w:val="00F07FE4"/>
    <w:rsid w:val="00F12D70"/>
    <w:rsid w:val="00F13483"/>
    <w:rsid w:val="00F13BA4"/>
    <w:rsid w:val="00F14197"/>
    <w:rsid w:val="00F146CD"/>
    <w:rsid w:val="00F148F3"/>
    <w:rsid w:val="00F14C7D"/>
    <w:rsid w:val="00F16D40"/>
    <w:rsid w:val="00F20E62"/>
    <w:rsid w:val="00F22145"/>
    <w:rsid w:val="00F2234B"/>
    <w:rsid w:val="00F2286C"/>
    <w:rsid w:val="00F23527"/>
    <w:rsid w:val="00F23A3A"/>
    <w:rsid w:val="00F24343"/>
    <w:rsid w:val="00F25DC8"/>
    <w:rsid w:val="00F26522"/>
    <w:rsid w:val="00F27580"/>
    <w:rsid w:val="00F27598"/>
    <w:rsid w:val="00F27736"/>
    <w:rsid w:val="00F305F6"/>
    <w:rsid w:val="00F31467"/>
    <w:rsid w:val="00F31927"/>
    <w:rsid w:val="00F31A61"/>
    <w:rsid w:val="00F3323B"/>
    <w:rsid w:val="00F33351"/>
    <w:rsid w:val="00F34424"/>
    <w:rsid w:val="00F35155"/>
    <w:rsid w:val="00F35896"/>
    <w:rsid w:val="00F368CD"/>
    <w:rsid w:val="00F3704B"/>
    <w:rsid w:val="00F403F5"/>
    <w:rsid w:val="00F42DFC"/>
    <w:rsid w:val="00F43669"/>
    <w:rsid w:val="00F4398A"/>
    <w:rsid w:val="00F44555"/>
    <w:rsid w:val="00F445D3"/>
    <w:rsid w:val="00F44C35"/>
    <w:rsid w:val="00F44F0A"/>
    <w:rsid w:val="00F45BE4"/>
    <w:rsid w:val="00F46153"/>
    <w:rsid w:val="00F47D8B"/>
    <w:rsid w:val="00F50305"/>
    <w:rsid w:val="00F5035C"/>
    <w:rsid w:val="00F5143E"/>
    <w:rsid w:val="00F5147D"/>
    <w:rsid w:val="00F5236F"/>
    <w:rsid w:val="00F53227"/>
    <w:rsid w:val="00F5567B"/>
    <w:rsid w:val="00F56DC2"/>
    <w:rsid w:val="00F576B2"/>
    <w:rsid w:val="00F576F0"/>
    <w:rsid w:val="00F60835"/>
    <w:rsid w:val="00F60EED"/>
    <w:rsid w:val="00F61310"/>
    <w:rsid w:val="00F621DC"/>
    <w:rsid w:val="00F6567E"/>
    <w:rsid w:val="00F656A9"/>
    <w:rsid w:val="00F6753F"/>
    <w:rsid w:val="00F6793B"/>
    <w:rsid w:val="00F67D8D"/>
    <w:rsid w:val="00F709C6"/>
    <w:rsid w:val="00F709F3"/>
    <w:rsid w:val="00F70C94"/>
    <w:rsid w:val="00F71C26"/>
    <w:rsid w:val="00F71DBF"/>
    <w:rsid w:val="00F720C7"/>
    <w:rsid w:val="00F72414"/>
    <w:rsid w:val="00F72886"/>
    <w:rsid w:val="00F747AF"/>
    <w:rsid w:val="00F74AE2"/>
    <w:rsid w:val="00F7516A"/>
    <w:rsid w:val="00F76967"/>
    <w:rsid w:val="00F76D1F"/>
    <w:rsid w:val="00F770F6"/>
    <w:rsid w:val="00F77299"/>
    <w:rsid w:val="00F80949"/>
    <w:rsid w:val="00F812F8"/>
    <w:rsid w:val="00F82857"/>
    <w:rsid w:val="00F82E25"/>
    <w:rsid w:val="00F82E8F"/>
    <w:rsid w:val="00F83910"/>
    <w:rsid w:val="00F839F4"/>
    <w:rsid w:val="00F84366"/>
    <w:rsid w:val="00F8538B"/>
    <w:rsid w:val="00F86570"/>
    <w:rsid w:val="00F879F5"/>
    <w:rsid w:val="00F9052F"/>
    <w:rsid w:val="00F90B82"/>
    <w:rsid w:val="00F91BB0"/>
    <w:rsid w:val="00F94376"/>
    <w:rsid w:val="00F949DA"/>
    <w:rsid w:val="00F95EE7"/>
    <w:rsid w:val="00F961A5"/>
    <w:rsid w:val="00F96DD6"/>
    <w:rsid w:val="00F97AC5"/>
    <w:rsid w:val="00FA0A79"/>
    <w:rsid w:val="00FA0F47"/>
    <w:rsid w:val="00FA1923"/>
    <w:rsid w:val="00FA1B6A"/>
    <w:rsid w:val="00FA305E"/>
    <w:rsid w:val="00FA35CC"/>
    <w:rsid w:val="00FA5F7F"/>
    <w:rsid w:val="00FA6871"/>
    <w:rsid w:val="00FA760D"/>
    <w:rsid w:val="00FA7A27"/>
    <w:rsid w:val="00FB00FC"/>
    <w:rsid w:val="00FB0116"/>
    <w:rsid w:val="00FB03F4"/>
    <w:rsid w:val="00FB0513"/>
    <w:rsid w:val="00FB0E19"/>
    <w:rsid w:val="00FB15E1"/>
    <w:rsid w:val="00FB281F"/>
    <w:rsid w:val="00FB2952"/>
    <w:rsid w:val="00FB4924"/>
    <w:rsid w:val="00FB4C5E"/>
    <w:rsid w:val="00FB55C8"/>
    <w:rsid w:val="00FB6198"/>
    <w:rsid w:val="00FB71A1"/>
    <w:rsid w:val="00FC10B5"/>
    <w:rsid w:val="00FC4F58"/>
    <w:rsid w:val="00FC5257"/>
    <w:rsid w:val="00FC7B38"/>
    <w:rsid w:val="00FD0034"/>
    <w:rsid w:val="00FD0A55"/>
    <w:rsid w:val="00FD14AB"/>
    <w:rsid w:val="00FD2D4A"/>
    <w:rsid w:val="00FD345D"/>
    <w:rsid w:val="00FD4B39"/>
    <w:rsid w:val="00FD4C39"/>
    <w:rsid w:val="00FD506F"/>
    <w:rsid w:val="00FD545D"/>
    <w:rsid w:val="00FD5979"/>
    <w:rsid w:val="00FD688B"/>
    <w:rsid w:val="00FD6C89"/>
    <w:rsid w:val="00FD7C4B"/>
    <w:rsid w:val="00FE199D"/>
    <w:rsid w:val="00FE2344"/>
    <w:rsid w:val="00FE2993"/>
    <w:rsid w:val="00FE3143"/>
    <w:rsid w:val="00FE393B"/>
    <w:rsid w:val="00FE398E"/>
    <w:rsid w:val="00FE5758"/>
    <w:rsid w:val="00FE5D04"/>
    <w:rsid w:val="00FE6599"/>
    <w:rsid w:val="00FE6D42"/>
    <w:rsid w:val="00FF10AE"/>
    <w:rsid w:val="00FF125B"/>
    <w:rsid w:val="00FF15B0"/>
    <w:rsid w:val="00FF2272"/>
    <w:rsid w:val="00FF3678"/>
    <w:rsid w:val="00FF4426"/>
    <w:rsid w:val="00FF4689"/>
    <w:rsid w:val="00FF4923"/>
    <w:rsid w:val="00FF5A70"/>
    <w:rsid w:val="00FF5D56"/>
    <w:rsid w:val="00FF5EE0"/>
    <w:rsid w:val="00FF6DB7"/>
    <w:rsid w:val="00FF7170"/>
    <w:rsid w:val="00FF7482"/>
    <w:rsid w:val="00FF79B9"/>
    <w:rsid w:val="00FF7A0F"/>
    <w:rsid w:val="00FF7ACC"/>
    <w:rsid w:val="00FF7AE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AD"/>
  <w15:chartTrackingRefBased/>
  <w15:docId w15:val="{2CE1F7F5-EB90-4315-9C01-F4D75BBC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DB2"/>
    <w:rPr>
      <w:rFonts w:ascii="Times New Roman" w:hAnsi="Times New Roman"/>
    </w:rPr>
  </w:style>
  <w:style w:type="paragraph" w:styleId="Ttulo1">
    <w:name w:val="heading 1"/>
    <w:basedOn w:val="Normal"/>
    <w:next w:val="Normal"/>
    <w:link w:val="Ttulo1Carter"/>
    <w:uiPriority w:val="9"/>
    <w:qFormat/>
    <w:rsid w:val="00BD5B3A"/>
    <w:pPr>
      <w:keepNext/>
      <w:keepLines/>
      <w:spacing w:before="360" w:after="80"/>
      <w:outlineLvl w:val="0"/>
    </w:pPr>
    <w:rPr>
      <w:rFonts w:eastAsiaTheme="majorEastAsia" w:cstheme="majorBidi"/>
      <w:b/>
      <w:sz w:val="40"/>
      <w:szCs w:val="40"/>
    </w:rPr>
  </w:style>
  <w:style w:type="paragraph" w:styleId="Ttulo2">
    <w:name w:val="heading 2"/>
    <w:basedOn w:val="Normal"/>
    <w:next w:val="Normal"/>
    <w:link w:val="Ttulo2Carter"/>
    <w:uiPriority w:val="9"/>
    <w:unhideWhenUsed/>
    <w:qFormat/>
    <w:rsid w:val="00BD5B3A"/>
    <w:pPr>
      <w:keepNext/>
      <w:keepLines/>
      <w:spacing w:before="160" w:after="80"/>
      <w:outlineLvl w:val="1"/>
    </w:pPr>
    <w:rPr>
      <w:rFonts w:eastAsiaTheme="majorEastAsia" w:cstheme="majorBidi"/>
      <w:b/>
      <w:sz w:val="32"/>
      <w:szCs w:val="32"/>
    </w:rPr>
  </w:style>
  <w:style w:type="paragraph" w:styleId="Ttulo3">
    <w:name w:val="heading 3"/>
    <w:basedOn w:val="Normal"/>
    <w:next w:val="Normal"/>
    <w:link w:val="Ttulo3Carter"/>
    <w:uiPriority w:val="9"/>
    <w:unhideWhenUsed/>
    <w:qFormat/>
    <w:rsid w:val="004C0766"/>
    <w:pPr>
      <w:keepNext/>
      <w:keepLines/>
      <w:spacing w:before="160" w:after="80"/>
      <w:outlineLvl w:val="2"/>
    </w:pPr>
    <w:rPr>
      <w:rFonts w:eastAsiaTheme="majorEastAsia" w:cstheme="majorBidi"/>
      <w:b/>
      <w:sz w:val="28"/>
      <w:szCs w:val="28"/>
    </w:rPr>
  </w:style>
  <w:style w:type="paragraph" w:styleId="Ttulo4">
    <w:name w:val="heading 4"/>
    <w:basedOn w:val="Normal"/>
    <w:next w:val="Normal"/>
    <w:link w:val="Ttulo4Carter"/>
    <w:uiPriority w:val="9"/>
    <w:semiHidden/>
    <w:unhideWhenUsed/>
    <w:qFormat/>
    <w:rsid w:val="001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4FD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D5B3A"/>
    <w:rPr>
      <w:rFonts w:ascii="Times New Roman" w:eastAsiaTheme="majorEastAsia" w:hAnsi="Times New Roman" w:cstheme="majorBidi"/>
      <w:b/>
      <w:sz w:val="40"/>
      <w:szCs w:val="40"/>
    </w:rPr>
  </w:style>
  <w:style w:type="character" w:customStyle="1" w:styleId="Ttulo2Carter">
    <w:name w:val="Título 2 Caráter"/>
    <w:basedOn w:val="Tipodeletrapredefinidodopargrafo"/>
    <w:link w:val="Ttulo2"/>
    <w:uiPriority w:val="9"/>
    <w:rsid w:val="00BD5B3A"/>
    <w:rPr>
      <w:rFonts w:ascii="Times New Roman" w:eastAsiaTheme="majorEastAsia" w:hAnsi="Times New Roman" w:cstheme="majorBidi"/>
      <w:b/>
      <w:sz w:val="32"/>
      <w:szCs w:val="32"/>
    </w:rPr>
  </w:style>
  <w:style w:type="character" w:customStyle="1" w:styleId="Ttulo3Carter">
    <w:name w:val="Título 3 Caráter"/>
    <w:basedOn w:val="Tipodeletrapredefinidodopargrafo"/>
    <w:link w:val="Ttulo3"/>
    <w:uiPriority w:val="9"/>
    <w:rsid w:val="004C0766"/>
    <w:rPr>
      <w:rFonts w:ascii="Times New Roman" w:eastAsiaTheme="majorEastAsia" w:hAnsi="Times New Roman" w:cstheme="majorBidi"/>
      <w:b/>
      <w:sz w:val="28"/>
      <w:szCs w:val="28"/>
    </w:rPr>
  </w:style>
  <w:style w:type="character" w:customStyle="1" w:styleId="Ttulo4Carter">
    <w:name w:val="Título 4 Caráter"/>
    <w:basedOn w:val="Tipodeletrapredefinidodopargrafo"/>
    <w:link w:val="Ttulo4"/>
    <w:uiPriority w:val="9"/>
    <w:semiHidden/>
    <w:rsid w:val="00174FD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4FD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4FD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4FD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4FD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4FD4"/>
    <w:rPr>
      <w:rFonts w:eastAsiaTheme="majorEastAsia" w:cstheme="majorBidi"/>
      <w:color w:val="272727" w:themeColor="text1" w:themeTint="D8"/>
    </w:rPr>
  </w:style>
  <w:style w:type="paragraph" w:styleId="Ttulo">
    <w:name w:val="Title"/>
    <w:basedOn w:val="Normal"/>
    <w:next w:val="Normal"/>
    <w:link w:val="TtuloCarter"/>
    <w:uiPriority w:val="10"/>
    <w:qFormat/>
    <w:rsid w:val="001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4FD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4FD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4FD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4FD4"/>
    <w:rPr>
      <w:i/>
      <w:iCs/>
      <w:color w:val="404040" w:themeColor="text1" w:themeTint="BF"/>
    </w:rPr>
  </w:style>
  <w:style w:type="paragraph" w:styleId="PargrafodaLista">
    <w:name w:val="List Paragraph"/>
    <w:basedOn w:val="Normal"/>
    <w:uiPriority w:val="34"/>
    <w:qFormat/>
    <w:rsid w:val="00174FD4"/>
    <w:pPr>
      <w:ind w:left="720"/>
      <w:contextualSpacing/>
    </w:pPr>
  </w:style>
  <w:style w:type="character" w:styleId="nfaseIntensa">
    <w:name w:val="Intense Emphasis"/>
    <w:basedOn w:val="Tipodeletrapredefinidodopargrafo"/>
    <w:uiPriority w:val="21"/>
    <w:qFormat/>
    <w:rsid w:val="00174FD4"/>
    <w:rPr>
      <w:i/>
      <w:iCs/>
      <w:color w:val="0F4761" w:themeColor="accent1" w:themeShade="BF"/>
    </w:rPr>
  </w:style>
  <w:style w:type="paragraph" w:styleId="CitaoIntensa">
    <w:name w:val="Intense Quote"/>
    <w:basedOn w:val="Normal"/>
    <w:next w:val="Normal"/>
    <w:link w:val="CitaoIntensaCarter"/>
    <w:uiPriority w:val="30"/>
    <w:qFormat/>
    <w:rsid w:val="001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4FD4"/>
    <w:rPr>
      <w:i/>
      <w:iCs/>
      <w:color w:val="0F4761" w:themeColor="accent1" w:themeShade="BF"/>
    </w:rPr>
  </w:style>
  <w:style w:type="character" w:styleId="RefernciaIntensa">
    <w:name w:val="Intense Reference"/>
    <w:basedOn w:val="Tipodeletrapredefinidodopargrafo"/>
    <w:uiPriority w:val="32"/>
    <w:qFormat/>
    <w:rsid w:val="00174FD4"/>
    <w:rPr>
      <w:b/>
      <w:bCs/>
      <w:smallCaps/>
      <w:color w:val="0F4761" w:themeColor="accent1" w:themeShade="BF"/>
      <w:spacing w:val="5"/>
    </w:rPr>
  </w:style>
  <w:style w:type="paragraph" w:styleId="Textodenotaderodap">
    <w:name w:val="footnote text"/>
    <w:basedOn w:val="Normal"/>
    <w:link w:val="TextodenotaderodapCarter"/>
    <w:uiPriority w:val="99"/>
    <w:semiHidden/>
    <w:unhideWhenUsed/>
    <w:rsid w:val="00174FD4"/>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4FD4"/>
    <w:rPr>
      <w:sz w:val="20"/>
      <w:szCs w:val="20"/>
    </w:rPr>
  </w:style>
  <w:style w:type="character" w:styleId="Refdenotaderodap">
    <w:name w:val="footnote reference"/>
    <w:basedOn w:val="Tipodeletrapredefinidodopargrafo"/>
    <w:uiPriority w:val="99"/>
    <w:semiHidden/>
    <w:unhideWhenUsed/>
    <w:rsid w:val="00174FD4"/>
    <w:rPr>
      <w:vertAlign w:val="superscript"/>
    </w:rPr>
  </w:style>
  <w:style w:type="paragraph" w:styleId="Cabealho">
    <w:name w:val="header"/>
    <w:basedOn w:val="Normal"/>
    <w:link w:val="CabealhoCarter"/>
    <w:uiPriority w:val="99"/>
    <w:unhideWhenUsed/>
    <w:rsid w:val="00174FD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4FD4"/>
  </w:style>
  <w:style w:type="paragraph" w:styleId="Rodap">
    <w:name w:val="footer"/>
    <w:basedOn w:val="Normal"/>
    <w:link w:val="RodapCarter"/>
    <w:uiPriority w:val="99"/>
    <w:unhideWhenUsed/>
    <w:rsid w:val="00174FD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4FD4"/>
  </w:style>
  <w:style w:type="paragraph" w:customStyle="1" w:styleId="Standard">
    <w:name w:val="Standard"/>
    <w:link w:val="StandardCarter"/>
    <w:rsid w:val="00174FD4"/>
    <w:pPr>
      <w:suppressAutoHyphens/>
      <w:autoSpaceDN w:val="0"/>
      <w:spacing w:after="0" w:line="240" w:lineRule="auto"/>
      <w:textAlignment w:val="baseline"/>
    </w:pPr>
    <w:rPr>
      <w:rFonts w:ascii="Liberation Serif" w:eastAsia="Noto Sans CJK SC Regular" w:hAnsi="Liberation Serif" w:cs="FreeSans"/>
      <w:color w:val="00000A"/>
      <w:kern w:val="3"/>
      <w:lang w:eastAsia="zh-CN" w:bidi="hi-IN"/>
      <w14:ligatures w14:val="none"/>
    </w:rPr>
  </w:style>
  <w:style w:type="paragraph" w:styleId="Cabealhodondice">
    <w:name w:val="TOC Heading"/>
    <w:basedOn w:val="Ttulo1"/>
    <w:next w:val="Normal"/>
    <w:uiPriority w:val="39"/>
    <w:unhideWhenUsed/>
    <w:rsid w:val="00A7185C"/>
    <w:pPr>
      <w:spacing w:before="240" w:after="0" w:line="259" w:lineRule="auto"/>
      <w:outlineLvl w:val="9"/>
    </w:pPr>
    <w:rPr>
      <w:kern w:val="0"/>
      <w:sz w:val="32"/>
      <w:szCs w:val="32"/>
      <w:lang w:eastAsia="pt-PT"/>
      <w14:ligatures w14:val="none"/>
    </w:rPr>
  </w:style>
  <w:style w:type="paragraph" w:customStyle="1" w:styleId="Escritanormalcorpo">
    <w:name w:val="Escrita normal (corpo)"/>
    <w:basedOn w:val="Standard"/>
    <w:link w:val="EscritanormalcorpoCarter"/>
    <w:autoRedefine/>
    <w:qFormat/>
    <w:rsid w:val="00CF3785"/>
    <w:pPr>
      <w:spacing w:line="360" w:lineRule="auto"/>
      <w:jc w:val="center"/>
    </w:pPr>
    <w:rPr>
      <w:rFonts w:ascii="News Gothic MT" w:hAnsi="News Gothic MT"/>
    </w:rPr>
  </w:style>
  <w:style w:type="character" w:customStyle="1" w:styleId="StandardCarter">
    <w:name w:val="Standard Caráter"/>
    <w:basedOn w:val="Tipodeletrapredefinidodopargrafo"/>
    <w:link w:val="Standard"/>
    <w:rsid w:val="00A7185C"/>
    <w:rPr>
      <w:rFonts w:ascii="Liberation Serif" w:eastAsia="Noto Sans CJK SC Regular" w:hAnsi="Liberation Serif" w:cs="FreeSans"/>
      <w:color w:val="00000A"/>
      <w:kern w:val="3"/>
      <w:lang w:eastAsia="zh-CN" w:bidi="hi-IN"/>
      <w14:ligatures w14:val="none"/>
    </w:rPr>
  </w:style>
  <w:style w:type="character" w:customStyle="1" w:styleId="EscritanormalcorpoCarter">
    <w:name w:val="Escrita normal (corpo) Caráter"/>
    <w:basedOn w:val="StandardCarter"/>
    <w:link w:val="Escritanormalcorpo"/>
    <w:rsid w:val="00CF3785"/>
    <w:rPr>
      <w:rFonts w:ascii="News Gothic MT" w:eastAsia="Noto Sans CJK SC Regular" w:hAnsi="News Gothic MT" w:cs="FreeSans"/>
      <w:color w:val="00000A"/>
      <w:kern w:val="3"/>
      <w:lang w:eastAsia="zh-CN" w:bidi="hi-IN"/>
      <w14:ligatures w14:val="none"/>
    </w:rPr>
  </w:style>
  <w:style w:type="paragraph" w:styleId="ndice1">
    <w:name w:val="toc 1"/>
    <w:basedOn w:val="Normal"/>
    <w:next w:val="Normal"/>
    <w:autoRedefine/>
    <w:uiPriority w:val="39"/>
    <w:unhideWhenUsed/>
    <w:rsid w:val="000150CD"/>
    <w:pPr>
      <w:spacing w:after="100"/>
    </w:pPr>
  </w:style>
  <w:style w:type="character" w:styleId="Hiperligao">
    <w:name w:val="Hyperlink"/>
    <w:basedOn w:val="Tipodeletrapredefinidodopargrafo"/>
    <w:uiPriority w:val="99"/>
    <w:unhideWhenUsed/>
    <w:rsid w:val="000150CD"/>
    <w:rPr>
      <w:color w:val="467886" w:themeColor="hyperlink"/>
      <w:u w:val="single"/>
    </w:rPr>
  </w:style>
  <w:style w:type="paragraph" w:styleId="ndice2">
    <w:name w:val="toc 2"/>
    <w:basedOn w:val="Normal"/>
    <w:next w:val="Normal"/>
    <w:autoRedefine/>
    <w:uiPriority w:val="39"/>
    <w:unhideWhenUsed/>
    <w:rsid w:val="00F47D8B"/>
    <w:pPr>
      <w:spacing w:after="100"/>
      <w:ind w:left="240"/>
    </w:pPr>
  </w:style>
  <w:style w:type="paragraph" w:styleId="Legenda">
    <w:name w:val="caption"/>
    <w:basedOn w:val="Normal"/>
    <w:next w:val="Normal"/>
    <w:uiPriority w:val="35"/>
    <w:unhideWhenUsed/>
    <w:qFormat/>
    <w:rsid w:val="00AA5ADD"/>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FB6198"/>
    <w:pPr>
      <w:spacing w:after="0"/>
    </w:pPr>
  </w:style>
  <w:style w:type="character" w:styleId="MenoNoResolvida">
    <w:name w:val="Unresolved Mention"/>
    <w:basedOn w:val="Tipodeletrapredefinidodopargrafo"/>
    <w:uiPriority w:val="99"/>
    <w:semiHidden/>
    <w:unhideWhenUsed/>
    <w:rsid w:val="006904B4"/>
    <w:rPr>
      <w:color w:val="605E5C"/>
      <w:shd w:val="clear" w:color="auto" w:fill="E1DFDD"/>
    </w:rPr>
  </w:style>
  <w:style w:type="character" w:styleId="Hiperligaovisitada">
    <w:name w:val="FollowedHyperlink"/>
    <w:basedOn w:val="Tipodeletrapredefinidodopargrafo"/>
    <w:uiPriority w:val="99"/>
    <w:semiHidden/>
    <w:unhideWhenUsed/>
    <w:rsid w:val="009A1AEF"/>
    <w:rPr>
      <w:color w:val="96607D" w:themeColor="followedHyperlink"/>
      <w:u w:val="single"/>
    </w:rPr>
  </w:style>
  <w:style w:type="table" w:styleId="TabelacomGrelha">
    <w:name w:val="Table Grid"/>
    <w:basedOn w:val="Tabelanormal"/>
    <w:uiPriority w:val="39"/>
    <w:rsid w:val="00DF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4383"/>
    <w:rPr>
      <w:rFonts w:cs="Times New Roman"/>
    </w:rPr>
  </w:style>
  <w:style w:type="paragraph" w:styleId="ndice3">
    <w:name w:val="toc 3"/>
    <w:basedOn w:val="Normal"/>
    <w:next w:val="Normal"/>
    <w:autoRedefine/>
    <w:uiPriority w:val="39"/>
    <w:unhideWhenUsed/>
    <w:rsid w:val="00CE55B6"/>
    <w:pPr>
      <w:spacing w:after="100"/>
      <w:ind w:left="480"/>
    </w:pPr>
  </w:style>
  <w:style w:type="character" w:styleId="TextodoMarcadordePosio">
    <w:name w:val="Placeholder Text"/>
    <w:basedOn w:val="Tipodeletrapredefinidodopargrafo"/>
    <w:uiPriority w:val="99"/>
    <w:semiHidden/>
    <w:rsid w:val="00011023"/>
    <w:rPr>
      <w:color w:val="666666"/>
    </w:rPr>
  </w:style>
  <w:style w:type="character" w:customStyle="1" w:styleId="InlineCode">
    <w:name w:val="InlineCode"/>
    <w:rsid w:val="00F35896"/>
    <w:rPr>
      <w:rFonts w:ascii="Consolas" w:eastAsia="Consolas" w:hAnsi="Consolas" w:cs="Consolas"/>
      <w:color w:val="C7254E"/>
      <w:sz w:val="20"/>
      <w:szCs w:val="20"/>
      <w:highlight w:val="white"/>
    </w:rPr>
  </w:style>
  <w:style w:type="paragraph" w:customStyle="1" w:styleId="FencedCode">
    <w:name w:val="FencedCode"/>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json">
    <w:name w:val="FencedCode.json"/>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nginx">
    <w:name w:val="FencedCode.nginx"/>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http">
    <w:name w:val="FencedCode.http"/>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python">
    <w:name w:val="FencedCode.python"/>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conf">
    <w:name w:val="FencedCode.conf"/>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bash">
    <w:name w:val="FencedCode.bash"/>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javascript">
    <w:name w:val="FencedCode.javascript"/>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sql">
    <w:name w:val="FencedCode.sql"/>
    <w:rsid w:val="000F5B6D"/>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ini">
    <w:name w:val="FencedCode.ini"/>
    <w:rsid w:val="000F5B6D"/>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yaml">
    <w:name w:val="FencedCode.yaml"/>
    <w:rsid w:val="000F5B6D"/>
    <w:pPr>
      <w:shd w:val="solid" w:color="E2E2E2" w:fill="auto"/>
      <w:spacing w:line="240" w:lineRule="auto"/>
    </w:pPr>
    <w:rPr>
      <w:rFonts w:ascii="Consolas" w:eastAsia="Consolas" w:hAnsi="Consolas" w:cs="Consolas"/>
      <w:kern w:val="0"/>
      <w:sz w:val="20"/>
      <w:szCs w:val="2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454">
      <w:marLeft w:val="480"/>
      <w:marRight w:val="0"/>
      <w:marTop w:val="0"/>
      <w:marBottom w:val="0"/>
      <w:divBdr>
        <w:top w:val="none" w:sz="0" w:space="0" w:color="auto"/>
        <w:left w:val="none" w:sz="0" w:space="0" w:color="auto"/>
        <w:bottom w:val="none" w:sz="0" w:space="0" w:color="auto"/>
        <w:right w:val="none" w:sz="0" w:space="0" w:color="auto"/>
      </w:divBdr>
    </w:div>
    <w:div w:id="39130180">
      <w:bodyDiv w:val="1"/>
      <w:marLeft w:val="0"/>
      <w:marRight w:val="0"/>
      <w:marTop w:val="0"/>
      <w:marBottom w:val="0"/>
      <w:divBdr>
        <w:top w:val="none" w:sz="0" w:space="0" w:color="auto"/>
        <w:left w:val="none" w:sz="0" w:space="0" w:color="auto"/>
        <w:bottom w:val="none" w:sz="0" w:space="0" w:color="auto"/>
        <w:right w:val="none" w:sz="0" w:space="0" w:color="auto"/>
      </w:divBdr>
    </w:div>
    <w:div w:id="63450388">
      <w:bodyDiv w:val="1"/>
      <w:marLeft w:val="0"/>
      <w:marRight w:val="0"/>
      <w:marTop w:val="0"/>
      <w:marBottom w:val="0"/>
      <w:divBdr>
        <w:top w:val="none" w:sz="0" w:space="0" w:color="auto"/>
        <w:left w:val="none" w:sz="0" w:space="0" w:color="auto"/>
        <w:bottom w:val="none" w:sz="0" w:space="0" w:color="auto"/>
        <w:right w:val="none" w:sz="0" w:space="0" w:color="auto"/>
      </w:divBdr>
    </w:div>
    <w:div w:id="77364238">
      <w:bodyDiv w:val="1"/>
      <w:marLeft w:val="0"/>
      <w:marRight w:val="0"/>
      <w:marTop w:val="0"/>
      <w:marBottom w:val="0"/>
      <w:divBdr>
        <w:top w:val="none" w:sz="0" w:space="0" w:color="auto"/>
        <w:left w:val="none" w:sz="0" w:space="0" w:color="auto"/>
        <w:bottom w:val="none" w:sz="0" w:space="0" w:color="auto"/>
        <w:right w:val="none" w:sz="0" w:space="0" w:color="auto"/>
      </w:divBdr>
    </w:div>
    <w:div w:id="88620386">
      <w:marLeft w:val="480"/>
      <w:marRight w:val="0"/>
      <w:marTop w:val="0"/>
      <w:marBottom w:val="0"/>
      <w:divBdr>
        <w:top w:val="none" w:sz="0" w:space="0" w:color="auto"/>
        <w:left w:val="none" w:sz="0" w:space="0" w:color="auto"/>
        <w:bottom w:val="none" w:sz="0" w:space="0" w:color="auto"/>
        <w:right w:val="none" w:sz="0" w:space="0" w:color="auto"/>
      </w:divBdr>
    </w:div>
    <w:div w:id="94249248">
      <w:bodyDiv w:val="1"/>
      <w:marLeft w:val="0"/>
      <w:marRight w:val="0"/>
      <w:marTop w:val="0"/>
      <w:marBottom w:val="0"/>
      <w:divBdr>
        <w:top w:val="none" w:sz="0" w:space="0" w:color="auto"/>
        <w:left w:val="none" w:sz="0" w:space="0" w:color="auto"/>
        <w:bottom w:val="none" w:sz="0" w:space="0" w:color="auto"/>
        <w:right w:val="none" w:sz="0" w:space="0" w:color="auto"/>
      </w:divBdr>
    </w:div>
    <w:div w:id="105976044">
      <w:bodyDiv w:val="1"/>
      <w:marLeft w:val="0"/>
      <w:marRight w:val="0"/>
      <w:marTop w:val="0"/>
      <w:marBottom w:val="0"/>
      <w:divBdr>
        <w:top w:val="none" w:sz="0" w:space="0" w:color="auto"/>
        <w:left w:val="none" w:sz="0" w:space="0" w:color="auto"/>
        <w:bottom w:val="none" w:sz="0" w:space="0" w:color="auto"/>
        <w:right w:val="none" w:sz="0" w:space="0" w:color="auto"/>
      </w:divBdr>
    </w:div>
    <w:div w:id="134492773">
      <w:bodyDiv w:val="1"/>
      <w:marLeft w:val="0"/>
      <w:marRight w:val="0"/>
      <w:marTop w:val="0"/>
      <w:marBottom w:val="0"/>
      <w:divBdr>
        <w:top w:val="none" w:sz="0" w:space="0" w:color="auto"/>
        <w:left w:val="none" w:sz="0" w:space="0" w:color="auto"/>
        <w:bottom w:val="none" w:sz="0" w:space="0" w:color="auto"/>
        <w:right w:val="none" w:sz="0" w:space="0" w:color="auto"/>
      </w:divBdr>
    </w:div>
    <w:div w:id="165437911">
      <w:marLeft w:val="480"/>
      <w:marRight w:val="0"/>
      <w:marTop w:val="0"/>
      <w:marBottom w:val="0"/>
      <w:divBdr>
        <w:top w:val="none" w:sz="0" w:space="0" w:color="auto"/>
        <w:left w:val="none" w:sz="0" w:space="0" w:color="auto"/>
        <w:bottom w:val="none" w:sz="0" w:space="0" w:color="auto"/>
        <w:right w:val="none" w:sz="0" w:space="0" w:color="auto"/>
      </w:divBdr>
    </w:div>
    <w:div w:id="179241056">
      <w:marLeft w:val="480"/>
      <w:marRight w:val="0"/>
      <w:marTop w:val="0"/>
      <w:marBottom w:val="0"/>
      <w:divBdr>
        <w:top w:val="none" w:sz="0" w:space="0" w:color="auto"/>
        <w:left w:val="none" w:sz="0" w:space="0" w:color="auto"/>
        <w:bottom w:val="none" w:sz="0" w:space="0" w:color="auto"/>
        <w:right w:val="none" w:sz="0" w:space="0" w:color="auto"/>
      </w:divBdr>
    </w:div>
    <w:div w:id="201092580">
      <w:marLeft w:val="480"/>
      <w:marRight w:val="0"/>
      <w:marTop w:val="0"/>
      <w:marBottom w:val="0"/>
      <w:divBdr>
        <w:top w:val="none" w:sz="0" w:space="0" w:color="auto"/>
        <w:left w:val="none" w:sz="0" w:space="0" w:color="auto"/>
        <w:bottom w:val="none" w:sz="0" w:space="0" w:color="auto"/>
        <w:right w:val="none" w:sz="0" w:space="0" w:color="auto"/>
      </w:divBdr>
    </w:div>
    <w:div w:id="207911773">
      <w:bodyDiv w:val="1"/>
      <w:marLeft w:val="0"/>
      <w:marRight w:val="0"/>
      <w:marTop w:val="0"/>
      <w:marBottom w:val="0"/>
      <w:divBdr>
        <w:top w:val="none" w:sz="0" w:space="0" w:color="auto"/>
        <w:left w:val="none" w:sz="0" w:space="0" w:color="auto"/>
        <w:bottom w:val="none" w:sz="0" w:space="0" w:color="auto"/>
        <w:right w:val="none" w:sz="0" w:space="0" w:color="auto"/>
      </w:divBdr>
    </w:div>
    <w:div w:id="218636806">
      <w:bodyDiv w:val="1"/>
      <w:marLeft w:val="0"/>
      <w:marRight w:val="0"/>
      <w:marTop w:val="0"/>
      <w:marBottom w:val="0"/>
      <w:divBdr>
        <w:top w:val="none" w:sz="0" w:space="0" w:color="auto"/>
        <w:left w:val="none" w:sz="0" w:space="0" w:color="auto"/>
        <w:bottom w:val="none" w:sz="0" w:space="0" w:color="auto"/>
        <w:right w:val="none" w:sz="0" w:space="0" w:color="auto"/>
      </w:divBdr>
    </w:div>
    <w:div w:id="238950379">
      <w:marLeft w:val="480"/>
      <w:marRight w:val="0"/>
      <w:marTop w:val="0"/>
      <w:marBottom w:val="0"/>
      <w:divBdr>
        <w:top w:val="none" w:sz="0" w:space="0" w:color="auto"/>
        <w:left w:val="none" w:sz="0" w:space="0" w:color="auto"/>
        <w:bottom w:val="none" w:sz="0" w:space="0" w:color="auto"/>
        <w:right w:val="none" w:sz="0" w:space="0" w:color="auto"/>
      </w:divBdr>
    </w:div>
    <w:div w:id="240142609">
      <w:bodyDiv w:val="1"/>
      <w:marLeft w:val="0"/>
      <w:marRight w:val="0"/>
      <w:marTop w:val="0"/>
      <w:marBottom w:val="0"/>
      <w:divBdr>
        <w:top w:val="none" w:sz="0" w:space="0" w:color="auto"/>
        <w:left w:val="none" w:sz="0" w:space="0" w:color="auto"/>
        <w:bottom w:val="none" w:sz="0" w:space="0" w:color="auto"/>
        <w:right w:val="none" w:sz="0" w:space="0" w:color="auto"/>
      </w:divBdr>
    </w:div>
    <w:div w:id="252083897">
      <w:bodyDiv w:val="1"/>
      <w:marLeft w:val="0"/>
      <w:marRight w:val="0"/>
      <w:marTop w:val="0"/>
      <w:marBottom w:val="0"/>
      <w:divBdr>
        <w:top w:val="none" w:sz="0" w:space="0" w:color="auto"/>
        <w:left w:val="none" w:sz="0" w:space="0" w:color="auto"/>
        <w:bottom w:val="none" w:sz="0" w:space="0" w:color="auto"/>
        <w:right w:val="none" w:sz="0" w:space="0" w:color="auto"/>
      </w:divBdr>
    </w:div>
    <w:div w:id="268465094">
      <w:marLeft w:val="480"/>
      <w:marRight w:val="0"/>
      <w:marTop w:val="0"/>
      <w:marBottom w:val="0"/>
      <w:divBdr>
        <w:top w:val="none" w:sz="0" w:space="0" w:color="auto"/>
        <w:left w:val="none" w:sz="0" w:space="0" w:color="auto"/>
        <w:bottom w:val="none" w:sz="0" w:space="0" w:color="auto"/>
        <w:right w:val="none" w:sz="0" w:space="0" w:color="auto"/>
      </w:divBdr>
    </w:div>
    <w:div w:id="279067472">
      <w:bodyDiv w:val="1"/>
      <w:marLeft w:val="0"/>
      <w:marRight w:val="0"/>
      <w:marTop w:val="0"/>
      <w:marBottom w:val="0"/>
      <w:divBdr>
        <w:top w:val="none" w:sz="0" w:space="0" w:color="auto"/>
        <w:left w:val="none" w:sz="0" w:space="0" w:color="auto"/>
        <w:bottom w:val="none" w:sz="0" w:space="0" w:color="auto"/>
        <w:right w:val="none" w:sz="0" w:space="0" w:color="auto"/>
      </w:divBdr>
    </w:div>
    <w:div w:id="311296623">
      <w:bodyDiv w:val="1"/>
      <w:marLeft w:val="0"/>
      <w:marRight w:val="0"/>
      <w:marTop w:val="0"/>
      <w:marBottom w:val="0"/>
      <w:divBdr>
        <w:top w:val="none" w:sz="0" w:space="0" w:color="auto"/>
        <w:left w:val="none" w:sz="0" w:space="0" w:color="auto"/>
        <w:bottom w:val="none" w:sz="0" w:space="0" w:color="auto"/>
        <w:right w:val="none" w:sz="0" w:space="0" w:color="auto"/>
      </w:divBdr>
    </w:div>
    <w:div w:id="315768336">
      <w:marLeft w:val="480"/>
      <w:marRight w:val="0"/>
      <w:marTop w:val="0"/>
      <w:marBottom w:val="0"/>
      <w:divBdr>
        <w:top w:val="none" w:sz="0" w:space="0" w:color="auto"/>
        <w:left w:val="none" w:sz="0" w:space="0" w:color="auto"/>
        <w:bottom w:val="none" w:sz="0" w:space="0" w:color="auto"/>
        <w:right w:val="none" w:sz="0" w:space="0" w:color="auto"/>
      </w:divBdr>
    </w:div>
    <w:div w:id="340819853">
      <w:bodyDiv w:val="1"/>
      <w:marLeft w:val="0"/>
      <w:marRight w:val="0"/>
      <w:marTop w:val="0"/>
      <w:marBottom w:val="0"/>
      <w:divBdr>
        <w:top w:val="none" w:sz="0" w:space="0" w:color="auto"/>
        <w:left w:val="none" w:sz="0" w:space="0" w:color="auto"/>
        <w:bottom w:val="none" w:sz="0" w:space="0" w:color="auto"/>
        <w:right w:val="none" w:sz="0" w:space="0" w:color="auto"/>
      </w:divBdr>
    </w:div>
    <w:div w:id="348065122">
      <w:marLeft w:val="480"/>
      <w:marRight w:val="0"/>
      <w:marTop w:val="0"/>
      <w:marBottom w:val="0"/>
      <w:divBdr>
        <w:top w:val="none" w:sz="0" w:space="0" w:color="auto"/>
        <w:left w:val="none" w:sz="0" w:space="0" w:color="auto"/>
        <w:bottom w:val="none" w:sz="0" w:space="0" w:color="auto"/>
        <w:right w:val="none" w:sz="0" w:space="0" w:color="auto"/>
      </w:divBdr>
    </w:div>
    <w:div w:id="389352008">
      <w:bodyDiv w:val="1"/>
      <w:marLeft w:val="0"/>
      <w:marRight w:val="0"/>
      <w:marTop w:val="0"/>
      <w:marBottom w:val="0"/>
      <w:divBdr>
        <w:top w:val="none" w:sz="0" w:space="0" w:color="auto"/>
        <w:left w:val="none" w:sz="0" w:space="0" w:color="auto"/>
        <w:bottom w:val="none" w:sz="0" w:space="0" w:color="auto"/>
        <w:right w:val="none" w:sz="0" w:space="0" w:color="auto"/>
      </w:divBdr>
    </w:div>
    <w:div w:id="422336332">
      <w:bodyDiv w:val="1"/>
      <w:marLeft w:val="0"/>
      <w:marRight w:val="0"/>
      <w:marTop w:val="0"/>
      <w:marBottom w:val="0"/>
      <w:divBdr>
        <w:top w:val="none" w:sz="0" w:space="0" w:color="auto"/>
        <w:left w:val="none" w:sz="0" w:space="0" w:color="auto"/>
        <w:bottom w:val="none" w:sz="0" w:space="0" w:color="auto"/>
        <w:right w:val="none" w:sz="0" w:space="0" w:color="auto"/>
      </w:divBdr>
    </w:div>
    <w:div w:id="426999131">
      <w:marLeft w:val="480"/>
      <w:marRight w:val="0"/>
      <w:marTop w:val="0"/>
      <w:marBottom w:val="0"/>
      <w:divBdr>
        <w:top w:val="none" w:sz="0" w:space="0" w:color="auto"/>
        <w:left w:val="none" w:sz="0" w:space="0" w:color="auto"/>
        <w:bottom w:val="none" w:sz="0" w:space="0" w:color="auto"/>
        <w:right w:val="none" w:sz="0" w:space="0" w:color="auto"/>
      </w:divBdr>
    </w:div>
    <w:div w:id="455484837">
      <w:marLeft w:val="480"/>
      <w:marRight w:val="0"/>
      <w:marTop w:val="0"/>
      <w:marBottom w:val="0"/>
      <w:divBdr>
        <w:top w:val="none" w:sz="0" w:space="0" w:color="auto"/>
        <w:left w:val="none" w:sz="0" w:space="0" w:color="auto"/>
        <w:bottom w:val="none" w:sz="0" w:space="0" w:color="auto"/>
        <w:right w:val="none" w:sz="0" w:space="0" w:color="auto"/>
      </w:divBdr>
    </w:div>
    <w:div w:id="531578404">
      <w:marLeft w:val="480"/>
      <w:marRight w:val="0"/>
      <w:marTop w:val="0"/>
      <w:marBottom w:val="0"/>
      <w:divBdr>
        <w:top w:val="none" w:sz="0" w:space="0" w:color="auto"/>
        <w:left w:val="none" w:sz="0" w:space="0" w:color="auto"/>
        <w:bottom w:val="none" w:sz="0" w:space="0" w:color="auto"/>
        <w:right w:val="none" w:sz="0" w:space="0" w:color="auto"/>
      </w:divBdr>
    </w:div>
    <w:div w:id="690299369">
      <w:bodyDiv w:val="1"/>
      <w:marLeft w:val="0"/>
      <w:marRight w:val="0"/>
      <w:marTop w:val="0"/>
      <w:marBottom w:val="0"/>
      <w:divBdr>
        <w:top w:val="none" w:sz="0" w:space="0" w:color="auto"/>
        <w:left w:val="none" w:sz="0" w:space="0" w:color="auto"/>
        <w:bottom w:val="none" w:sz="0" w:space="0" w:color="auto"/>
        <w:right w:val="none" w:sz="0" w:space="0" w:color="auto"/>
      </w:divBdr>
    </w:div>
    <w:div w:id="857738127">
      <w:bodyDiv w:val="1"/>
      <w:marLeft w:val="0"/>
      <w:marRight w:val="0"/>
      <w:marTop w:val="0"/>
      <w:marBottom w:val="0"/>
      <w:divBdr>
        <w:top w:val="none" w:sz="0" w:space="0" w:color="auto"/>
        <w:left w:val="none" w:sz="0" w:space="0" w:color="auto"/>
        <w:bottom w:val="none" w:sz="0" w:space="0" w:color="auto"/>
        <w:right w:val="none" w:sz="0" w:space="0" w:color="auto"/>
      </w:divBdr>
    </w:div>
    <w:div w:id="884298621">
      <w:marLeft w:val="480"/>
      <w:marRight w:val="0"/>
      <w:marTop w:val="0"/>
      <w:marBottom w:val="0"/>
      <w:divBdr>
        <w:top w:val="none" w:sz="0" w:space="0" w:color="auto"/>
        <w:left w:val="none" w:sz="0" w:space="0" w:color="auto"/>
        <w:bottom w:val="none" w:sz="0" w:space="0" w:color="auto"/>
        <w:right w:val="none" w:sz="0" w:space="0" w:color="auto"/>
      </w:divBdr>
    </w:div>
    <w:div w:id="922683928">
      <w:marLeft w:val="480"/>
      <w:marRight w:val="0"/>
      <w:marTop w:val="0"/>
      <w:marBottom w:val="0"/>
      <w:divBdr>
        <w:top w:val="none" w:sz="0" w:space="0" w:color="auto"/>
        <w:left w:val="none" w:sz="0" w:space="0" w:color="auto"/>
        <w:bottom w:val="none" w:sz="0" w:space="0" w:color="auto"/>
        <w:right w:val="none" w:sz="0" w:space="0" w:color="auto"/>
      </w:divBdr>
    </w:div>
    <w:div w:id="942029546">
      <w:marLeft w:val="480"/>
      <w:marRight w:val="0"/>
      <w:marTop w:val="0"/>
      <w:marBottom w:val="0"/>
      <w:divBdr>
        <w:top w:val="none" w:sz="0" w:space="0" w:color="auto"/>
        <w:left w:val="none" w:sz="0" w:space="0" w:color="auto"/>
        <w:bottom w:val="none" w:sz="0" w:space="0" w:color="auto"/>
        <w:right w:val="none" w:sz="0" w:space="0" w:color="auto"/>
      </w:divBdr>
    </w:div>
    <w:div w:id="950936878">
      <w:bodyDiv w:val="1"/>
      <w:marLeft w:val="0"/>
      <w:marRight w:val="0"/>
      <w:marTop w:val="0"/>
      <w:marBottom w:val="0"/>
      <w:divBdr>
        <w:top w:val="none" w:sz="0" w:space="0" w:color="auto"/>
        <w:left w:val="none" w:sz="0" w:space="0" w:color="auto"/>
        <w:bottom w:val="none" w:sz="0" w:space="0" w:color="auto"/>
        <w:right w:val="none" w:sz="0" w:space="0" w:color="auto"/>
      </w:divBdr>
    </w:div>
    <w:div w:id="959804677">
      <w:marLeft w:val="480"/>
      <w:marRight w:val="0"/>
      <w:marTop w:val="0"/>
      <w:marBottom w:val="0"/>
      <w:divBdr>
        <w:top w:val="none" w:sz="0" w:space="0" w:color="auto"/>
        <w:left w:val="none" w:sz="0" w:space="0" w:color="auto"/>
        <w:bottom w:val="none" w:sz="0" w:space="0" w:color="auto"/>
        <w:right w:val="none" w:sz="0" w:space="0" w:color="auto"/>
      </w:divBdr>
    </w:div>
    <w:div w:id="999188410">
      <w:marLeft w:val="480"/>
      <w:marRight w:val="0"/>
      <w:marTop w:val="0"/>
      <w:marBottom w:val="0"/>
      <w:divBdr>
        <w:top w:val="none" w:sz="0" w:space="0" w:color="auto"/>
        <w:left w:val="none" w:sz="0" w:space="0" w:color="auto"/>
        <w:bottom w:val="none" w:sz="0" w:space="0" w:color="auto"/>
        <w:right w:val="none" w:sz="0" w:space="0" w:color="auto"/>
      </w:divBdr>
    </w:div>
    <w:div w:id="1051343405">
      <w:marLeft w:val="480"/>
      <w:marRight w:val="0"/>
      <w:marTop w:val="0"/>
      <w:marBottom w:val="0"/>
      <w:divBdr>
        <w:top w:val="none" w:sz="0" w:space="0" w:color="auto"/>
        <w:left w:val="none" w:sz="0" w:space="0" w:color="auto"/>
        <w:bottom w:val="none" w:sz="0" w:space="0" w:color="auto"/>
        <w:right w:val="none" w:sz="0" w:space="0" w:color="auto"/>
      </w:divBdr>
    </w:div>
    <w:div w:id="1067847096">
      <w:marLeft w:val="480"/>
      <w:marRight w:val="0"/>
      <w:marTop w:val="0"/>
      <w:marBottom w:val="0"/>
      <w:divBdr>
        <w:top w:val="none" w:sz="0" w:space="0" w:color="auto"/>
        <w:left w:val="none" w:sz="0" w:space="0" w:color="auto"/>
        <w:bottom w:val="none" w:sz="0" w:space="0" w:color="auto"/>
        <w:right w:val="none" w:sz="0" w:space="0" w:color="auto"/>
      </w:divBdr>
    </w:div>
    <w:div w:id="1168251950">
      <w:marLeft w:val="480"/>
      <w:marRight w:val="0"/>
      <w:marTop w:val="0"/>
      <w:marBottom w:val="0"/>
      <w:divBdr>
        <w:top w:val="none" w:sz="0" w:space="0" w:color="auto"/>
        <w:left w:val="none" w:sz="0" w:space="0" w:color="auto"/>
        <w:bottom w:val="none" w:sz="0" w:space="0" w:color="auto"/>
        <w:right w:val="none" w:sz="0" w:space="0" w:color="auto"/>
      </w:divBdr>
    </w:div>
    <w:div w:id="1200243739">
      <w:marLeft w:val="480"/>
      <w:marRight w:val="0"/>
      <w:marTop w:val="0"/>
      <w:marBottom w:val="0"/>
      <w:divBdr>
        <w:top w:val="none" w:sz="0" w:space="0" w:color="auto"/>
        <w:left w:val="none" w:sz="0" w:space="0" w:color="auto"/>
        <w:bottom w:val="none" w:sz="0" w:space="0" w:color="auto"/>
        <w:right w:val="none" w:sz="0" w:space="0" w:color="auto"/>
      </w:divBdr>
    </w:div>
    <w:div w:id="1207790342">
      <w:marLeft w:val="480"/>
      <w:marRight w:val="0"/>
      <w:marTop w:val="0"/>
      <w:marBottom w:val="0"/>
      <w:divBdr>
        <w:top w:val="none" w:sz="0" w:space="0" w:color="auto"/>
        <w:left w:val="none" w:sz="0" w:space="0" w:color="auto"/>
        <w:bottom w:val="none" w:sz="0" w:space="0" w:color="auto"/>
        <w:right w:val="none" w:sz="0" w:space="0" w:color="auto"/>
      </w:divBdr>
    </w:div>
    <w:div w:id="1237352361">
      <w:bodyDiv w:val="1"/>
      <w:marLeft w:val="0"/>
      <w:marRight w:val="0"/>
      <w:marTop w:val="0"/>
      <w:marBottom w:val="0"/>
      <w:divBdr>
        <w:top w:val="none" w:sz="0" w:space="0" w:color="auto"/>
        <w:left w:val="none" w:sz="0" w:space="0" w:color="auto"/>
        <w:bottom w:val="none" w:sz="0" w:space="0" w:color="auto"/>
        <w:right w:val="none" w:sz="0" w:space="0" w:color="auto"/>
      </w:divBdr>
    </w:div>
    <w:div w:id="1286235078">
      <w:marLeft w:val="480"/>
      <w:marRight w:val="0"/>
      <w:marTop w:val="0"/>
      <w:marBottom w:val="0"/>
      <w:divBdr>
        <w:top w:val="none" w:sz="0" w:space="0" w:color="auto"/>
        <w:left w:val="none" w:sz="0" w:space="0" w:color="auto"/>
        <w:bottom w:val="none" w:sz="0" w:space="0" w:color="auto"/>
        <w:right w:val="none" w:sz="0" w:space="0" w:color="auto"/>
      </w:divBdr>
    </w:div>
    <w:div w:id="1340888803">
      <w:marLeft w:val="480"/>
      <w:marRight w:val="0"/>
      <w:marTop w:val="0"/>
      <w:marBottom w:val="0"/>
      <w:divBdr>
        <w:top w:val="none" w:sz="0" w:space="0" w:color="auto"/>
        <w:left w:val="none" w:sz="0" w:space="0" w:color="auto"/>
        <w:bottom w:val="none" w:sz="0" w:space="0" w:color="auto"/>
        <w:right w:val="none" w:sz="0" w:space="0" w:color="auto"/>
      </w:divBdr>
    </w:div>
    <w:div w:id="1369330960">
      <w:marLeft w:val="480"/>
      <w:marRight w:val="0"/>
      <w:marTop w:val="0"/>
      <w:marBottom w:val="0"/>
      <w:divBdr>
        <w:top w:val="none" w:sz="0" w:space="0" w:color="auto"/>
        <w:left w:val="none" w:sz="0" w:space="0" w:color="auto"/>
        <w:bottom w:val="none" w:sz="0" w:space="0" w:color="auto"/>
        <w:right w:val="none" w:sz="0" w:space="0" w:color="auto"/>
      </w:divBdr>
    </w:div>
    <w:div w:id="1403870830">
      <w:marLeft w:val="480"/>
      <w:marRight w:val="0"/>
      <w:marTop w:val="0"/>
      <w:marBottom w:val="0"/>
      <w:divBdr>
        <w:top w:val="none" w:sz="0" w:space="0" w:color="auto"/>
        <w:left w:val="none" w:sz="0" w:space="0" w:color="auto"/>
        <w:bottom w:val="none" w:sz="0" w:space="0" w:color="auto"/>
        <w:right w:val="none" w:sz="0" w:space="0" w:color="auto"/>
      </w:divBdr>
    </w:div>
    <w:div w:id="1411148534">
      <w:marLeft w:val="480"/>
      <w:marRight w:val="0"/>
      <w:marTop w:val="0"/>
      <w:marBottom w:val="0"/>
      <w:divBdr>
        <w:top w:val="none" w:sz="0" w:space="0" w:color="auto"/>
        <w:left w:val="none" w:sz="0" w:space="0" w:color="auto"/>
        <w:bottom w:val="none" w:sz="0" w:space="0" w:color="auto"/>
        <w:right w:val="none" w:sz="0" w:space="0" w:color="auto"/>
      </w:divBdr>
    </w:div>
    <w:div w:id="1424256039">
      <w:marLeft w:val="480"/>
      <w:marRight w:val="0"/>
      <w:marTop w:val="0"/>
      <w:marBottom w:val="0"/>
      <w:divBdr>
        <w:top w:val="none" w:sz="0" w:space="0" w:color="auto"/>
        <w:left w:val="none" w:sz="0" w:space="0" w:color="auto"/>
        <w:bottom w:val="none" w:sz="0" w:space="0" w:color="auto"/>
        <w:right w:val="none" w:sz="0" w:space="0" w:color="auto"/>
      </w:divBdr>
    </w:div>
    <w:div w:id="1432316325">
      <w:marLeft w:val="480"/>
      <w:marRight w:val="0"/>
      <w:marTop w:val="0"/>
      <w:marBottom w:val="0"/>
      <w:divBdr>
        <w:top w:val="none" w:sz="0" w:space="0" w:color="auto"/>
        <w:left w:val="none" w:sz="0" w:space="0" w:color="auto"/>
        <w:bottom w:val="none" w:sz="0" w:space="0" w:color="auto"/>
        <w:right w:val="none" w:sz="0" w:space="0" w:color="auto"/>
      </w:divBdr>
    </w:div>
    <w:div w:id="1469778662">
      <w:bodyDiv w:val="1"/>
      <w:marLeft w:val="0"/>
      <w:marRight w:val="0"/>
      <w:marTop w:val="0"/>
      <w:marBottom w:val="0"/>
      <w:divBdr>
        <w:top w:val="none" w:sz="0" w:space="0" w:color="auto"/>
        <w:left w:val="none" w:sz="0" w:space="0" w:color="auto"/>
        <w:bottom w:val="none" w:sz="0" w:space="0" w:color="auto"/>
        <w:right w:val="none" w:sz="0" w:space="0" w:color="auto"/>
      </w:divBdr>
    </w:div>
    <w:div w:id="1567035332">
      <w:bodyDiv w:val="1"/>
      <w:marLeft w:val="0"/>
      <w:marRight w:val="0"/>
      <w:marTop w:val="0"/>
      <w:marBottom w:val="0"/>
      <w:divBdr>
        <w:top w:val="none" w:sz="0" w:space="0" w:color="auto"/>
        <w:left w:val="none" w:sz="0" w:space="0" w:color="auto"/>
        <w:bottom w:val="none" w:sz="0" w:space="0" w:color="auto"/>
        <w:right w:val="none" w:sz="0" w:space="0" w:color="auto"/>
      </w:divBdr>
    </w:div>
    <w:div w:id="1580098480">
      <w:bodyDiv w:val="1"/>
      <w:marLeft w:val="0"/>
      <w:marRight w:val="0"/>
      <w:marTop w:val="0"/>
      <w:marBottom w:val="0"/>
      <w:divBdr>
        <w:top w:val="none" w:sz="0" w:space="0" w:color="auto"/>
        <w:left w:val="none" w:sz="0" w:space="0" w:color="auto"/>
        <w:bottom w:val="none" w:sz="0" w:space="0" w:color="auto"/>
        <w:right w:val="none" w:sz="0" w:space="0" w:color="auto"/>
      </w:divBdr>
    </w:div>
    <w:div w:id="1642032504">
      <w:marLeft w:val="480"/>
      <w:marRight w:val="0"/>
      <w:marTop w:val="0"/>
      <w:marBottom w:val="0"/>
      <w:divBdr>
        <w:top w:val="none" w:sz="0" w:space="0" w:color="auto"/>
        <w:left w:val="none" w:sz="0" w:space="0" w:color="auto"/>
        <w:bottom w:val="none" w:sz="0" w:space="0" w:color="auto"/>
        <w:right w:val="none" w:sz="0" w:space="0" w:color="auto"/>
      </w:divBdr>
    </w:div>
    <w:div w:id="1661032608">
      <w:marLeft w:val="480"/>
      <w:marRight w:val="0"/>
      <w:marTop w:val="0"/>
      <w:marBottom w:val="0"/>
      <w:divBdr>
        <w:top w:val="none" w:sz="0" w:space="0" w:color="auto"/>
        <w:left w:val="none" w:sz="0" w:space="0" w:color="auto"/>
        <w:bottom w:val="none" w:sz="0" w:space="0" w:color="auto"/>
        <w:right w:val="none" w:sz="0" w:space="0" w:color="auto"/>
      </w:divBdr>
    </w:div>
    <w:div w:id="1668047703">
      <w:marLeft w:val="480"/>
      <w:marRight w:val="0"/>
      <w:marTop w:val="0"/>
      <w:marBottom w:val="0"/>
      <w:divBdr>
        <w:top w:val="none" w:sz="0" w:space="0" w:color="auto"/>
        <w:left w:val="none" w:sz="0" w:space="0" w:color="auto"/>
        <w:bottom w:val="none" w:sz="0" w:space="0" w:color="auto"/>
        <w:right w:val="none" w:sz="0" w:space="0" w:color="auto"/>
      </w:divBdr>
    </w:div>
    <w:div w:id="1738086948">
      <w:bodyDiv w:val="1"/>
      <w:marLeft w:val="0"/>
      <w:marRight w:val="0"/>
      <w:marTop w:val="0"/>
      <w:marBottom w:val="0"/>
      <w:divBdr>
        <w:top w:val="none" w:sz="0" w:space="0" w:color="auto"/>
        <w:left w:val="none" w:sz="0" w:space="0" w:color="auto"/>
        <w:bottom w:val="none" w:sz="0" w:space="0" w:color="auto"/>
        <w:right w:val="none" w:sz="0" w:space="0" w:color="auto"/>
      </w:divBdr>
    </w:div>
    <w:div w:id="1784572091">
      <w:bodyDiv w:val="1"/>
      <w:marLeft w:val="0"/>
      <w:marRight w:val="0"/>
      <w:marTop w:val="0"/>
      <w:marBottom w:val="0"/>
      <w:divBdr>
        <w:top w:val="none" w:sz="0" w:space="0" w:color="auto"/>
        <w:left w:val="none" w:sz="0" w:space="0" w:color="auto"/>
        <w:bottom w:val="none" w:sz="0" w:space="0" w:color="auto"/>
        <w:right w:val="none" w:sz="0" w:space="0" w:color="auto"/>
      </w:divBdr>
      <w:divsChild>
        <w:div w:id="339167216">
          <w:marLeft w:val="0"/>
          <w:marRight w:val="0"/>
          <w:marTop w:val="0"/>
          <w:marBottom w:val="0"/>
          <w:divBdr>
            <w:top w:val="none" w:sz="0" w:space="0" w:color="auto"/>
            <w:left w:val="none" w:sz="0" w:space="0" w:color="auto"/>
            <w:bottom w:val="none" w:sz="0" w:space="0" w:color="auto"/>
            <w:right w:val="none" w:sz="0" w:space="0" w:color="auto"/>
          </w:divBdr>
        </w:div>
        <w:div w:id="539628376">
          <w:marLeft w:val="0"/>
          <w:marRight w:val="0"/>
          <w:marTop w:val="0"/>
          <w:marBottom w:val="0"/>
          <w:divBdr>
            <w:top w:val="none" w:sz="0" w:space="0" w:color="auto"/>
            <w:left w:val="none" w:sz="0" w:space="0" w:color="auto"/>
            <w:bottom w:val="none" w:sz="0" w:space="0" w:color="auto"/>
            <w:right w:val="none" w:sz="0" w:space="0" w:color="auto"/>
          </w:divBdr>
        </w:div>
        <w:div w:id="882522216">
          <w:marLeft w:val="0"/>
          <w:marRight w:val="0"/>
          <w:marTop w:val="0"/>
          <w:marBottom w:val="0"/>
          <w:divBdr>
            <w:top w:val="none" w:sz="0" w:space="0" w:color="auto"/>
            <w:left w:val="none" w:sz="0" w:space="0" w:color="auto"/>
            <w:bottom w:val="none" w:sz="0" w:space="0" w:color="auto"/>
            <w:right w:val="none" w:sz="0" w:space="0" w:color="auto"/>
          </w:divBdr>
        </w:div>
        <w:div w:id="1649246046">
          <w:marLeft w:val="0"/>
          <w:marRight w:val="0"/>
          <w:marTop w:val="0"/>
          <w:marBottom w:val="0"/>
          <w:divBdr>
            <w:top w:val="none" w:sz="0" w:space="0" w:color="auto"/>
            <w:left w:val="none" w:sz="0" w:space="0" w:color="auto"/>
            <w:bottom w:val="none" w:sz="0" w:space="0" w:color="auto"/>
            <w:right w:val="none" w:sz="0" w:space="0" w:color="auto"/>
          </w:divBdr>
        </w:div>
      </w:divsChild>
    </w:div>
    <w:div w:id="1791123482">
      <w:marLeft w:val="480"/>
      <w:marRight w:val="0"/>
      <w:marTop w:val="0"/>
      <w:marBottom w:val="0"/>
      <w:divBdr>
        <w:top w:val="none" w:sz="0" w:space="0" w:color="auto"/>
        <w:left w:val="none" w:sz="0" w:space="0" w:color="auto"/>
        <w:bottom w:val="none" w:sz="0" w:space="0" w:color="auto"/>
        <w:right w:val="none" w:sz="0" w:space="0" w:color="auto"/>
      </w:divBdr>
    </w:div>
    <w:div w:id="1828276834">
      <w:bodyDiv w:val="1"/>
      <w:marLeft w:val="0"/>
      <w:marRight w:val="0"/>
      <w:marTop w:val="0"/>
      <w:marBottom w:val="0"/>
      <w:divBdr>
        <w:top w:val="none" w:sz="0" w:space="0" w:color="auto"/>
        <w:left w:val="none" w:sz="0" w:space="0" w:color="auto"/>
        <w:bottom w:val="none" w:sz="0" w:space="0" w:color="auto"/>
        <w:right w:val="none" w:sz="0" w:space="0" w:color="auto"/>
      </w:divBdr>
    </w:div>
    <w:div w:id="1842693078">
      <w:bodyDiv w:val="1"/>
      <w:marLeft w:val="0"/>
      <w:marRight w:val="0"/>
      <w:marTop w:val="0"/>
      <w:marBottom w:val="0"/>
      <w:divBdr>
        <w:top w:val="none" w:sz="0" w:space="0" w:color="auto"/>
        <w:left w:val="none" w:sz="0" w:space="0" w:color="auto"/>
        <w:bottom w:val="none" w:sz="0" w:space="0" w:color="auto"/>
        <w:right w:val="none" w:sz="0" w:space="0" w:color="auto"/>
      </w:divBdr>
    </w:div>
    <w:div w:id="1872448620">
      <w:bodyDiv w:val="1"/>
      <w:marLeft w:val="0"/>
      <w:marRight w:val="0"/>
      <w:marTop w:val="0"/>
      <w:marBottom w:val="0"/>
      <w:divBdr>
        <w:top w:val="none" w:sz="0" w:space="0" w:color="auto"/>
        <w:left w:val="none" w:sz="0" w:space="0" w:color="auto"/>
        <w:bottom w:val="none" w:sz="0" w:space="0" w:color="auto"/>
        <w:right w:val="none" w:sz="0" w:space="0" w:color="auto"/>
      </w:divBdr>
    </w:div>
    <w:div w:id="1899781059">
      <w:marLeft w:val="480"/>
      <w:marRight w:val="0"/>
      <w:marTop w:val="0"/>
      <w:marBottom w:val="0"/>
      <w:divBdr>
        <w:top w:val="none" w:sz="0" w:space="0" w:color="auto"/>
        <w:left w:val="none" w:sz="0" w:space="0" w:color="auto"/>
        <w:bottom w:val="none" w:sz="0" w:space="0" w:color="auto"/>
        <w:right w:val="none" w:sz="0" w:space="0" w:color="auto"/>
      </w:divBdr>
    </w:div>
    <w:div w:id="1954554013">
      <w:marLeft w:val="480"/>
      <w:marRight w:val="0"/>
      <w:marTop w:val="0"/>
      <w:marBottom w:val="0"/>
      <w:divBdr>
        <w:top w:val="none" w:sz="0" w:space="0" w:color="auto"/>
        <w:left w:val="none" w:sz="0" w:space="0" w:color="auto"/>
        <w:bottom w:val="none" w:sz="0" w:space="0" w:color="auto"/>
        <w:right w:val="none" w:sz="0" w:space="0" w:color="auto"/>
      </w:divBdr>
    </w:div>
    <w:div w:id="2016299095">
      <w:bodyDiv w:val="1"/>
      <w:marLeft w:val="0"/>
      <w:marRight w:val="0"/>
      <w:marTop w:val="0"/>
      <w:marBottom w:val="0"/>
      <w:divBdr>
        <w:top w:val="none" w:sz="0" w:space="0" w:color="auto"/>
        <w:left w:val="none" w:sz="0" w:space="0" w:color="auto"/>
        <w:bottom w:val="none" w:sz="0" w:space="0" w:color="auto"/>
        <w:right w:val="none" w:sz="0" w:space="0" w:color="auto"/>
      </w:divBdr>
      <w:divsChild>
        <w:div w:id="44529334">
          <w:marLeft w:val="0"/>
          <w:marRight w:val="0"/>
          <w:marTop w:val="0"/>
          <w:marBottom w:val="0"/>
          <w:divBdr>
            <w:top w:val="none" w:sz="0" w:space="0" w:color="auto"/>
            <w:left w:val="none" w:sz="0" w:space="0" w:color="auto"/>
            <w:bottom w:val="none" w:sz="0" w:space="0" w:color="auto"/>
            <w:right w:val="none" w:sz="0" w:space="0" w:color="auto"/>
          </w:divBdr>
        </w:div>
        <w:div w:id="730888344">
          <w:marLeft w:val="0"/>
          <w:marRight w:val="0"/>
          <w:marTop w:val="0"/>
          <w:marBottom w:val="0"/>
          <w:divBdr>
            <w:top w:val="none" w:sz="0" w:space="0" w:color="auto"/>
            <w:left w:val="none" w:sz="0" w:space="0" w:color="auto"/>
            <w:bottom w:val="none" w:sz="0" w:space="0" w:color="auto"/>
            <w:right w:val="none" w:sz="0" w:space="0" w:color="auto"/>
          </w:divBdr>
        </w:div>
        <w:div w:id="997851484">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sChild>
    </w:div>
    <w:div w:id="2088576366">
      <w:marLeft w:val="480"/>
      <w:marRight w:val="0"/>
      <w:marTop w:val="0"/>
      <w:marBottom w:val="0"/>
      <w:divBdr>
        <w:top w:val="none" w:sz="0" w:space="0" w:color="auto"/>
        <w:left w:val="none" w:sz="0" w:space="0" w:color="auto"/>
        <w:bottom w:val="none" w:sz="0" w:space="0" w:color="auto"/>
        <w:right w:val="none" w:sz="0" w:space="0" w:color="auto"/>
      </w:divBdr>
    </w:div>
    <w:div w:id="2093816236">
      <w:bodyDiv w:val="1"/>
      <w:marLeft w:val="0"/>
      <w:marRight w:val="0"/>
      <w:marTop w:val="0"/>
      <w:marBottom w:val="0"/>
      <w:divBdr>
        <w:top w:val="none" w:sz="0" w:space="0" w:color="auto"/>
        <w:left w:val="none" w:sz="0" w:space="0" w:color="auto"/>
        <w:bottom w:val="none" w:sz="0" w:space="0" w:color="auto"/>
        <w:right w:val="none" w:sz="0" w:space="0" w:color="auto"/>
      </w:divBdr>
    </w:div>
    <w:div w:id="21011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92B77-D8A6-4E6D-833D-DB647CD39631}">
  <we:reference id="wa104382081" version="1.55.1.0" store="pt-PT" storeType="OMEX"/>
  <we:alternateReferences>
    <we:reference id="WA104382081" version="1.55.1.0" store="WA104382081" storeType="OMEX"/>
  </we:alternateReferences>
  <we:properties>
    <we:property name="MENDELEY_BIBLIOGRAPHY_IS_DIRTY" value="false"/>
    <we:property name="MENDELEY_BIBLIOGRAPHY_LAST_MODIFIED" value="1758735339902"/>
    <we:property name="MENDELEY_CITATIONS" value="[{&quot;citationID&quot;:&quot;MENDELEY_CITATION_1a253007-5a48-40a9-8f86-21eb23530fc2&quot;,&quot;properties&quot;:{&quot;noteIndex&quot;:0},&quot;isEdited&quot;:false,&quot;manualOverride&quot;:{&quot;isManuallyOverridden&quot;:true,&quot;citeprocText&quot;:&quot;(Al-Fuqaha et al., 2015)&quot;,&quot;manualOverrideText&quot;:&quot;[1]&quot;},&quot;citationTag&quot;:&quot;MENDELEY_CITATION_v3_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&quot;,&quot;citationItems&quot;:[{&quot;id&quot;:&quot;4601369f-bc7e-3f37-a990-7c5d43997e1f&quot;,&quot;itemData&quot;:{&quot;type&quot;:&quot;article-journal&quot;,&quot;id&quot;:&quot;4601369f-bc7e-3f37-a990-7c5d43997e1f&quot;,&quot;title&quot;:&quot;Internet of Things: A Survey on Enabling Technologies, Protocols, and Applications&quot;,&quot;author&quot;:[{&quot;family&quot;:&quot;Al-Fuqaha&quot;,&quot;given&quot;:&quot;Ala&quot;,&quot;parse-names&quot;:false,&quot;dropping-particle&quot;:&quot;&quot;,&quot;non-dropping-particle&quot;:&quot;&quot;},{&quot;family&quot;:&quot;Guizani&quot;,&quot;given&quot;:&quot;Mohsen&quot;,&quot;parse-names&quot;:false,&quot;dropping-particle&quot;:&quot;&quot;,&quot;non-dropping-particle&quot;:&quot;&quot;},{&quot;family&quot;:&quot;Mohammadi&quot;,&quot;given&quot;:&quot;Mehdi&quot;,&quot;parse-names&quot;:false,&quot;dropping-particle&quot;:&quot;&quot;,&quot;non-dropping-particle&quot;:&quot;&quot;},{&quot;family&quot;:&quot;Aledhari&quot;,&quot;given&quot;:&quot;Mohammed&quot;,&quot;parse-names&quot;:false,&quot;dropping-particle&quot;:&quot;&quot;,&quot;non-dropping-particle&quot;:&quot;&quot;},{&quot;family&quot;:&quot;Ayyash&quot;,&quot;given&quot;:&quot;Moussa&quot;,&quot;parse-names&quot;:false,&quot;dropping-particle&quot;:&quot;&quot;,&quot;non-dropping-particle&quot;:&quot;&quot;}],&quot;container-title&quot;:&quot;IEEE Communications Surveys and Tutorials&quot;,&quot;DOI&quot;:&quot;10.1109/COMST.2015.2444095&quot;,&quot;ISSN&quot;:&quot;1553877X&quot;,&quot;issued&quot;:{&quot;date-parts&quot;:[[2015,10,1]]},&quot;page&quot;:&quot;2347-2376&quot;,&quot;abstract&quot;:&quot;This paper provides an overview of the Internet of Things (IoT) with emphasis on enabling technologies, protocols, and application issues. The IoT is enabled by the latest developments in RFID, smart sensors, communication technologies, and Internet protocols. The basic premise is to have smart sensors collaborate directly without human involvement to deliver a new class of applications. The current revolution in Internet, mobile, and machine-to-machine (M2M) technologies can be seen as the first phase of the IoT. In the coming years, the IoT is expected to bridge diverse technologies to enable new applications by connecting physical objects together in support of intelligent decision making. This paper starts by providing a horizontal overview of the IoT. Then, we give an overview of some technical details that pertain to the IoT enabling technologies, protocols, and applications. Compared to other survey papers in the field, our objective is to provide a more thorough summary of the most relevant protocols and application issues to enable researchers and application developers to get up to speed quickly on how the different protocols fit together to deliver desired functionalities without having to go through RFCs and the standards specifications. We also provide an overview of some of the key IoT challenges presented in the recent literature and provide a summary of related research work. Moreover, we explore the relation between the IoT and other emerging technologies including big data analytics and cloud and fog computing. We also present the need for better horizontal integration among IoT services. Finally, we present detailed service use-cases to illustrate how the different protocols presented in the paper fit together to deliver desired IoT services.&quot;,&quot;publisher&quot;:&quot;Institute of Electrical and Electronics Engineers Inc.&quot;,&quot;issue&quot;:&quot;4&quot;,&quot;volume&quot;:&quot;17&quot;,&quot;container-title-short&quot;:&quot;&quot;},&quot;isTemporary&quot;:false}]},{&quot;citationID&quot;:&quot;MENDELEY_CITATION_074f0af2-acba-47ca-b91a-970b933ff52b&quot;,&quot;properties&quot;:{&quot;noteIndex&quot;:0},&quot;isEdited&quot;:false,&quot;manualOverride&quot;:{&quot;isManuallyOverridden&quot;:true,&quot;citeprocText&quot;:&quot;(&lt;i&gt;Rfc7252.Txt&lt;/i&gt;, n.d.)&quot;,&quot;manualOverrideText&quot;:&quot;[2]&quot;},&quot;citationItems&quot;:[{&quot;id&quot;:&quot;ca70fa3c-86c2-3360-916c-a37abf598f5f&quot;,&quot;itemData&quot;:{&quot;type&quot;:&quot;article-journal&quot;,&quot;id&quot;:&quot;ca70fa3c-86c2-3360-916c-a37abf598f5f&quot;,&quot;title&quot;:&quot;rfc7252.txt&quot;,&quot;container-title-short&quot;:&quot;&quot;},&quot;isTemporary&quot;:false,&quot;suppress-author&quot;:false,&quot;composite&quot;:false,&quot;author-only&quot;:false}],&quot;citationTag&quot;:&quot;MENDELEY_CITATION_v3_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&quot;},{&quot;citationID&quot;:&quot;MENDELEY_CITATION_4531a4cd-94d1-4225-86f7-7e14612e038d&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NDUzMWE0Y2QtOTRkMS00MjI1LTg2ZjctN2UxNDYxMmUwMzhk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ba04ee18-3c68-4091-a542-19498d1a175c&quot;,&quot;properties&quot;:{&quot;noteIndex&quot;:0},&quot;isEdited&quot;:false,&quot;manualOverride&quot;:{&quot;isManuallyOverridden&quot;:true,&quot;citeprocText&quot;:&quot;(&lt;i&gt;289101184&lt;/i&gt;, n.d.)&quot;,&quot;manualOverrideText&quot;:&quot;[3]&quot;},&quot;citationTag&quot;:&quot;MENDELEY_CITATION_v3_eyJjaXRhdGlvbklEIjoiTUVOREVMRVlfQ0lUQVRJT05fYmEwNGVlMTgtM2M2OC00MDkxLWE1NDItMTk0OThkMWExNzVj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J9LCJpc1RlbXBvcmFyeSI6ZmFsc2V9XX0=&quot;,&quot;citationItems&quot;:[{&quot;id&quot;:&quot;681c7e8c-5cf5-3a11-8fb3-476877196585&quot;,&quot;itemData&quot;:{&quot;type&quot;:&quot;article-journal&quot;,&quot;id&quot;:&quot;681c7e8c-5cf5-3a11-8fb3-476877196585&quot;,&quot;title&quot;:&quot;289101184&quot;},&quot;isTemporary&quot;:false}]},{&quot;citationID&quot;:&quot;MENDELEY_CITATION_d30538d1-dc58-410d-a97a-0abb588d9eaf&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ZDMwNTM4ZDEtZGM1OC00MTBkLWE5N2EtMGFiYjU4OGQ5ZWFm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cce774d5-cb06-42c4-8c53-d0be48fded37&quot;,&quot;properties&quot;:{&quot;noteIndex&quot;:0},&quot;isEdited&quot;:false,&quot;manualOverride&quot;:{&quot;isManuallyOverridden&quot;:true,&quot;citeprocText&quot;:&quot;(&lt;i&gt;PT_BE.Neutral_FolhaProjeto_UMinho&lt;/i&gt;, n.d.)&quot;,&quot;manualOverrideText&quot;:&quot;[5]&quot;},&quot;citationTag&quot;:&quot;MENDELEY_CITATION_v3_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&quot;,&quot;citationItems&quot;:[{&quot;id&quot;:&quot;08620778-2a88-3219-9030-16cb8502c0b4&quot;,&quot;itemData&quot;:{&quot;type&quot;:&quot;article-journal&quot;,&quot;id&quot;:&quot;08620778-2a88-3219-9030-16cb8502c0b4&quot;,&quot;title&quot;:&quot;PT_BE.Neutral_FolhaProjeto_UMinho&quot;},&quot;isTemporary&quot;:false}]},{&quot;citationID&quot;:&quot;MENDELEY_CITATION_56d72979-e5c7-4008-b295-bc8caf8ac412&quot;,&quot;properties&quot;:{&quot;noteIndex&quot;:0},&quot;isEdited&quot;:false,&quot;manualOverride&quot;:{&quot;isManuallyOverridden&quot;:true,&quot;citeprocText&quot;:&quot;(&lt;i&gt;289101184&lt;/i&gt;, n.d.)&quot;,&quot;manualOverrideText&quot;:&quot;[3]&quot;},&quot;citationItems&quot;:[{&quot;id&quot;:&quot;681c7e8c-5cf5-3a11-8fb3-476877196585&quot;,&quot;itemData&quot;:{&quot;type&quot;:&quot;article-journal&quot;,&quot;id&quot;:&quot;681c7e8c-5cf5-3a11-8fb3-476877196585&quot;,&quot;title&quot;:&quot;289101184&quot;,&quot;container-title-short&quot;:&quot;&quot;},&quot;isTemporary&quot;:false,&quot;suppress-author&quot;:false,&quot;composite&quot;:false,&quot;author-only&quot;:false}],&quot;citationTag&quot;:&quot;MENDELEY_CITATION_v3_eyJjaXRhdGlvbklEIjoiTUVOREVMRVlfQ0lUQVRJT05fNTZkNzI5NzktZTVjNy00MDA4LWIyOTUtYmM4Y2FmOGFjNDEy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IsImNvbnRhaW5lci10aXRsZS1zaG9ydCI6IiJ9LCJpc1RlbXBvcmFyeSI6ZmFsc2UsInN1cHByZXNzLWF1dGhvciI6ZmFsc2UsImNvbXBvc2l0ZSI6ZmFsc2UsImF1dGhvci1vbmx5IjpmYWxzZX1dfQ==&quot;},{&quot;citationID&quot;:&quot;MENDELEY_CITATION_7181045a-373c-41d7-bf79-f437c88d06b4&quot;,&quot;properties&quot;:{&quot;noteIndex&quot;:0},&quot;isEdited&quot;:false,&quot;manualOverride&quot;:{&quot;isManuallyOverridden&quot;:true,&quot;citeprocText&quot;:&quot;(Rosa et al., 2021)&quot;,&quot;manualOverrideText&quot;:&quot;]&quot;},&quot;citationItems&quot;:[{&quot;id&quot;:&quot;7518f16b-84e5-31a4-9d57-fe5df65f5b5f&quot;,&quot;itemData&quot;:{&quot;type&quot;:&quot;article-journal&quot;,&quot;id&quot;:&quot;7518f16b-84e5-31a4-9d57-fe5df65f5b5f&quot;,&quot;title&quot;:&quot;Mobile networks and internet of things infrastructures to characterize smart human mobility&quot;,&quot;author&quot;:[{&quot;family&quot;:&quot;Rosa&quot;,&quot;given&quot;:&quot;Luís&quot;,&quot;parse-names&quot;:false,&quot;dropping-particle&quot;:&quot;&quot;,&quot;non-dropping-particle&quot;:&quot;&quot;},{&quot;family&quot;:&quot;Silva&quot;,&quot;given&quot;:&quot;Fábio&quot;,&quot;parse-names&quot;:false,&quot;dropping-particle&quot;:&quot;&quot;,&quot;non-dropping-particle&quot;:&quot;&quot;},{&quot;family&quot;:&quot;Analide&quot;,&quot;given&quot;:&quot;Cesar&quot;,&quot;parse-names&quot;:false,&quot;dropping-particle&quot;:&quot;&quot;,&quot;non-dropping-particle&quot;:&quot;&quot;}],&quot;container-title&quot;:&quot;Smart Cities&quot;,&quot;DOI&quot;:&quot;10.3390/smartcities4020046&quot;,&quot;ISSN&quot;:&quot;26246511&quot;,&quot;issued&quot;:{&quot;date-parts&quot;:[[2021,6,1]]},&quot;page&quot;:&quot;894-918&quot;,&quot;abstract&quot;:&quot;The evolution of Mobile Networks and Internet of Things (IoT) architectures allows one to rethink the way smart cities infrastructures are designed and managed, and solve a number of problems in terms of human mobility. The territories that adopt the sensoring era can take advantage of this disruptive technology to improve the quality of mobility of their citizens and the rationalization of their resources. However, with this rapid development of smart terminals and infrastructures, as well as the proliferation of diversified applications, even current networks may not be able to completely meet quickly rising human mobility demands. Thus, they are facing many challenges and to cope with these challenges, different standards and projects have been proposed so far. Accordingly, Artificial Intelligence (AI) has been utilized as a new paradigm for the design and optimization of mobile networks with a high level of intelligence. The objective of this work is to identify and discuss the challenges of mobile networks, alongside IoT and AI, to characterize smart human mobility and to discuss some workable solutions to these challenges. Finally, based on this discussion, we propose paths for future smart human mobility researches.&quot;,&quot;publisher&quot;:&quot;MDPI&quot;,&quot;issue&quot;:&quot;2&quot;,&quot;volume&quot;:&quot;4&quot;,&quot;container-title-short&quot;:&quot;&quot;},&quot;isTemporary&quot;:false}],&quot;citationTag&quot;:&quot;MENDELEY_CITATION_v3_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Props1.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E0AD0-38F1-43A1-ADE6-44F6B82B13F5}">
  <ds:schemaRefs>
    <ds:schemaRef ds:uri="http://schemas.microsoft.com/sharepoint/v3/contenttype/forms"/>
  </ds:schemaRefs>
</ds:datastoreItem>
</file>

<file path=customXml/itemProps3.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customXml/itemProps4.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17</Pages>
  <Words>2632</Words>
  <Characters>14215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16814</CharactersWithSpaces>
  <SharedDoc>false</SharedDoc>
  <HLinks>
    <vt:vector size="162" baseType="variant">
      <vt:variant>
        <vt:i4>720969</vt:i4>
      </vt:variant>
      <vt:variant>
        <vt:i4>141</vt:i4>
      </vt:variant>
      <vt:variant>
        <vt:i4>0</vt:i4>
      </vt:variant>
      <vt:variant>
        <vt:i4>5</vt:i4>
      </vt:variant>
      <vt:variant>
        <vt:lpwstr>https://thingspeak.mathworks.com/</vt:lpwstr>
      </vt:variant>
      <vt:variant>
        <vt:lpwstr/>
      </vt:variant>
      <vt:variant>
        <vt:i4>3735665</vt:i4>
      </vt:variant>
      <vt:variant>
        <vt:i4>138</vt:i4>
      </vt:variant>
      <vt:variant>
        <vt:i4>0</vt:i4>
      </vt:variant>
      <vt:variant>
        <vt:i4>5</vt:i4>
      </vt:variant>
      <vt:variant>
        <vt:lpwstr>https://www.arduino.cc/en/software</vt:lpwstr>
      </vt:variant>
      <vt:variant>
        <vt:lpwstr/>
      </vt:variant>
      <vt:variant>
        <vt:i4>2883620</vt:i4>
      </vt:variant>
      <vt:variant>
        <vt:i4>135</vt:i4>
      </vt:variant>
      <vt:variant>
        <vt:i4>0</vt:i4>
      </vt:variant>
      <vt:variant>
        <vt:i4>5</vt:i4>
      </vt:variant>
      <vt:variant>
        <vt:lpwstr>https://www.botnroll.com/pt/buzzers-sirenes/3033-m-dulo-buzzer-ativo-3-5-5-5vdc-p-funduino.html</vt:lpwstr>
      </vt:variant>
      <vt:variant>
        <vt:lpwstr/>
      </vt:variant>
      <vt:variant>
        <vt:i4>1835084</vt:i4>
      </vt:variant>
      <vt:variant>
        <vt:i4>132</vt:i4>
      </vt:variant>
      <vt:variant>
        <vt:i4>0</vt:i4>
      </vt:variant>
      <vt:variant>
        <vt:i4>5</vt:i4>
      </vt:variant>
      <vt:variant>
        <vt:lpwstr>https://www.botnroll.com/pt/5mm/417-led-rgb-5mm.html</vt:lpwstr>
      </vt:variant>
      <vt:variant>
        <vt:lpwstr/>
      </vt:variant>
      <vt:variant>
        <vt:i4>4063341</vt:i4>
      </vt:variant>
      <vt:variant>
        <vt:i4>129</vt:i4>
      </vt:variant>
      <vt:variant>
        <vt:i4>0</vt:i4>
      </vt:variant>
      <vt:variant>
        <vt:i4>5</vt:i4>
      </vt:variant>
      <vt:variant>
        <vt:lpwstr>https://www.botnroll.com/pt/biometricos/4310-m-dulo-sensor-de-frequ-ncia-card-aca-max30100-pulsa-o.html</vt:lpwstr>
      </vt:variant>
      <vt:variant>
        <vt:lpwstr/>
      </vt:variant>
      <vt:variant>
        <vt:i4>6160398</vt:i4>
      </vt:variant>
      <vt:variant>
        <vt:i4>126</vt:i4>
      </vt:variant>
      <vt:variant>
        <vt:i4>0</vt:i4>
      </vt:variant>
      <vt:variant>
        <vt:i4>5</vt:i4>
      </vt:variant>
      <vt:variant>
        <vt:lpwstr>https://www.botnroll.com/pt/biometricos/4128-kit-sensor-card-aco-ecg-ad8232.html</vt:lpwstr>
      </vt:variant>
      <vt:variant>
        <vt:lpwstr/>
      </vt:variant>
      <vt:variant>
        <vt:i4>393299</vt:i4>
      </vt:variant>
      <vt:variant>
        <vt:i4>123</vt:i4>
      </vt:variant>
      <vt:variant>
        <vt:i4>0</vt:i4>
      </vt:variant>
      <vt:variant>
        <vt:i4>5</vt:i4>
      </vt:variant>
      <vt:variant>
        <vt:lpwstr>https://www.botnroll.com/pt/acelerometros/843-acelarometro-e-giroscopio-3-eixos-.html</vt:lpwstr>
      </vt:variant>
      <vt:variant>
        <vt:lpwstr/>
      </vt:variant>
      <vt:variant>
        <vt:i4>3145842</vt:i4>
      </vt:variant>
      <vt:variant>
        <vt:i4>120</vt:i4>
      </vt:variant>
      <vt:variant>
        <vt:i4>0</vt:i4>
      </vt:variant>
      <vt:variant>
        <vt:i4>5</vt:i4>
      </vt:variant>
      <vt:variant>
        <vt:lpwstr>https://www.botnroll.com/pt/temperatura/3714-m-dulo-sensor-de-temperatura-ds18b20.html</vt:lpwstr>
      </vt:variant>
      <vt:variant>
        <vt:lpwstr/>
      </vt:variant>
      <vt:variant>
        <vt:i4>1900592</vt:i4>
      </vt:variant>
      <vt:variant>
        <vt:i4>113</vt:i4>
      </vt:variant>
      <vt:variant>
        <vt:i4>0</vt:i4>
      </vt:variant>
      <vt:variant>
        <vt:i4>5</vt:i4>
      </vt:variant>
      <vt:variant>
        <vt:lpwstr/>
      </vt:variant>
      <vt:variant>
        <vt:lpwstr>_Toc190167753</vt:lpwstr>
      </vt:variant>
      <vt:variant>
        <vt:i4>1900592</vt:i4>
      </vt:variant>
      <vt:variant>
        <vt:i4>107</vt:i4>
      </vt:variant>
      <vt:variant>
        <vt:i4>0</vt:i4>
      </vt:variant>
      <vt:variant>
        <vt:i4>5</vt:i4>
      </vt:variant>
      <vt:variant>
        <vt:lpwstr/>
      </vt:variant>
      <vt:variant>
        <vt:lpwstr>_Toc190167752</vt:lpwstr>
      </vt:variant>
      <vt:variant>
        <vt:i4>1900592</vt:i4>
      </vt:variant>
      <vt:variant>
        <vt:i4>101</vt:i4>
      </vt:variant>
      <vt:variant>
        <vt:i4>0</vt:i4>
      </vt:variant>
      <vt:variant>
        <vt:i4>5</vt:i4>
      </vt:variant>
      <vt:variant>
        <vt:lpwstr/>
      </vt:variant>
      <vt:variant>
        <vt:lpwstr>_Toc190167751</vt:lpwstr>
      </vt:variant>
      <vt:variant>
        <vt:i4>1900592</vt:i4>
      </vt:variant>
      <vt:variant>
        <vt:i4>95</vt:i4>
      </vt:variant>
      <vt:variant>
        <vt:i4>0</vt:i4>
      </vt:variant>
      <vt:variant>
        <vt:i4>5</vt:i4>
      </vt:variant>
      <vt:variant>
        <vt:lpwstr/>
      </vt:variant>
      <vt:variant>
        <vt:lpwstr>_Toc190167750</vt:lpwstr>
      </vt:variant>
      <vt:variant>
        <vt:i4>1835056</vt:i4>
      </vt:variant>
      <vt:variant>
        <vt:i4>89</vt:i4>
      </vt:variant>
      <vt:variant>
        <vt:i4>0</vt:i4>
      </vt:variant>
      <vt:variant>
        <vt:i4>5</vt:i4>
      </vt:variant>
      <vt:variant>
        <vt:lpwstr/>
      </vt:variant>
      <vt:variant>
        <vt:lpwstr>_Toc190167749</vt:lpwstr>
      </vt:variant>
      <vt:variant>
        <vt:i4>1441849</vt:i4>
      </vt:variant>
      <vt:variant>
        <vt:i4>80</vt:i4>
      </vt:variant>
      <vt:variant>
        <vt:i4>0</vt:i4>
      </vt:variant>
      <vt:variant>
        <vt:i4>5</vt:i4>
      </vt:variant>
      <vt:variant>
        <vt:lpwstr/>
      </vt:variant>
      <vt:variant>
        <vt:lpwstr>_Toc189833227</vt:lpwstr>
      </vt:variant>
      <vt:variant>
        <vt:i4>1441849</vt:i4>
      </vt:variant>
      <vt:variant>
        <vt:i4>74</vt:i4>
      </vt:variant>
      <vt:variant>
        <vt:i4>0</vt:i4>
      </vt:variant>
      <vt:variant>
        <vt:i4>5</vt:i4>
      </vt:variant>
      <vt:variant>
        <vt:lpwstr/>
      </vt:variant>
      <vt:variant>
        <vt:lpwstr>_Toc189833226</vt:lpwstr>
      </vt:variant>
      <vt:variant>
        <vt:i4>1441849</vt:i4>
      </vt:variant>
      <vt:variant>
        <vt:i4>68</vt:i4>
      </vt:variant>
      <vt:variant>
        <vt:i4>0</vt:i4>
      </vt:variant>
      <vt:variant>
        <vt:i4>5</vt:i4>
      </vt:variant>
      <vt:variant>
        <vt:lpwstr/>
      </vt:variant>
      <vt:variant>
        <vt:lpwstr>_Toc189833225</vt:lpwstr>
      </vt:variant>
      <vt:variant>
        <vt:i4>1441849</vt:i4>
      </vt:variant>
      <vt:variant>
        <vt:i4>62</vt:i4>
      </vt:variant>
      <vt:variant>
        <vt:i4>0</vt:i4>
      </vt:variant>
      <vt:variant>
        <vt:i4>5</vt:i4>
      </vt:variant>
      <vt:variant>
        <vt:lpwstr/>
      </vt:variant>
      <vt:variant>
        <vt:lpwstr>_Toc189833224</vt:lpwstr>
      </vt:variant>
      <vt:variant>
        <vt:i4>1441849</vt:i4>
      </vt:variant>
      <vt:variant>
        <vt:i4>56</vt:i4>
      </vt:variant>
      <vt:variant>
        <vt:i4>0</vt:i4>
      </vt:variant>
      <vt:variant>
        <vt:i4>5</vt:i4>
      </vt:variant>
      <vt:variant>
        <vt:lpwstr/>
      </vt:variant>
      <vt:variant>
        <vt:lpwstr>_Toc189833223</vt:lpwstr>
      </vt:variant>
      <vt:variant>
        <vt:i4>1441849</vt:i4>
      </vt:variant>
      <vt:variant>
        <vt:i4>50</vt:i4>
      </vt:variant>
      <vt:variant>
        <vt:i4>0</vt:i4>
      </vt:variant>
      <vt:variant>
        <vt:i4>5</vt:i4>
      </vt:variant>
      <vt:variant>
        <vt:lpwstr/>
      </vt:variant>
      <vt:variant>
        <vt:lpwstr>_Toc189833222</vt:lpwstr>
      </vt:variant>
      <vt:variant>
        <vt:i4>1441849</vt:i4>
      </vt:variant>
      <vt:variant>
        <vt:i4>44</vt:i4>
      </vt:variant>
      <vt:variant>
        <vt:i4>0</vt:i4>
      </vt:variant>
      <vt:variant>
        <vt:i4>5</vt:i4>
      </vt:variant>
      <vt:variant>
        <vt:lpwstr/>
      </vt:variant>
      <vt:variant>
        <vt:lpwstr>_Toc189833221</vt:lpwstr>
      </vt:variant>
      <vt:variant>
        <vt:i4>1441849</vt:i4>
      </vt:variant>
      <vt:variant>
        <vt:i4>38</vt:i4>
      </vt:variant>
      <vt:variant>
        <vt:i4>0</vt:i4>
      </vt:variant>
      <vt:variant>
        <vt:i4>5</vt:i4>
      </vt:variant>
      <vt:variant>
        <vt:lpwstr/>
      </vt:variant>
      <vt:variant>
        <vt:lpwstr>_Toc189833220</vt:lpwstr>
      </vt:variant>
      <vt:variant>
        <vt:i4>1376313</vt:i4>
      </vt:variant>
      <vt:variant>
        <vt:i4>32</vt:i4>
      </vt:variant>
      <vt:variant>
        <vt:i4>0</vt:i4>
      </vt:variant>
      <vt:variant>
        <vt:i4>5</vt:i4>
      </vt:variant>
      <vt:variant>
        <vt:lpwstr/>
      </vt:variant>
      <vt:variant>
        <vt:lpwstr>_Toc189833219</vt:lpwstr>
      </vt:variant>
      <vt:variant>
        <vt:i4>1376313</vt:i4>
      </vt:variant>
      <vt:variant>
        <vt:i4>26</vt:i4>
      </vt:variant>
      <vt:variant>
        <vt:i4>0</vt:i4>
      </vt:variant>
      <vt:variant>
        <vt:i4>5</vt:i4>
      </vt:variant>
      <vt:variant>
        <vt:lpwstr/>
      </vt:variant>
      <vt:variant>
        <vt:lpwstr>_Toc189833218</vt:lpwstr>
      </vt:variant>
      <vt:variant>
        <vt:i4>1376313</vt:i4>
      </vt:variant>
      <vt:variant>
        <vt:i4>20</vt:i4>
      </vt:variant>
      <vt:variant>
        <vt:i4>0</vt:i4>
      </vt:variant>
      <vt:variant>
        <vt:i4>5</vt:i4>
      </vt:variant>
      <vt:variant>
        <vt:lpwstr/>
      </vt:variant>
      <vt:variant>
        <vt:lpwstr>_Toc189833217</vt:lpwstr>
      </vt:variant>
      <vt:variant>
        <vt:i4>1376313</vt:i4>
      </vt:variant>
      <vt:variant>
        <vt:i4>14</vt:i4>
      </vt:variant>
      <vt:variant>
        <vt:i4>0</vt:i4>
      </vt:variant>
      <vt:variant>
        <vt:i4>5</vt:i4>
      </vt:variant>
      <vt:variant>
        <vt:lpwstr/>
      </vt:variant>
      <vt:variant>
        <vt:lpwstr>_Toc189833216</vt:lpwstr>
      </vt:variant>
      <vt:variant>
        <vt:i4>1376313</vt:i4>
      </vt:variant>
      <vt:variant>
        <vt:i4>8</vt:i4>
      </vt:variant>
      <vt:variant>
        <vt:i4>0</vt:i4>
      </vt:variant>
      <vt:variant>
        <vt:i4>5</vt:i4>
      </vt:variant>
      <vt:variant>
        <vt:lpwstr/>
      </vt:variant>
      <vt:variant>
        <vt:lpwstr>_Toc189833215</vt:lpwstr>
      </vt:variant>
      <vt:variant>
        <vt:i4>1376313</vt:i4>
      </vt:variant>
      <vt:variant>
        <vt:i4>2</vt:i4>
      </vt:variant>
      <vt:variant>
        <vt:i4>0</vt:i4>
      </vt:variant>
      <vt:variant>
        <vt:i4>5</vt:i4>
      </vt:variant>
      <vt:variant>
        <vt:lpwstr/>
      </vt:variant>
      <vt:variant>
        <vt:lpwstr>_Toc189833214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1212</cp:revision>
  <cp:lastPrinted>2025-12-03T22:47:00Z</cp:lastPrinted>
  <dcterms:created xsi:type="dcterms:W3CDTF">2025-02-11T20:18:00Z</dcterms:created>
  <dcterms:modified xsi:type="dcterms:W3CDTF">2026-02-26T15:57:00Z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